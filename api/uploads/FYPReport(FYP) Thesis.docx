
<file path=[Content_Types].xml><?xml version="1.0" encoding="utf-8"?>
<Types xmlns="http://schemas.openxmlformats.org/package/2006/content-types">
  <Default Extension="vsd" ContentType="application/vnd.visio"/>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614267" w14:textId="77777777" w:rsidR="00E84116" w:rsidRDefault="00E84116" w:rsidP="00604D11">
      <w:pPr>
        <w:pStyle w:val="Title"/>
      </w:pPr>
      <w:bookmarkStart w:id="0" w:name="_Toc69374059"/>
    </w:p>
    <w:p w14:paraId="4A822E8E" w14:textId="4D7A5024" w:rsidR="003E3877" w:rsidRPr="004B672C" w:rsidRDefault="006F7B1D" w:rsidP="00604D11">
      <w:pPr>
        <w:pStyle w:val="Title"/>
        <w:rPr>
          <w:color w:val="000000"/>
          <w:sz w:val="28"/>
          <w:szCs w:val="28"/>
        </w:rPr>
      </w:pPr>
      <w:r w:rsidRPr="006F7B1D">
        <w:t>Thesis Completion Certificate</w:t>
      </w:r>
      <w:bookmarkEnd w:id="0"/>
    </w:p>
    <w:p w14:paraId="7F40E3A2" w14:textId="77777777" w:rsidR="003E5BB0" w:rsidRPr="00CD6219" w:rsidRDefault="003E5BB0" w:rsidP="003E5BB0">
      <w:pPr>
        <w:autoSpaceDE w:val="0"/>
        <w:autoSpaceDN w:val="0"/>
        <w:adjustRightInd w:val="0"/>
        <w:spacing w:line="276" w:lineRule="auto"/>
        <w:jc w:val="center"/>
        <w:rPr>
          <w:rFonts w:ascii="Cambria" w:hAnsi="Cambria"/>
          <w:b/>
          <w:bCs/>
          <w:color w:val="000000"/>
          <w:sz w:val="28"/>
          <w:szCs w:val="28"/>
        </w:rPr>
      </w:pPr>
    </w:p>
    <w:p w14:paraId="7769CD30" w14:textId="77777777" w:rsidR="00CD6219" w:rsidRDefault="00CD6219" w:rsidP="00CD6219"/>
    <w:p w14:paraId="30F196B6" w14:textId="77777777" w:rsidR="00CD6219" w:rsidRDefault="00CD6219" w:rsidP="00CD6219">
      <w:pPr>
        <w:autoSpaceDE w:val="0"/>
        <w:autoSpaceDN w:val="0"/>
        <w:adjustRightInd w:val="0"/>
        <w:spacing w:line="240" w:lineRule="auto"/>
        <w:rPr>
          <w:b/>
          <w:bCs/>
          <w:color w:val="000000"/>
        </w:rPr>
      </w:pPr>
    </w:p>
    <w:p w14:paraId="3F2F89BA" w14:textId="77777777" w:rsidR="00A75A11" w:rsidRPr="00A75A11" w:rsidRDefault="00A75A11" w:rsidP="00A75A11">
      <w:pPr>
        <w:rPr>
          <w:bCs/>
          <w:color w:val="000000"/>
          <w:sz w:val="22"/>
          <w:szCs w:val="22"/>
        </w:rPr>
      </w:pPr>
    </w:p>
    <w:p w14:paraId="1DC37499" w14:textId="77777777" w:rsidR="00A75A11" w:rsidRPr="00A75A11" w:rsidRDefault="00A75A11" w:rsidP="00A75A11">
      <w:pPr>
        <w:rPr>
          <w:bCs/>
          <w:color w:val="000000"/>
          <w:sz w:val="22"/>
          <w:szCs w:val="22"/>
        </w:rPr>
      </w:pPr>
      <w:r w:rsidRPr="00A75A11">
        <w:rPr>
          <w:bCs/>
          <w:color w:val="000000"/>
          <w:sz w:val="22"/>
          <w:szCs w:val="22"/>
        </w:rPr>
        <w:t>Student Name:</w:t>
      </w:r>
      <w:r w:rsidRPr="00A75A11">
        <w:rPr>
          <w:bCs/>
          <w:color w:val="000000"/>
          <w:sz w:val="22"/>
          <w:szCs w:val="22"/>
        </w:rPr>
        <w:tab/>
        <w:t>________________________</w:t>
      </w:r>
      <w:r w:rsidRPr="00A75A11">
        <w:rPr>
          <w:bCs/>
          <w:color w:val="000000"/>
          <w:sz w:val="22"/>
          <w:szCs w:val="22"/>
        </w:rPr>
        <w:tab/>
      </w:r>
      <w:r w:rsidR="00A1778F" w:rsidRPr="00A75A11">
        <w:rPr>
          <w:bCs/>
          <w:color w:val="000000"/>
          <w:sz w:val="22"/>
          <w:szCs w:val="22"/>
        </w:rPr>
        <w:t>Enrolment</w:t>
      </w:r>
      <w:r w:rsidRPr="00A75A11">
        <w:rPr>
          <w:bCs/>
          <w:color w:val="000000"/>
          <w:sz w:val="22"/>
          <w:szCs w:val="22"/>
        </w:rPr>
        <w:t xml:space="preserve"> No:</w:t>
      </w:r>
      <w:r w:rsidRPr="00A75A11">
        <w:rPr>
          <w:bCs/>
          <w:color w:val="000000"/>
          <w:sz w:val="22"/>
          <w:szCs w:val="22"/>
        </w:rPr>
        <w:tab/>
        <w:t>___________</w:t>
      </w:r>
    </w:p>
    <w:p w14:paraId="6E5CC4C1" w14:textId="77777777" w:rsidR="00A75A11" w:rsidRPr="00A75A11" w:rsidRDefault="00A75A11" w:rsidP="00A75A11">
      <w:pPr>
        <w:rPr>
          <w:bCs/>
          <w:color w:val="000000"/>
          <w:sz w:val="22"/>
          <w:szCs w:val="22"/>
        </w:rPr>
      </w:pPr>
      <w:r w:rsidRPr="00A75A11">
        <w:rPr>
          <w:bCs/>
          <w:color w:val="000000"/>
          <w:sz w:val="22"/>
          <w:szCs w:val="22"/>
        </w:rPr>
        <w:t>Student Name:</w:t>
      </w:r>
      <w:r w:rsidRPr="00A75A11">
        <w:rPr>
          <w:bCs/>
          <w:color w:val="000000"/>
          <w:sz w:val="22"/>
          <w:szCs w:val="22"/>
        </w:rPr>
        <w:tab/>
        <w:t>________________________</w:t>
      </w:r>
      <w:r w:rsidRPr="00A75A11">
        <w:rPr>
          <w:bCs/>
          <w:color w:val="000000"/>
          <w:sz w:val="22"/>
          <w:szCs w:val="22"/>
        </w:rPr>
        <w:tab/>
      </w:r>
      <w:r w:rsidR="00A1778F" w:rsidRPr="00A75A11">
        <w:rPr>
          <w:bCs/>
          <w:color w:val="000000"/>
          <w:sz w:val="22"/>
          <w:szCs w:val="22"/>
        </w:rPr>
        <w:t>Enrolment</w:t>
      </w:r>
      <w:r w:rsidRPr="00A75A11">
        <w:rPr>
          <w:bCs/>
          <w:color w:val="000000"/>
          <w:sz w:val="22"/>
          <w:szCs w:val="22"/>
        </w:rPr>
        <w:t xml:space="preserve"> No:</w:t>
      </w:r>
      <w:r w:rsidRPr="00A75A11">
        <w:rPr>
          <w:bCs/>
          <w:color w:val="000000"/>
          <w:sz w:val="22"/>
          <w:szCs w:val="22"/>
        </w:rPr>
        <w:tab/>
        <w:t>___________</w:t>
      </w:r>
    </w:p>
    <w:p w14:paraId="77F522A3" w14:textId="77777777" w:rsidR="00A75A11" w:rsidRPr="00A75A11" w:rsidRDefault="00A75A11" w:rsidP="00A75A11">
      <w:pPr>
        <w:rPr>
          <w:bCs/>
          <w:color w:val="000000"/>
          <w:sz w:val="22"/>
          <w:szCs w:val="22"/>
        </w:rPr>
      </w:pPr>
      <w:r w:rsidRPr="00A75A11">
        <w:rPr>
          <w:bCs/>
          <w:color w:val="000000"/>
          <w:sz w:val="22"/>
          <w:szCs w:val="22"/>
        </w:rPr>
        <w:t>Programme of Study:</w:t>
      </w:r>
      <w:r w:rsidRPr="00A75A11">
        <w:rPr>
          <w:bCs/>
          <w:color w:val="000000"/>
          <w:sz w:val="22"/>
          <w:szCs w:val="22"/>
        </w:rPr>
        <w:tab/>
      </w:r>
      <w:r w:rsidRPr="001605F0">
        <w:rPr>
          <w:bCs/>
          <w:color w:val="000000"/>
          <w:sz w:val="22"/>
          <w:szCs w:val="22"/>
          <w:u w:val="single"/>
        </w:rPr>
        <w:t>Bachelor of Software Engineering</w:t>
      </w:r>
    </w:p>
    <w:p w14:paraId="123EB13E" w14:textId="77777777" w:rsidR="00A75A11" w:rsidRPr="00A75A11" w:rsidRDefault="00A75A11" w:rsidP="00A75A11">
      <w:pPr>
        <w:rPr>
          <w:bCs/>
          <w:color w:val="000000"/>
          <w:sz w:val="22"/>
          <w:szCs w:val="22"/>
        </w:rPr>
      </w:pPr>
      <w:r w:rsidRPr="00A75A11">
        <w:rPr>
          <w:bCs/>
          <w:color w:val="000000"/>
          <w:sz w:val="22"/>
          <w:szCs w:val="22"/>
        </w:rPr>
        <w:t>Project Title:</w:t>
      </w:r>
      <w:r w:rsidRPr="00A75A11">
        <w:rPr>
          <w:bCs/>
          <w:color w:val="000000"/>
          <w:sz w:val="22"/>
          <w:szCs w:val="22"/>
        </w:rPr>
        <w:tab/>
        <w:t>_____________________________________________________</w:t>
      </w:r>
    </w:p>
    <w:p w14:paraId="0A224BE7" w14:textId="77777777" w:rsidR="00A75A11" w:rsidRPr="00A75A11" w:rsidRDefault="00A75A11" w:rsidP="00A75A11">
      <w:pPr>
        <w:rPr>
          <w:bCs/>
          <w:color w:val="000000"/>
          <w:sz w:val="22"/>
          <w:szCs w:val="22"/>
        </w:rPr>
      </w:pPr>
    </w:p>
    <w:p w14:paraId="60C68F1E" w14:textId="77777777" w:rsidR="00A75A11" w:rsidRPr="00A75A11" w:rsidRDefault="00A75A11" w:rsidP="00A75A11">
      <w:pPr>
        <w:rPr>
          <w:bCs/>
          <w:color w:val="000000"/>
          <w:sz w:val="22"/>
          <w:szCs w:val="22"/>
        </w:rPr>
      </w:pPr>
      <w:r w:rsidRPr="00A75A11">
        <w:rPr>
          <w:bCs/>
          <w:color w:val="000000"/>
          <w:sz w:val="22"/>
          <w:szCs w:val="22"/>
        </w:rPr>
        <w:t xml:space="preserve">It is to certify that the above students’ project has been completed to my satisfaction </w:t>
      </w:r>
      <w:proofErr w:type="gramStart"/>
      <w:r w:rsidRPr="00A75A11">
        <w:rPr>
          <w:bCs/>
          <w:color w:val="000000"/>
          <w:sz w:val="22"/>
          <w:szCs w:val="22"/>
        </w:rPr>
        <w:t>and  to</w:t>
      </w:r>
      <w:proofErr w:type="gramEnd"/>
      <w:r w:rsidRPr="00A75A11">
        <w:rPr>
          <w:bCs/>
          <w:color w:val="000000"/>
          <w:sz w:val="22"/>
          <w:szCs w:val="22"/>
        </w:rPr>
        <w:t xml:space="preserve"> my belief, its standard is appropriate for submission for evaluation. I have also conducted plagiarism test of this thesis using HEC prescribed software and found similarity index at ___________ that is within the permissible limit set by the HEC. I have also found the thesis in a format recognized by the department. </w:t>
      </w:r>
    </w:p>
    <w:p w14:paraId="3C6D6690" w14:textId="77777777" w:rsidR="00A75A11" w:rsidRPr="00A75A11" w:rsidRDefault="00A75A11" w:rsidP="00A75A11">
      <w:pPr>
        <w:rPr>
          <w:bCs/>
          <w:color w:val="000000"/>
          <w:sz w:val="22"/>
          <w:szCs w:val="22"/>
        </w:rPr>
      </w:pPr>
    </w:p>
    <w:p w14:paraId="4C047508" w14:textId="77777777" w:rsidR="00A75A11" w:rsidRPr="00A75A11" w:rsidRDefault="00A75A11" w:rsidP="00A75A11">
      <w:pPr>
        <w:rPr>
          <w:bCs/>
          <w:color w:val="000000"/>
          <w:sz w:val="22"/>
          <w:szCs w:val="22"/>
        </w:rPr>
      </w:pPr>
      <w:r w:rsidRPr="00A75A11">
        <w:rPr>
          <w:bCs/>
          <w:color w:val="000000"/>
          <w:sz w:val="22"/>
          <w:szCs w:val="22"/>
        </w:rPr>
        <w:t>Supervisor’s Signature: __________________________</w:t>
      </w:r>
    </w:p>
    <w:p w14:paraId="620AA220" w14:textId="77777777" w:rsidR="00A75A11" w:rsidRPr="00A75A11" w:rsidRDefault="00A75A11" w:rsidP="00A75A11">
      <w:pPr>
        <w:rPr>
          <w:bCs/>
          <w:color w:val="000000"/>
          <w:sz w:val="22"/>
          <w:szCs w:val="22"/>
        </w:rPr>
      </w:pPr>
    </w:p>
    <w:p w14:paraId="4CFA86E2" w14:textId="77777777" w:rsidR="004050E2" w:rsidRDefault="00A75A11" w:rsidP="00A75A11">
      <w:pPr>
        <w:rPr>
          <w:rFonts w:asciiTheme="majorHAnsi" w:hAnsiTheme="majorHAnsi" w:cs="Cambria"/>
          <w:b/>
          <w:bCs/>
          <w:color w:val="000000"/>
        </w:rPr>
      </w:pPr>
      <w:r w:rsidRPr="00A75A11">
        <w:rPr>
          <w:bCs/>
          <w:color w:val="000000"/>
          <w:sz w:val="22"/>
          <w:szCs w:val="22"/>
        </w:rPr>
        <w:t>Date: ________________________</w:t>
      </w:r>
      <w:proofErr w:type="gramStart"/>
      <w:r w:rsidRPr="00A75A11">
        <w:rPr>
          <w:bCs/>
          <w:color w:val="000000"/>
          <w:sz w:val="22"/>
          <w:szCs w:val="22"/>
        </w:rPr>
        <w:t>_  Name</w:t>
      </w:r>
      <w:proofErr w:type="gramEnd"/>
      <w:r w:rsidRPr="00A75A11">
        <w:rPr>
          <w:bCs/>
          <w:color w:val="000000"/>
          <w:sz w:val="22"/>
          <w:szCs w:val="22"/>
        </w:rPr>
        <w:t>: ____________________________</w:t>
      </w:r>
    </w:p>
    <w:p w14:paraId="42155D19" w14:textId="77777777" w:rsidR="00CD6219" w:rsidRDefault="00CD6219" w:rsidP="00CD6219">
      <w:pPr>
        <w:rPr>
          <w:rFonts w:asciiTheme="majorHAnsi" w:hAnsiTheme="majorHAnsi" w:cs="Cambria"/>
          <w:b/>
          <w:bCs/>
          <w:color w:val="000000"/>
        </w:rPr>
      </w:pPr>
    </w:p>
    <w:p w14:paraId="48A16F7C" w14:textId="77777777" w:rsidR="00CD6219" w:rsidRPr="00CD6219" w:rsidRDefault="00CD6219" w:rsidP="00CD6219"/>
    <w:p w14:paraId="743EB4FF" w14:textId="77777777" w:rsidR="00A92C1B" w:rsidRPr="001C6491" w:rsidRDefault="00A92C1B" w:rsidP="001C3685">
      <w:pPr>
        <w:pStyle w:val="Abstract"/>
      </w:pPr>
    </w:p>
    <w:p w14:paraId="24B28962" w14:textId="77777777" w:rsidR="00BB4387" w:rsidRDefault="00A92C1B" w:rsidP="00827FEF">
      <w:pPr>
        <w:pStyle w:val="Title"/>
        <w:jc w:val="center"/>
      </w:pPr>
      <w:r>
        <w:br w:type="page"/>
      </w:r>
    </w:p>
    <w:p w14:paraId="704D3A0F" w14:textId="77777777" w:rsidR="00BB4387" w:rsidRDefault="00BB4387" w:rsidP="00827FEF">
      <w:pPr>
        <w:pStyle w:val="Title"/>
        <w:jc w:val="center"/>
      </w:pPr>
    </w:p>
    <w:p w14:paraId="5DB939E6" w14:textId="77777777" w:rsidR="00A92C1B" w:rsidRPr="00604D11" w:rsidRDefault="00B34D56" w:rsidP="00604D11">
      <w:pPr>
        <w:pStyle w:val="Title"/>
      </w:pPr>
      <w:bookmarkStart w:id="1" w:name="_Toc69374060"/>
      <w:r w:rsidRPr="00604D11">
        <w:t>Certificate of Originality</w:t>
      </w:r>
      <w:bookmarkEnd w:id="1"/>
    </w:p>
    <w:p w14:paraId="25EF0E7D" w14:textId="77777777" w:rsidR="00015619" w:rsidRDefault="00015619" w:rsidP="002D0B81">
      <w:pPr>
        <w:autoSpaceDE w:val="0"/>
        <w:autoSpaceDN w:val="0"/>
        <w:adjustRightInd w:val="0"/>
        <w:spacing w:line="276" w:lineRule="auto"/>
        <w:rPr>
          <w:rFonts w:asciiTheme="majorHAnsi" w:hAnsiTheme="majorHAnsi"/>
          <w:b/>
          <w:bCs/>
          <w:color w:val="000000"/>
        </w:rPr>
      </w:pPr>
    </w:p>
    <w:p w14:paraId="5F0B9465" w14:textId="77777777" w:rsidR="00E823B5" w:rsidRDefault="00E823B5" w:rsidP="002D0B81">
      <w:pPr>
        <w:autoSpaceDE w:val="0"/>
        <w:autoSpaceDN w:val="0"/>
        <w:adjustRightInd w:val="0"/>
        <w:spacing w:line="276" w:lineRule="auto"/>
        <w:rPr>
          <w:rFonts w:asciiTheme="majorHAnsi" w:hAnsiTheme="majorHAnsi"/>
          <w:b/>
          <w:bCs/>
          <w:color w:val="000000"/>
        </w:rPr>
      </w:pPr>
    </w:p>
    <w:p w14:paraId="5A48CF5D" w14:textId="77777777" w:rsidR="00015619" w:rsidRPr="00BB4387" w:rsidRDefault="00015619" w:rsidP="00BB4387">
      <w:pPr>
        <w:autoSpaceDE w:val="0"/>
        <w:autoSpaceDN w:val="0"/>
        <w:adjustRightInd w:val="0"/>
        <w:spacing w:line="240" w:lineRule="auto"/>
        <w:rPr>
          <w:color w:val="000000"/>
        </w:rPr>
      </w:pPr>
      <w:r w:rsidRPr="00BB4387">
        <w:rPr>
          <w:color w:val="000000"/>
        </w:rPr>
        <w:t xml:space="preserve">This is certify that the intellectual contents of the </w:t>
      </w:r>
      <w:r w:rsidR="00251D30">
        <w:rPr>
          <w:color w:val="000000"/>
        </w:rPr>
        <w:t xml:space="preserve">project </w:t>
      </w:r>
      <w:r w:rsidRPr="00BB4387">
        <w:rPr>
          <w:color w:val="000000"/>
        </w:rPr>
        <w:t>__________________________________________________________________________________________________________________________________________</w:t>
      </w:r>
    </w:p>
    <w:p w14:paraId="36481979" w14:textId="77777777" w:rsidR="00015619" w:rsidRPr="00BB4387" w:rsidRDefault="00015619" w:rsidP="00BB4387">
      <w:pPr>
        <w:autoSpaceDE w:val="0"/>
        <w:autoSpaceDN w:val="0"/>
        <w:adjustRightInd w:val="0"/>
        <w:spacing w:line="240" w:lineRule="auto"/>
        <w:rPr>
          <w:color w:val="000000"/>
        </w:rPr>
      </w:pPr>
      <w:r w:rsidRPr="00BB4387">
        <w:rPr>
          <w:color w:val="000000"/>
        </w:rPr>
        <w:t>are the product of my</w:t>
      </w:r>
      <w:r w:rsidR="00251D30">
        <w:rPr>
          <w:color w:val="000000"/>
        </w:rPr>
        <w:t>/our</w:t>
      </w:r>
      <w:r w:rsidRPr="00BB4387">
        <w:rPr>
          <w:color w:val="000000"/>
        </w:rPr>
        <w:t xml:space="preserve"> own </w:t>
      </w:r>
      <w:r w:rsidR="00251D30">
        <w:rPr>
          <w:color w:val="000000"/>
        </w:rPr>
        <w:t>work except, as cited properl</w:t>
      </w:r>
      <w:r w:rsidRPr="00BB4387">
        <w:rPr>
          <w:color w:val="000000"/>
        </w:rPr>
        <w:t>y and accurately in the acknowledgements and references, the material taken from such sources as research journals, books, internet, etc. solely to support, elaborate, compare</w:t>
      </w:r>
      <w:r w:rsidR="00251D30">
        <w:rPr>
          <w:color w:val="000000"/>
        </w:rPr>
        <w:t>, extend</w:t>
      </w:r>
      <w:r w:rsidRPr="00BB4387">
        <w:rPr>
          <w:color w:val="000000"/>
        </w:rPr>
        <w:t xml:space="preserve"> and</w:t>
      </w:r>
      <w:r w:rsidR="00251D30">
        <w:rPr>
          <w:color w:val="000000"/>
        </w:rPr>
        <w:t>/or</w:t>
      </w:r>
      <w:r w:rsidRPr="00BB4387">
        <w:rPr>
          <w:color w:val="000000"/>
        </w:rPr>
        <w:t xml:space="preserve"> </w:t>
      </w:r>
      <w:r w:rsidR="00251D30">
        <w:rPr>
          <w:color w:val="000000"/>
        </w:rPr>
        <w:t>implement</w:t>
      </w:r>
      <w:r w:rsidRPr="00BB4387">
        <w:rPr>
          <w:color w:val="000000"/>
        </w:rPr>
        <w:t xml:space="preserve"> the earlier work. Further, this work has not been submitted by me</w:t>
      </w:r>
      <w:r w:rsidR="00251D30">
        <w:rPr>
          <w:color w:val="000000"/>
        </w:rPr>
        <w:t>/us</w:t>
      </w:r>
      <w:r w:rsidRPr="00BB4387">
        <w:rPr>
          <w:color w:val="000000"/>
        </w:rPr>
        <w:t xml:space="preserve"> previously for any degree, nor it shall be submitted by me</w:t>
      </w:r>
      <w:r w:rsidR="00251D30">
        <w:rPr>
          <w:color w:val="000000"/>
        </w:rPr>
        <w:t>/us</w:t>
      </w:r>
      <w:r w:rsidRPr="00BB4387">
        <w:rPr>
          <w:color w:val="000000"/>
        </w:rPr>
        <w:t xml:space="preserve"> in the future for obtaining any degree from this University, or any other university or institution. The incorrectness of this information, if proved at any stage, shall authorities the University to cancel my</w:t>
      </w:r>
      <w:r w:rsidR="00251D30">
        <w:rPr>
          <w:color w:val="000000"/>
        </w:rPr>
        <w:t>/our</w:t>
      </w:r>
      <w:r w:rsidRPr="00BB4387">
        <w:rPr>
          <w:color w:val="000000"/>
        </w:rPr>
        <w:t xml:space="preserve"> degree. </w:t>
      </w:r>
    </w:p>
    <w:p w14:paraId="07060603" w14:textId="77777777" w:rsidR="00015619" w:rsidRPr="00BB4387" w:rsidRDefault="00015619" w:rsidP="00BB4387">
      <w:pPr>
        <w:autoSpaceDE w:val="0"/>
        <w:autoSpaceDN w:val="0"/>
        <w:adjustRightInd w:val="0"/>
        <w:spacing w:line="240" w:lineRule="auto"/>
        <w:rPr>
          <w:color w:val="000000"/>
        </w:rPr>
      </w:pPr>
    </w:p>
    <w:p w14:paraId="0D214668" w14:textId="77777777" w:rsidR="00251D30" w:rsidRDefault="00251D30" w:rsidP="00BB4387">
      <w:pPr>
        <w:autoSpaceDE w:val="0"/>
        <w:autoSpaceDN w:val="0"/>
        <w:adjustRightInd w:val="0"/>
        <w:spacing w:line="240" w:lineRule="auto"/>
        <w:rPr>
          <w:color w:val="000000"/>
        </w:rPr>
      </w:pPr>
    </w:p>
    <w:p w14:paraId="5096C8CA" w14:textId="77777777" w:rsidR="00015619" w:rsidRPr="00BB4387" w:rsidRDefault="00015619" w:rsidP="00BB4387">
      <w:pPr>
        <w:autoSpaceDE w:val="0"/>
        <w:autoSpaceDN w:val="0"/>
        <w:adjustRightInd w:val="0"/>
        <w:spacing w:line="240" w:lineRule="auto"/>
        <w:rPr>
          <w:color w:val="000000"/>
          <w:sz w:val="28"/>
          <w:szCs w:val="28"/>
        </w:rPr>
      </w:pPr>
      <w:r w:rsidRPr="00BB4387">
        <w:rPr>
          <w:color w:val="000000"/>
        </w:rPr>
        <w:t>Name of the Student: ___________________________</w:t>
      </w:r>
      <w:r w:rsidRPr="00BB4387">
        <w:rPr>
          <w:color w:val="000000"/>
          <w:sz w:val="28"/>
          <w:szCs w:val="28"/>
        </w:rPr>
        <w:t xml:space="preserve"> </w:t>
      </w:r>
    </w:p>
    <w:p w14:paraId="43A1D263" w14:textId="77777777" w:rsidR="00251D30" w:rsidRDefault="00251D30" w:rsidP="00251D30">
      <w:pPr>
        <w:autoSpaceDE w:val="0"/>
        <w:autoSpaceDN w:val="0"/>
        <w:adjustRightInd w:val="0"/>
        <w:spacing w:line="240" w:lineRule="auto"/>
        <w:rPr>
          <w:color w:val="000000"/>
        </w:rPr>
      </w:pPr>
    </w:p>
    <w:p w14:paraId="3210F41C" w14:textId="77777777" w:rsidR="00251D30" w:rsidRPr="00BB4387" w:rsidRDefault="00251D30" w:rsidP="00251D30">
      <w:pPr>
        <w:autoSpaceDE w:val="0"/>
        <w:autoSpaceDN w:val="0"/>
        <w:adjustRightInd w:val="0"/>
        <w:spacing w:line="240" w:lineRule="auto"/>
        <w:rPr>
          <w:color w:val="000000"/>
        </w:rPr>
      </w:pPr>
      <w:r w:rsidRPr="00BB4387">
        <w:rPr>
          <w:color w:val="000000"/>
        </w:rPr>
        <w:t xml:space="preserve">Signature: _______________________            Date: _________________ </w:t>
      </w:r>
    </w:p>
    <w:p w14:paraId="4F71AF56" w14:textId="77777777" w:rsidR="00015619" w:rsidRDefault="00015619" w:rsidP="002D0B81">
      <w:pPr>
        <w:rPr>
          <w:rFonts w:asciiTheme="majorHAnsi" w:hAnsiTheme="majorHAnsi" w:cs="Cambria"/>
          <w:b/>
          <w:bCs/>
          <w:color w:val="000000"/>
        </w:rPr>
      </w:pPr>
    </w:p>
    <w:p w14:paraId="576055ED" w14:textId="77777777" w:rsidR="00251D30" w:rsidRPr="00BB4387" w:rsidRDefault="00251D30" w:rsidP="00251D30">
      <w:pPr>
        <w:autoSpaceDE w:val="0"/>
        <w:autoSpaceDN w:val="0"/>
        <w:adjustRightInd w:val="0"/>
        <w:spacing w:line="240" w:lineRule="auto"/>
        <w:rPr>
          <w:color w:val="000000"/>
          <w:sz w:val="28"/>
          <w:szCs w:val="28"/>
        </w:rPr>
      </w:pPr>
      <w:r w:rsidRPr="00BB4387">
        <w:rPr>
          <w:color w:val="000000"/>
        </w:rPr>
        <w:t>Name of the Student: ___________________________</w:t>
      </w:r>
      <w:r w:rsidRPr="00BB4387">
        <w:rPr>
          <w:color w:val="000000"/>
          <w:sz w:val="28"/>
          <w:szCs w:val="28"/>
        </w:rPr>
        <w:t xml:space="preserve"> </w:t>
      </w:r>
    </w:p>
    <w:p w14:paraId="25CD3D37" w14:textId="77777777" w:rsidR="00251D30" w:rsidRDefault="00251D30" w:rsidP="00251D30">
      <w:pPr>
        <w:autoSpaceDE w:val="0"/>
        <w:autoSpaceDN w:val="0"/>
        <w:adjustRightInd w:val="0"/>
        <w:spacing w:line="240" w:lineRule="auto"/>
        <w:rPr>
          <w:color w:val="000000"/>
        </w:rPr>
      </w:pPr>
    </w:p>
    <w:p w14:paraId="4DB231D5" w14:textId="77777777" w:rsidR="00251D30" w:rsidRPr="00BB4387" w:rsidRDefault="00251D30" w:rsidP="00251D30">
      <w:pPr>
        <w:autoSpaceDE w:val="0"/>
        <w:autoSpaceDN w:val="0"/>
        <w:adjustRightInd w:val="0"/>
        <w:spacing w:line="240" w:lineRule="auto"/>
        <w:rPr>
          <w:color w:val="000000"/>
        </w:rPr>
      </w:pPr>
      <w:r w:rsidRPr="00BB4387">
        <w:rPr>
          <w:color w:val="000000"/>
        </w:rPr>
        <w:t xml:space="preserve">Signature: _______________________            Date: _________________ </w:t>
      </w:r>
    </w:p>
    <w:p w14:paraId="482EA3D3" w14:textId="77777777" w:rsidR="00015619" w:rsidRDefault="00015619" w:rsidP="002D0B81">
      <w:pPr>
        <w:rPr>
          <w:rFonts w:asciiTheme="majorHAnsi" w:hAnsiTheme="majorHAnsi" w:cs="Cambria"/>
          <w:b/>
          <w:bCs/>
          <w:color w:val="000000"/>
        </w:rPr>
      </w:pPr>
    </w:p>
    <w:p w14:paraId="404FC1A0" w14:textId="77777777" w:rsidR="00CD6219" w:rsidRDefault="00CD6219" w:rsidP="00CD6219">
      <w:pPr>
        <w:rPr>
          <w:rFonts w:asciiTheme="majorHAnsi" w:hAnsiTheme="majorHAnsi" w:cs="Cambria"/>
          <w:b/>
          <w:bCs/>
          <w:color w:val="000000"/>
        </w:rPr>
      </w:pPr>
    </w:p>
    <w:p w14:paraId="4EC3E726" w14:textId="77777777" w:rsidR="00CD6219" w:rsidRPr="00CD6219" w:rsidRDefault="00CD6219" w:rsidP="00CD6219"/>
    <w:p w14:paraId="4C877658" w14:textId="77777777" w:rsidR="005948EC" w:rsidRDefault="00A92C1B" w:rsidP="00667746">
      <w:pPr>
        <w:pStyle w:val="Title"/>
      </w:pPr>
      <w:r>
        <w:br w:type="page"/>
      </w:r>
      <w:bookmarkStart w:id="2" w:name="_Toc188868415"/>
      <w:bookmarkStart w:id="3" w:name="_Toc200350141"/>
      <w:bookmarkStart w:id="4" w:name="_Toc200768834"/>
      <w:bookmarkStart w:id="5" w:name="_Toc200769168"/>
      <w:bookmarkStart w:id="6" w:name="_Toc201374916"/>
      <w:bookmarkStart w:id="7" w:name="_Toc188868414"/>
    </w:p>
    <w:p w14:paraId="03D3EA22" w14:textId="77777777" w:rsidR="009E552D" w:rsidRPr="00124C13" w:rsidRDefault="006E566C" w:rsidP="00667746">
      <w:pPr>
        <w:pStyle w:val="Title"/>
        <w:rPr>
          <w:smallCaps w:val="0"/>
        </w:rPr>
      </w:pPr>
      <w:bookmarkStart w:id="8" w:name="_Toc69374061"/>
      <w:r w:rsidRPr="00124C13">
        <w:rPr>
          <w:smallCaps w:val="0"/>
        </w:rPr>
        <w:lastRenderedPageBreak/>
        <w:t>Abstract</w:t>
      </w:r>
      <w:bookmarkEnd w:id="8"/>
    </w:p>
    <w:p w14:paraId="73C9DDDC" w14:textId="1878AB15" w:rsidR="0026612E" w:rsidRDefault="0026612E" w:rsidP="00F460CC">
      <w:pPr>
        <w:pStyle w:val="Abstract"/>
      </w:pPr>
    </w:p>
    <w:p w14:paraId="410AE445" w14:textId="77777777" w:rsidR="00F460CC" w:rsidRPr="00F460CC" w:rsidRDefault="00F460CC" w:rsidP="00F460CC">
      <w:pPr>
        <w:pStyle w:val="Caption"/>
        <w:rPr>
          <w:b w:val="0"/>
          <w:bCs w:val="0"/>
          <w:lang w:eastAsia="en-GB"/>
        </w:rPr>
      </w:pPr>
      <w:r w:rsidRPr="00F460CC">
        <w:rPr>
          <w:b w:val="0"/>
          <w:bCs w:val="0"/>
          <w:lang w:eastAsia="en-GB"/>
        </w:rPr>
        <w:t>The FYP Management System is a comprehensive web application designed to streamline and automate the management of Final Year Projects (FYPs) in our university. The system provides a user-friendly interface that caters to different user roles, including students, supervisors, coordinators, evaluators, and the Head of Department (HOD).</w:t>
      </w:r>
    </w:p>
    <w:p w14:paraId="59E3FE3C" w14:textId="77777777" w:rsidR="00F460CC" w:rsidRPr="00F460CC" w:rsidRDefault="00F460CC" w:rsidP="00F460CC">
      <w:pPr>
        <w:pStyle w:val="Caption"/>
        <w:rPr>
          <w:b w:val="0"/>
          <w:bCs w:val="0"/>
          <w:lang w:eastAsia="en-GB"/>
        </w:rPr>
      </w:pPr>
      <w:r w:rsidRPr="00F460CC">
        <w:rPr>
          <w:b w:val="0"/>
          <w:bCs w:val="0"/>
          <w:lang w:eastAsia="en-GB"/>
        </w:rPr>
        <w:t>Through the FYP Management System, students can easily browse and connect with supervisors, submit project proposals, and track the status of their submissions. Supervisors have the ability to review and accept or reject student responses, create and assign tasks to their assigned student groups, and monitor the progress of their projects. Coordinators play a crucial role in the system by creating project plans, assigning evaluators, and overseeing the overall progress of FYPs. Evaluators can evaluate student submissions based on predefined criteria and provide feedback and grades.</w:t>
      </w:r>
    </w:p>
    <w:p w14:paraId="1A9D3577" w14:textId="77777777" w:rsidR="00F460CC" w:rsidRPr="00F460CC" w:rsidRDefault="00F460CC" w:rsidP="00F460CC">
      <w:pPr>
        <w:pStyle w:val="Caption"/>
        <w:rPr>
          <w:b w:val="0"/>
          <w:bCs w:val="0"/>
          <w:lang w:eastAsia="en-GB"/>
        </w:rPr>
      </w:pPr>
      <w:r w:rsidRPr="00F460CC">
        <w:rPr>
          <w:b w:val="0"/>
          <w:bCs w:val="0"/>
          <w:lang w:eastAsia="en-GB"/>
        </w:rPr>
        <w:t>The system incorporates various functionalities to support the project management process, including the creation of project groups, task assignment, document submissions, evaluation, and feedback. It ensures seamless communication and collaboration among project stakeholders, facilitating effective project coordination and monitoring.</w:t>
      </w:r>
    </w:p>
    <w:p w14:paraId="1C18DEC3" w14:textId="77777777" w:rsidR="00F460CC" w:rsidRPr="00F460CC" w:rsidRDefault="00F460CC" w:rsidP="00F460CC">
      <w:pPr>
        <w:pStyle w:val="Caption"/>
        <w:rPr>
          <w:b w:val="0"/>
          <w:bCs w:val="0"/>
          <w:lang w:eastAsia="en-GB"/>
        </w:rPr>
      </w:pPr>
      <w:r w:rsidRPr="00F460CC">
        <w:rPr>
          <w:b w:val="0"/>
          <w:bCs w:val="0"/>
          <w:lang w:eastAsia="en-GB"/>
        </w:rPr>
        <w:t>In terms of system implementation, the FYP Management System is developed using the MERN (</w:t>
      </w:r>
      <w:proofErr w:type="spellStart"/>
      <w:r w:rsidRPr="00F460CC">
        <w:rPr>
          <w:b w:val="0"/>
          <w:bCs w:val="0"/>
          <w:lang w:eastAsia="en-GB"/>
        </w:rPr>
        <w:t>MongoDB</w:t>
      </w:r>
      <w:proofErr w:type="spellEnd"/>
      <w:r w:rsidRPr="00F460CC">
        <w:rPr>
          <w:b w:val="0"/>
          <w:bCs w:val="0"/>
          <w:lang w:eastAsia="en-GB"/>
        </w:rPr>
        <w:t xml:space="preserve">, Express.js, React.js, </w:t>
      </w:r>
      <w:proofErr w:type="gramStart"/>
      <w:r w:rsidRPr="00F460CC">
        <w:rPr>
          <w:b w:val="0"/>
          <w:bCs w:val="0"/>
          <w:lang w:eastAsia="en-GB"/>
        </w:rPr>
        <w:t>Node.js</w:t>
      </w:r>
      <w:proofErr w:type="gramEnd"/>
      <w:r w:rsidRPr="00F460CC">
        <w:rPr>
          <w:b w:val="0"/>
          <w:bCs w:val="0"/>
          <w:lang w:eastAsia="en-GB"/>
        </w:rPr>
        <w:t>) stack, taking advantage of modern web development technologies. The system integrates with external components such as the database server and authentication systems to ensure secure and efficient data exchange.</w:t>
      </w:r>
    </w:p>
    <w:p w14:paraId="0126B217" w14:textId="77777777" w:rsidR="00F460CC" w:rsidRPr="00F460CC" w:rsidRDefault="00F460CC" w:rsidP="00F460CC">
      <w:pPr>
        <w:pStyle w:val="Caption"/>
        <w:rPr>
          <w:b w:val="0"/>
          <w:bCs w:val="0"/>
          <w:lang w:eastAsia="en-GB"/>
        </w:rPr>
      </w:pPr>
      <w:r w:rsidRPr="00F460CC">
        <w:rPr>
          <w:b w:val="0"/>
          <w:bCs w:val="0"/>
          <w:lang w:eastAsia="en-GB"/>
        </w:rPr>
        <w:t>The FYP Management System addresses several functional requirements, including the ability to view and respond to project ideas, submit project proposals, create and manage tasks, and evaluate student submissions. It also meets important interface requirements, providing a user-friendly interface accessible through web browsers on various devices.</w:t>
      </w:r>
    </w:p>
    <w:p w14:paraId="448AC843" w14:textId="77777777" w:rsidR="00F460CC" w:rsidRPr="00F460CC" w:rsidRDefault="00F460CC" w:rsidP="00F460CC">
      <w:pPr>
        <w:pStyle w:val="Caption"/>
        <w:rPr>
          <w:b w:val="0"/>
          <w:bCs w:val="0"/>
          <w:lang w:eastAsia="en-GB"/>
        </w:rPr>
      </w:pPr>
      <w:r w:rsidRPr="00F460CC">
        <w:rPr>
          <w:b w:val="0"/>
          <w:bCs w:val="0"/>
          <w:lang w:eastAsia="en-GB"/>
        </w:rPr>
        <w:t xml:space="preserve">Furthermore, the system adheres to non-functional requirements, including security, performance, usability, modifiability, reliability/availability, and interoperability. </w:t>
      </w:r>
      <w:r w:rsidRPr="00F460CC">
        <w:rPr>
          <w:b w:val="0"/>
          <w:bCs w:val="0"/>
          <w:lang w:eastAsia="en-GB"/>
        </w:rPr>
        <w:lastRenderedPageBreak/>
        <w:t>Project feasibility has been assessed in terms of technical feasibility, operational feasibility, and legal and ethical feasibility.</w:t>
      </w:r>
    </w:p>
    <w:p w14:paraId="1B319D1E" w14:textId="77777777" w:rsidR="00F460CC" w:rsidRPr="00F460CC" w:rsidRDefault="00F460CC" w:rsidP="00F460CC">
      <w:pPr>
        <w:pStyle w:val="Caption"/>
        <w:rPr>
          <w:b w:val="0"/>
          <w:bCs w:val="0"/>
          <w:lang w:eastAsia="en-GB"/>
        </w:rPr>
      </w:pPr>
      <w:r w:rsidRPr="00F460CC">
        <w:rPr>
          <w:b w:val="0"/>
          <w:bCs w:val="0"/>
          <w:lang w:eastAsia="en-GB"/>
        </w:rPr>
        <w:t>In conclusion, the FYP Management System offers an integrated and efficient solution for managing Final Year Projects in our university. With its user-friendly interface, robust functionalities, and adherence to various requirements, the system provides a valuable tool for enhancing the project management process and facilitating successful FYP completion.</w:t>
      </w:r>
    </w:p>
    <w:p w14:paraId="22513404" w14:textId="77777777" w:rsidR="0026612E" w:rsidRDefault="0026612E" w:rsidP="007E3A70">
      <w:pPr>
        <w:pStyle w:val="Abstract"/>
      </w:pPr>
    </w:p>
    <w:p w14:paraId="204530EE" w14:textId="77777777" w:rsidR="00CF101B" w:rsidRDefault="00CF101B" w:rsidP="007E3A70">
      <w:pPr>
        <w:pStyle w:val="Abstract"/>
        <w:rPr>
          <w:b/>
        </w:rPr>
      </w:pPr>
    </w:p>
    <w:p w14:paraId="1972EC23" w14:textId="1D112DF0" w:rsidR="00667746" w:rsidRPr="0026612E" w:rsidRDefault="0026612E" w:rsidP="00F460CC">
      <w:pPr>
        <w:pStyle w:val="Abstract"/>
        <w:rPr>
          <w:b/>
          <w:i/>
        </w:rPr>
      </w:pPr>
      <w:r w:rsidRPr="0026612E">
        <w:rPr>
          <w:b/>
        </w:rPr>
        <w:t xml:space="preserve">Keywords: </w:t>
      </w:r>
      <w:r w:rsidR="00F460CC" w:rsidRPr="00F460CC">
        <w:rPr>
          <w:rStyle w:val="Emphasis"/>
          <w:i w:val="0"/>
          <w:iCs w:val="0"/>
        </w:rPr>
        <w:t>Streamlined project management, web-based FYP management, student-supervisor collaboration, task assignment and tracking, document submission and evaluation, efficient project coordination, MERN stack development, final year project success, integrated project management system, seamless project communication.</w:t>
      </w:r>
      <w:r w:rsidR="00F460CC" w:rsidRPr="0026612E">
        <w:rPr>
          <w:b/>
          <w:i/>
        </w:rPr>
        <w:t xml:space="preserve"> </w:t>
      </w:r>
      <w:r w:rsidR="006E566C" w:rsidRPr="0026612E">
        <w:rPr>
          <w:b/>
          <w:i/>
        </w:rPr>
        <w:br w:type="page"/>
      </w:r>
    </w:p>
    <w:p w14:paraId="68D9ADBD" w14:textId="77777777" w:rsidR="00030AE0" w:rsidRPr="00C8427D" w:rsidRDefault="00F13B04" w:rsidP="00F13B04">
      <w:pPr>
        <w:pStyle w:val="Title"/>
        <w:rPr>
          <w:smallCaps w:val="0"/>
        </w:rPr>
      </w:pPr>
      <w:bookmarkStart w:id="9" w:name="_Toc69374062"/>
      <w:bookmarkStart w:id="10" w:name="_Toc200350142"/>
      <w:bookmarkStart w:id="11" w:name="_Toc200768835"/>
      <w:bookmarkStart w:id="12" w:name="_Toc200769169"/>
      <w:bookmarkStart w:id="13" w:name="_Toc201374917"/>
      <w:bookmarkEnd w:id="2"/>
      <w:bookmarkEnd w:id="3"/>
      <w:bookmarkEnd w:id="4"/>
      <w:bookmarkEnd w:id="5"/>
      <w:bookmarkEnd w:id="6"/>
      <w:r w:rsidRPr="00C8427D">
        <w:rPr>
          <w:smallCaps w:val="0"/>
        </w:rPr>
        <w:lastRenderedPageBreak/>
        <w:t>Dedication</w:t>
      </w:r>
      <w:bookmarkEnd w:id="9"/>
    </w:p>
    <w:p w14:paraId="2CD9270A" w14:textId="77777777" w:rsidR="00650D74" w:rsidRPr="00650D74" w:rsidRDefault="00650D74" w:rsidP="00650D74">
      <w:pPr>
        <w:pStyle w:val="Caption"/>
        <w:rPr>
          <w:b w:val="0"/>
          <w:bCs w:val="0"/>
        </w:rPr>
      </w:pPr>
      <w:r w:rsidRPr="00650D74">
        <w:rPr>
          <w:b w:val="0"/>
          <w:bCs w:val="0"/>
        </w:rPr>
        <w:t xml:space="preserve">To the pursuit of knowledge, the passion for </w:t>
      </w:r>
      <w:proofErr w:type="gramStart"/>
      <w:r w:rsidRPr="00650D74">
        <w:rPr>
          <w:b w:val="0"/>
          <w:bCs w:val="0"/>
        </w:rPr>
        <w:t>learning,</w:t>
      </w:r>
      <w:proofErr w:type="gramEnd"/>
      <w:r w:rsidRPr="00650D74">
        <w:rPr>
          <w:b w:val="0"/>
          <w:bCs w:val="0"/>
        </w:rPr>
        <w:t xml:space="preserve"> and the relentless pursuit of excellence, this work is dedicated. It is dedicated to the dreamers, the innovators, and the seekers of truth who dare to push the boundaries of knowledge.</w:t>
      </w:r>
    </w:p>
    <w:p w14:paraId="21BB78EF" w14:textId="77777777" w:rsidR="00650D74" w:rsidRPr="00650D74" w:rsidRDefault="00650D74" w:rsidP="00650D74">
      <w:pPr>
        <w:pStyle w:val="Caption"/>
        <w:rPr>
          <w:b w:val="0"/>
          <w:bCs w:val="0"/>
        </w:rPr>
      </w:pPr>
      <w:r w:rsidRPr="00650D74">
        <w:rPr>
          <w:b w:val="0"/>
          <w:bCs w:val="0"/>
        </w:rPr>
        <w:t>This dedication is extended to all the students, supervisors, coordinators, evaluators, and administrators who have embarked on the journey of education and research. It is a testament to their unwavering commitment, tireless efforts, and unwavering dedication to shaping the future through the power of knowledge.</w:t>
      </w:r>
    </w:p>
    <w:p w14:paraId="301B3B8C" w14:textId="77777777" w:rsidR="00650D74" w:rsidRPr="00650D74" w:rsidRDefault="00650D74" w:rsidP="00650D74">
      <w:pPr>
        <w:pStyle w:val="Caption"/>
        <w:rPr>
          <w:b w:val="0"/>
          <w:bCs w:val="0"/>
        </w:rPr>
      </w:pPr>
      <w:r w:rsidRPr="00650D74">
        <w:rPr>
          <w:b w:val="0"/>
          <w:bCs w:val="0"/>
        </w:rPr>
        <w:t>In the spirit of collaboration and the quest for academic achievement, this work is dedicated to the collective efforts of the academic community. It is a tribute to the countless hours spent in classrooms, laboratories, and libraries, all in pursuit of expanding the frontiers of knowledge.</w:t>
      </w:r>
    </w:p>
    <w:p w14:paraId="1FC831B8" w14:textId="77777777" w:rsidR="00650D74" w:rsidRPr="00650D74" w:rsidRDefault="00650D74" w:rsidP="00650D74">
      <w:pPr>
        <w:pStyle w:val="Caption"/>
        <w:rPr>
          <w:b w:val="0"/>
          <w:bCs w:val="0"/>
        </w:rPr>
      </w:pPr>
      <w:r w:rsidRPr="00650D74">
        <w:rPr>
          <w:b w:val="0"/>
          <w:bCs w:val="0"/>
        </w:rPr>
        <w:t xml:space="preserve">May this dedication serve as a reminder of the immense value of education, the transformative power of research, and the indomitable spirit of those who embark on this noble </w:t>
      </w:r>
      <w:proofErr w:type="spellStart"/>
      <w:proofErr w:type="gramStart"/>
      <w:r w:rsidRPr="00650D74">
        <w:rPr>
          <w:b w:val="0"/>
          <w:bCs w:val="0"/>
        </w:rPr>
        <w:t>endeavor</w:t>
      </w:r>
      <w:proofErr w:type="spellEnd"/>
      <w:r w:rsidRPr="00650D74">
        <w:rPr>
          <w:b w:val="0"/>
          <w:bCs w:val="0"/>
        </w:rPr>
        <w:t>.</w:t>
      </w:r>
      <w:proofErr w:type="gramEnd"/>
      <w:r w:rsidRPr="00650D74">
        <w:rPr>
          <w:b w:val="0"/>
          <w:bCs w:val="0"/>
        </w:rPr>
        <w:t xml:space="preserve"> Let it ignite a spark of curiosity and inspire future generations to embrace the pursuit of knowledge, for it is through knowledge that we illuminate the path to a brighter future.</w:t>
      </w:r>
    </w:p>
    <w:p w14:paraId="5E281ABC" w14:textId="77777777" w:rsidR="00650D74" w:rsidRPr="00650D74" w:rsidRDefault="00650D74" w:rsidP="00650D74">
      <w:pPr>
        <w:pStyle w:val="Caption"/>
        <w:rPr>
          <w:b w:val="0"/>
          <w:bCs w:val="0"/>
        </w:rPr>
      </w:pPr>
      <w:r w:rsidRPr="00650D74">
        <w:rPr>
          <w:b w:val="0"/>
          <w:bCs w:val="0"/>
        </w:rPr>
        <w:t>This dedication is a humble tribute to the intellectual giants of the past, the present, and the future, whose tireless dedication and thirst for knowledge have shaped the world we inhabit. May their legacy live on in the minds of those who continue to seek understanding and strive for progress.</w:t>
      </w:r>
    </w:p>
    <w:p w14:paraId="439695A8" w14:textId="77777777" w:rsidR="00650D74" w:rsidRPr="00650D74" w:rsidRDefault="00650D74" w:rsidP="00650D74">
      <w:pPr>
        <w:pStyle w:val="Caption"/>
        <w:rPr>
          <w:b w:val="0"/>
          <w:bCs w:val="0"/>
        </w:rPr>
      </w:pPr>
      <w:r w:rsidRPr="00650D74">
        <w:rPr>
          <w:b w:val="0"/>
          <w:bCs w:val="0"/>
        </w:rPr>
        <w:t xml:space="preserve">To all </w:t>
      </w:r>
      <w:proofErr w:type="gramStart"/>
      <w:r w:rsidRPr="00650D74">
        <w:rPr>
          <w:b w:val="0"/>
          <w:bCs w:val="0"/>
        </w:rPr>
        <w:t>who</w:t>
      </w:r>
      <w:proofErr w:type="gramEnd"/>
      <w:r w:rsidRPr="00650D74">
        <w:rPr>
          <w:b w:val="0"/>
          <w:bCs w:val="0"/>
        </w:rPr>
        <w:t xml:space="preserve"> share a deep passion for learning, to those who dare to question, to challenge, and to dream, this work is dedicated. May it serve as a testament to the power of knowledge and the transformative potential that lies within each and every one of </w:t>
      </w:r>
      <w:proofErr w:type="gramStart"/>
      <w:r w:rsidRPr="00650D74">
        <w:rPr>
          <w:b w:val="0"/>
          <w:bCs w:val="0"/>
        </w:rPr>
        <w:t>us.</w:t>
      </w:r>
      <w:proofErr w:type="gramEnd"/>
    </w:p>
    <w:p w14:paraId="1DFC467E" w14:textId="02F83570" w:rsidR="00F13B04" w:rsidRDefault="00650D74" w:rsidP="00650D74">
      <w:pPr>
        <w:pStyle w:val="Caption"/>
      </w:pPr>
      <w:r w:rsidRPr="00650D74">
        <w:rPr>
          <w:b w:val="0"/>
          <w:bCs w:val="0"/>
        </w:rPr>
        <w:t xml:space="preserve"> </w:t>
      </w:r>
      <w:r w:rsidR="00F13B04">
        <w:br w:type="page"/>
      </w:r>
    </w:p>
    <w:p w14:paraId="72291B39" w14:textId="77777777" w:rsidR="00A92C1B" w:rsidRPr="00C8427D" w:rsidRDefault="005F5379" w:rsidP="00611DA3">
      <w:pPr>
        <w:pStyle w:val="Title"/>
        <w:rPr>
          <w:smallCaps w:val="0"/>
        </w:rPr>
      </w:pPr>
      <w:bookmarkStart w:id="14" w:name="_Toc69374063"/>
      <w:bookmarkEnd w:id="7"/>
      <w:bookmarkEnd w:id="10"/>
      <w:bookmarkEnd w:id="11"/>
      <w:bookmarkEnd w:id="12"/>
      <w:bookmarkEnd w:id="13"/>
      <w:r w:rsidRPr="00C8427D">
        <w:rPr>
          <w:smallCaps w:val="0"/>
        </w:rPr>
        <w:lastRenderedPageBreak/>
        <w:t>Acknowledgments</w:t>
      </w:r>
      <w:bookmarkEnd w:id="14"/>
    </w:p>
    <w:p w14:paraId="195E671A" w14:textId="77777777" w:rsidR="00650D74" w:rsidRPr="00650D74" w:rsidRDefault="00650D74" w:rsidP="00650D74">
      <w:pPr>
        <w:pStyle w:val="Caption"/>
        <w:rPr>
          <w:b w:val="0"/>
          <w:bCs w:val="0"/>
          <w:lang w:eastAsia="en-GB"/>
        </w:rPr>
      </w:pPr>
      <w:r w:rsidRPr="00650D74">
        <w:rPr>
          <w:b w:val="0"/>
          <w:bCs w:val="0"/>
          <w:lang w:eastAsia="en-GB"/>
        </w:rPr>
        <w:t>In the name of Allah, the Most Gracious, the Most Merciful. All praise and thanks are due to Him alone, the Lord of all worlds.</w:t>
      </w:r>
    </w:p>
    <w:p w14:paraId="55A60DD0" w14:textId="77777777" w:rsidR="00650D74" w:rsidRPr="00650D74" w:rsidRDefault="00650D74" w:rsidP="00650D74">
      <w:pPr>
        <w:pStyle w:val="Caption"/>
        <w:rPr>
          <w:b w:val="0"/>
          <w:bCs w:val="0"/>
          <w:lang w:eastAsia="en-GB"/>
        </w:rPr>
      </w:pPr>
      <w:r w:rsidRPr="00650D74">
        <w:rPr>
          <w:b w:val="0"/>
          <w:bCs w:val="0"/>
          <w:lang w:eastAsia="en-GB"/>
        </w:rPr>
        <w:t>I would like to express my deepest gratitude and heartfelt thanks to Allah for His guidance, blessings, and endless mercy throughout this journey. His unwavering support has been my constant source of strength and inspiration.</w:t>
      </w:r>
    </w:p>
    <w:p w14:paraId="5E6CB555" w14:textId="5AF47FBF" w:rsidR="00650D74" w:rsidRPr="00650D74" w:rsidRDefault="00650D74" w:rsidP="00650D74">
      <w:pPr>
        <w:pStyle w:val="Caption"/>
        <w:rPr>
          <w:b w:val="0"/>
          <w:bCs w:val="0"/>
          <w:lang w:eastAsia="en-GB"/>
        </w:rPr>
      </w:pPr>
      <w:r w:rsidRPr="00650D74">
        <w:rPr>
          <w:b w:val="0"/>
          <w:bCs w:val="0"/>
          <w:lang w:eastAsia="en-GB"/>
        </w:rPr>
        <w:t xml:space="preserve">I am truly grateful to </w:t>
      </w:r>
      <w:r>
        <w:rPr>
          <w:b w:val="0"/>
          <w:bCs w:val="0"/>
          <w:lang w:eastAsia="en-GB"/>
        </w:rPr>
        <w:t xml:space="preserve">my supervisor Sir </w:t>
      </w:r>
      <w:proofErr w:type="spellStart"/>
      <w:r>
        <w:rPr>
          <w:b w:val="0"/>
          <w:bCs w:val="0"/>
          <w:lang w:eastAsia="en-GB"/>
        </w:rPr>
        <w:t>Aleem</w:t>
      </w:r>
      <w:proofErr w:type="spellEnd"/>
      <w:r>
        <w:rPr>
          <w:b w:val="0"/>
          <w:bCs w:val="0"/>
          <w:lang w:eastAsia="en-GB"/>
        </w:rPr>
        <w:t xml:space="preserve"> Ahmed and coordinator Sir Raja Suleiman</w:t>
      </w:r>
      <w:r w:rsidRPr="00650D74">
        <w:rPr>
          <w:b w:val="0"/>
          <w:bCs w:val="0"/>
          <w:lang w:eastAsia="en-GB"/>
        </w:rPr>
        <w:t xml:space="preserve"> for their invaluable guidance, mentorship, and continuous support throughout the research process. Their expertise, patience, and encouragement have been instrumental in shaping this work.</w:t>
      </w:r>
    </w:p>
    <w:p w14:paraId="0B7576BE" w14:textId="77777777" w:rsidR="00650D74" w:rsidRPr="00650D74" w:rsidRDefault="00650D74" w:rsidP="00650D74">
      <w:pPr>
        <w:pStyle w:val="Caption"/>
        <w:rPr>
          <w:b w:val="0"/>
          <w:bCs w:val="0"/>
          <w:lang w:eastAsia="en-GB"/>
        </w:rPr>
      </w:pPr>
      <w:r w:rsidRPr="00650D74">
        <w:rPr>
          <w:b w:val="0"/>
          <w:bCs w:val="0"/>
          <w:lang w:eastAsia="en-GB"/>
        </w:rPr>
        <w:t>I extend my sincere appreciation to my family for their unwavering love, encouragement, and unwavering support. Their belief in me and their sacrifices have been the driving force behind my success. I am forever grateful for their presence in my life.</w:t>
      </w:r>
    </w:p>
    <w:p w14:paraId="345909FA" w14:textId="77777777" w:rsidR="00650D74" w:rsidRPr="00650D74" w:rsidRDefault="00650D74" w:rsidP="00650D74">
      <w:pPr>
        <w:pStyle w:val="Caption"/>
        <w:rPr>
          <w:b w:val="0"/>
          <w:bCs w:val="0"/>
          <w:lang w:eastAsia="en-GB"/>
        </w:rPr>
      </w:pPr>
      <w:r w:rsidRPr="00650D74">
        <w:rPr>
          <w:b w:val="0"/>
          <w:bCs w:val="0"/>
          <w:lang w:eastAsia="en-GB"/>
        </w:rPr>
        <w:t>I am deeply indebted to my friends and classmates for their support, motivation, and insightful discussions. Their camaraderie and shared experiences have made this journey memorable and rewarding.</w:t>
      </w:r>
    </w:p>
    <w:p w14:paraId="56E08313" w14:textId="019C967D" w:rsidR="00650D74" w:rsidRPr="00650D74" w:rsidRDefault="00650D74" w:rsidP="00650D74">
      <w:pPr>
        <w:pStyle w:val="Caption"/>
        <w:rPr>
          <w:b w:val="0"/>
          <w:bCs w:val="0"/>
          <w:lang w:eastAsia="en-GB"/>
        </w:rPr>
      </w:pPr>
      <w:r w:rsidRPr="00650D74">
        <w:rPr>
          <w:b w:val="0"/>
          <w:bCs w:val="0"/>
          <w:lang w:eastAsia="en-GB"/>
        </w:rPr>
        <w:t>I would like to express my gratitude to the staff and faculty</w:t>
      </w:r>
      <w:r>
        <w:rPr>
          <w:b w:val="0"/>
          <w:bCs w:val="0"/>
          <w:lang w:eastAsia="en-GB"/>
        </w:rPr>
        <w:t xml:space="preserve"> of [Bahria University Islamabad</w:t>
      </w:r>
      <w:r w:rsidRPr="00650D74">
        <w:rPr>
          <w:b w:val="0"/>
          <w:bCs w:val="0"/>
          <w:lang w:eastAsia="en-GB"/>
        </w:rPr>
        <w:t xml:space="preserve">] for providing a </w:t>
      </w:r>
      <w:proofErr w:type="gramStart"/>
      <w:r w:rsidRPr="00650D74">
        <w:rPr>
          <w:b w:val="0"/>
          <w:bCs w:val="0"/>
          <w:lang w:eastAsia="en-GB"/>
        </w:rPr>
        <w:t>conducive</w:t>
      </w:r>
      <w:proofErr w:type="gramEnd"/>
      <w:r w:rsidRPr="00650D74">
        <w:rPr>
          <w:b w:val="0"/>
          <w:bCs w:val="0"/>
          <w:lang w:eastAsia="en-GB"/>
        </w:rPr>
        <w:t xml:space="preserve"> learning environment and the necessary resources for this research. Their dedication to academic excellence has been invaluable.</w:t>
      </w:r>
    </w:p>
    <w:p w14:paraId="7E116623" w14:textId="77777777" w:rsidR="00650D74" w:rsidRPr="00650D74" w:rsidRDefault="00650D74" w:rsidP="00650D74">
      <w:pPr>
        <w:pStyle w:val="Caption"/>
        <w:rPr>
          <w:b w:val="0"/>
          <w:bCs w:val="0"/>
          <w:lang w:eastAsia="en-GB"/>
        </w:rPr>
      </w:pPr>
      <w:r w:rsidRPr="00650D74">
        <w:rPr>
          <w:b w:val="0"/>
          <w:bCs w:val="0"/>
          <w:lang w:eastAsia="en-GB"/>
        </w:rPr>
        <w:t>I would also like to thank all the participants who generously shared their time, knowledge, and experiences for this study. Their contributions have enriched this work and provided valuable insights.</w:t>
      </w:r>
    </w:p>
    <w:p w14:paraId="7C883EAD" w14:textId="77777777" w:rsidR="00650D74" w:rsidRPr="00650D74" w:rsidRDefault="00650D74" w:rsidP="00650D74">
      <w:pPr>
        <w:pStyle w:val="Caption"/>
        <w:rPr>
          <w:b w:val="0"/>
          <w:bCs w:val="0"/>
          <w:lang w:eastAsia="en-GB"/>
        </w:rPr>
      </w:pPr>
      <w:r w:rsidRPr="00650D74">
        <w:rPr>
          <w:b w:val="0"/>
          <w:bCs w:val="0"/>
          <w:lang w:eastAsia="en-GB"/>
        </w:rPr>
        <w:t>Finally, I would like to acknowledge the countless researchers, scholars, and pioneers in the field whose contributions have paved the way for this study. Their dedication to knowledge and pursuit of truth continues to inspire and motivate me.</w:t>
      </w:r>
    </w:p>
    <w:p w14:paraId="11D97DB1" w14:textId="666FAF6E" w:rsidR="00650D74" w:rsidRPr="00650D74" w:rsidRDefault="00650D74" w:rsidP="00650D74">
      <w:pPr>
        <w:pStyle w:val="Caption"/>
        <w:rPr>
          <w:b w:val="0"/>
          <w:bCs w:val="0"/>
          <w:lang w:eastAsia="en-GB"/>
        </w:rPr>
      </w:pPr>
      <w:r w:rsidRPr="00650D74">
        <w:rPr>
          <w:b w:val="0"/>
          <w:bCs w:val="0"/>
          <w:lang w:eastAsia="en-GB"/>
        </w:rPr>
        <w:t xml:space="preserve">To everyone who has played a role, big or small, in supporting me throughout this journey, I offer my heartfelt thanks. May Allah reward you abundantly for your kindness, patience, and </w:t>
      </w:r>
      <w:proofErr w:type="gramStart"/>
      <w:r>
        <w:rPr>
          <w:b w:val="0"/>
          <w:bCs w:val="0"/>
          <w:lang w:eastAsia="en-GB"/>
        </w:rPr>
        <w:t>encouragement.</w:t>
      </w:r>
      <w:proofErr w:type="gramEnd"/>
    </w:p>
    <w:p w14:paraId="5FB7B91B" w14:textId="77777777" w:rsidR="00650D74" w:rsidRPr="00650D74" w:rsidRDefault="00650D74" w:rsidP="00650D74">
      <w:pPr>
        <w:pStyle w:val="Caption"/>
        <w:rPr>
          <w:b w:val="0"/>
          <w:bCs w:val="0"/>
          <w:lang w:eastAsia="en-GB"/>
        </w:rPr>
      </w:pPr>
      <w:r w:rsidRPr="00650D74">
        <w:rPr>
          <w:b w:val="0"/>
          <w:bCs w:val="0"/>
          <w:lang w:eastAsia="en-GB"/>
        </w:rPr>
        <w:t>All praises and thanks are due to Allah, and any errors or shortcomings in this work are solely my own. May this research be a source of benefit and contribute to the advancement of knowledge in the service of humanity.</w:t>
      </w:r>
    </w:p>
    <w:p w14:paraId="2645176D" w14:textId="77777777" w:rsidR="00650D74" w:rsidRPr="00650D74" w:rsidRDefault="00650D74" w:rsidP="00650D74">
      <w:pPr>
        <w:pStyle w:val="Caption"/>
        <w:rPr>
          <w:b w:val="0"/>
          <w:bCs w:val="0"/>
          <w:lang w:eastAsia="en-GB"/>
        </w:rPr>
      </w:pPr>
      <w:r w:rsidRPr="00650D74">
        <w:rPr>
          <w:lang w:eastAsia="en-GB"/>
        </w:rPr>
        <w:lastRenderedPageBreak/>
        <w:t>"</w:t>
      </w:r>
      <w:r w:rsidRPr="00650D74">
        <w:rPr>
          <w:b w:val="0"/>
          <w:bCs w:val="0"/>
          <w:lang w:eastAsia="en-GB"/>
        </w:rPr>
        <w:t>And say: My Lord, increase me in knowledge.</w:t>
      </w:r>
      <w:r w:rsidRPr="00650D74">
        <w:rPr>
          <w:lang w:eastAsia="en-GB"/>
        </w:rPr>
        <w:t>"</w:t>
      </w:r>
      <w:r w:rsidRPr="00650D74">
        <w:rPr>
          <w:b w:val="0"/>
          <w:bCs w:val="0"/>
          <w:lang w:eastAsia="en-GB"/>
        </w:rPr>
        <w:t xml:space="preserve"> (Quran 20:114)</w:t>
      </w:r>
    </w:p>
    <w:p w14:paraId="2E06568A" w14:textId="4B3CC943" w:rsidR="00A92C1B" w:rsidRPr="00650D74" w:rsidRDefault="00A92C1B" w:rsidP="00650D74">
      <w:pPr>
        <w:pStyle w:val="Caption"/>
        <w:rPr>
          <w:b w:val="0"/>
          <w:bCs w:val="0"/>
          <w:i/>
        </w:rPr>
      </w:pPr>
    </w:p>
    <w:p w14:paraId="4432B749" w14:textId="77777777" w:rsidR="00A92C1B" w:rsidRDefault="00A92C1B" w:rsidP="00611DA3">
      <w:pPr>
        <w:jc w:val="right"/>
        <w:rPr>
          <w:i/>
        </w:rPr>
      </w:pPr>
    </w:p>
    <w:p w14:paraId="68AE4C79" w14:textId="77777777" w:rsidR="00A92C1B" w:rsidRDefault="00A92C1B" w:rsidP="00611DA3">
      <w:pPr>
        <w:jc w:val="right"/>
        <w:rPr>
          <w:i/>
        </w:rPr>
      </w:pPr>
    </w:p>
    <w:p w14:paraId="01B8BFD0" w14:textId="77777777" w:rsidR="00A92C1B" w:rsidRDefault="00A92C1B" w:rsidP="00611DA3">
      <w:pPr>
        <w:jc w:val="right"/>
        <w:rPr>
          <w:i/>
        </w:rPr>
      </w:pPr>
    </w:p>
    <w:p w14:paraId="27A339B9" w14:textId="77777777" w:rsidR="00A92C1B" w:rsidRDefault="00A92C1B" w:rsidP="00611DA3">
      <w:pPr>
        <w:jc w:val="right"/>
        <w:rPr>
          <w:i/>
        </w:rPr>
      </w:pPr>
    </w:p>
    <w:p w14:paraId="3BEA39AA" w14:textId="77777777" w:rsidR="00A92C1B" w:rsidRDefault="00A92C1B" w:rsidP="00611DA3">
      <w:pPr>
        <w:jc w:val="right"/>
        <w:rPr>
          <w:i/>
        </w:rPr>
      </w:pPr>
    </w:p>
    <w:p w14:paraId="23B2F5DE" w14:textId="77777777" w:rsidR="00D11639" w:rsidRDefault="00D11639" w:rsidP="00D46185">
      <w:pPr>
        <w:pStyle w:val="BodyText"/>
      </w:pPr>
    </w:p>
    <w:p w14:paraId="238F0796" w14:textId="77777777" w:rsidR="00D46185" w:rsidRDefault="00D46185">
      <w:pPr>
        <w:spacing w:line="240" w:lineRule="auto"/>
        <w:jc w:val="left"/>
      </w:pPr>
      <w:r>
        <w:br w:type="page"/>
      </w:r>
    </w:p>
    <w:p w14:paraId="4122D956" w14:textId="77777777" w:rsidR="00D11639" w:rsidRPr="00C8427D" w:rsidRDefault="00134048" w:rsidP="00D46185">
      <w:pPr>
        <w:pStyle w:val="Title"/>
        <w:rPr>
          <w:smallCaps w:val="0"/>
        </w:rPr>
      </w:pPr>
      <w:bookmarkStart w:id="15" w:name="_Toc69374064"/>
      <w:r>
        <w:rPr>
          <w:smallCaps w:val="0"/>
        </w:rPr>
        <w:lastRenderedPageBreak/>
        <w:t xml:space="preserve">Table of </w:t>
      </w:r>
      <w:r w:rsidR="00D46185" w:rsidRPr="00C8427D">
        <w:rPr>
          <w:smallCaps w:val="0"/>
        </w:rPr>
        <w:t>Contents</w:t>
      </w:r>
      <w:bookmarkEnd w:id="15"/>
    </w:p>
    <w:p w14:paraId="70F89BE5" w14:textId="77777777" w:rsidR="00604D11" w:rsidRDefault="00604D11">
      <w:pPr>
        <w:pStyle w:val="TOC1"/>
        <w:rPr>
          <w:rFonts w:asciiTheme="minorHAnsi" w:eastAsiaTheme="minorEastAsia" w:hAnsiTheme="minorHAnsi" w:cstheme="minorBidi"/>
          <w:b w:val="0"/>
          <w:szCs w:val="22"/>
          <w:lang w:val="en-US"/>
        </w:rPr>
      </w:pPr>
      <w:r>
        <w:fldChar w:fldCharType="begin"/>
      </w:r>
      <w:r>
        <w:instrText xml:space="preserve"> TOC \o "1-3" \h \z \t "Chapter No;1" </w:instrText>
      </w:r>
      <w:r>
        <w:fldChar w:fldCharType="separate"/>
      </w:r>
      <w:hyperlink w:anchor="_Toc69374059" w:history="1">
        <w:r w:rsidRPr="00A67DF8">
          <w:rPr>
            <w:rStyle w:val="Hyperlink"/>
          </w:rPr>
          <w:t>Thesis Completion Certificate</w:t>
        </w:r>
        <w:r>
          <w:rPr>
            <w:webHidden/>
          </w:rPr>
          <w:tab/>
        </w:r>
        <w:r>
          <w:rPr>
            <w:webHidden/>
          </w:rPr>
          <w:fldChar w:fldCharType="begin"/>
        </w:r>
        <w:r>
          <w:rPr>
            <w:webHidden/>
          </w:rPr>
          <w:instrText xml:space="preserve"> PAGEREF _Toc69374059 \h </w:instrText>
        </w:r>
        <w:r>
          <w:rPr>
            <w:webHidden/>
          </w:rPr>
        </w:r>
        <w:r>
          <w:rPr>
            <w:webHidden/>
          </w:rPr>
          <w:fldChar w:fldCharType="separate"/>
        </w:r>
        <w:r>
          <w:rPr>
            <w:webHidden/>
          </w:rPr>
          <w:t>ii</w:t>
        </w:r>
        <w:r>
          <w:rPr>
            <w:webHidden/>
          </w:rPr>
          <w:fldChar w:fldCharType="end"/>
        </w:r>
      </w:hyperlink>
    </w:p>
    <w:p w14:paraId="0C81905D" w14:textId="77777777" w:rsidR="00604D11" w:rsidRDefault="00C1575C">
      <w:pPr>
        <w:pStyle w:val="TOC1"/>
        <w:rPr>
          <w:rFonts w:asciiTheme="minorHAnsi" w:eastAsiaTheme="minorEastAsia" w:hAnsiTheme="minorHAnsi" w:cstheme="minorBidi"/>
          <w:b w:val="0"/>
          <w:szCs w:val="22"/>
          <w:lang w:val="en-US"/>
        </w:rPr>
      </w:pPr>
      <w:hyperlink w:anchor="_Toc69374060" w:history="1">
        <w:r w:rsidR="00604D11" w:rsidRPr="00A67DF8">
          <w:rPr>
            <w:rStyle w:val="Hyperlink"/>
          </w:rPr>
          <w:t>Certificate of Originality</w:t>
        </w:r>
        <w:r w:rsidR="00604D11">
          <w:rPr>
            <w:webHidden/>
          </w:rPr>
          <w:tab/>
        </w:r>
        <w:r w:rsidR="00604D11">
          <w:rPr>
            <w:webHidden/>
          </w:rPr>
          <w:fldChar w:fldCharType="begin"/>
        </w:r>
        <w:r w:rsidR="00604D11">
          <w:rPr>
            <w:webHidden/>
          </w:rPr>
          <w:instrText xml:space="preserve"> PAGEREF _Toc69374060 \h </w:instrText>
        </w:r>
        <w:r w:rsidR="00604D11">
          <w:rPr>
            <w:webHidden/>
          </w:rPr>
        </w:r>
        <w:r w:rsidR="00604D11">
          <w:rPr>
            <w:webHidden/>
          </w:rPr>
          <w:fldChar w:fldCharType="separate"/>
        </w:r>
        <w:r w:rsidR="00604D11">
          <w:rPr>
            <w:webHidden/>
          </w:rPr>
          <w:t>iii</w:t>
        </w:r>
        <w:r w:rsidR="00604D11">
          <w:rPr>
            <w:webHidden/>
          </w:rPr>
          <w:fldChar w:fldCharType="end"/>
        </w:r>
      </w:hyperlink>
    </w:p>
    <w:p w14:paraId="618BF01D" w14:textId="77777777" w:rsidR="00604D11" w:rsidRDefault="00C1575C">
      <w:pPr>
        <w:pStyle w:val="TOC1"/>
        <w:rPr>
          <w:rFonts w:asciiTheme="minorHAnsi" w:eastAsiaTheme="minorEastAsia" w:hAnsiTheme="minorHAnsi" w:cstheme="minorBidi"/>
          <w:b w:val="0"/>
          <w:szCs w:val="22"/>
          <w:lang w:val="en-US"/>
        </w:rPr>
      </w:pPr>
      <w:hyperlink w:anchor="_Toc69374061" w:history="1">
        <w:r w:rsidR="00604D11" w:rsidRPr="00A67DF8">
          <w:rPr>
            <w:rStyle w:val="Hyperlink"/>
          </w:rPr>
          <w:t>Abstract</w:t>
        </w:r>
        <w:r w:rsidR="00604D11">
          <w:rPr>
            <w:webHidden/>
          </w:rPr>
          <w:tab/>
        </w:r>
        <w:r w:rsidR="00604D11">
          <w:rPr>
            <w:webHidden/>
          </w:rPr>
          <w:fldChar w:fldCharType="begin"/>
        </w:r>
        <w:r w:rsidR="00604D11">
          <w:rPr>
            <w:webHidden/>
          </w:rPr>
          <w:instrText xml:space="preserve"> PAGEREF _Toc69374061 \h </w:instrText>
        </w:r>
        <w:r w:rsidR="00604D11">
          <w:rPr>
            <w:webHidden/>
          </w:rPr>
        </w:r>
        <w:r w:rsidR="00604D11">
          <w:rPr>
            <w:webHidden/>
          </w:rPr>
          <w:fldChar w:fldCharType="separate"/>
        </w:r>
        <w:r w:rsidR="00604D11">
          <w:rPr>
            <w:webHidden/>
          </w:rPr>
          <w:t>iv</w:t>
        </w:r>
        <w:r w:rsidR="00604D11">
          <w:rPr>
            <w:webHidden/>
          </w:rPr>
          <w:fldChar w:fldCharType="end"/>
        </w:r>
      </w:hyperlink>
    </w:p>
    <w:p w14:paraId="50876871" w14:textId="77777777" w:rsidR="00604D11" w:rsidRDefault="00C1575C">
      <w:pPr>
        <w:pStyle w:val="TOC1"/>
        <w:rPr>
          <w:rFonts w:asciiTheme="minorHAnsi" w:eastAsiaTheme="minorEastAsia" w:hAnsiTheme="minorHAnsi" w:cstheme="minorBidi"/>
          <w:b w:val="0"/>
          <w:szCs w:val="22"/>
          <w:lang w:val="en-US"/>
        </w:rPr>
      </w:pPr>
      <w:hyperlink w:anchor="_Toc69374062" w:history="1">
        <w:r w:rsidR="00604D11" w:rsidRPr="00A67DF8">
          <w:rPr>
            <w:rStyle w:val="Hyperlink"/>
          </w:rPr>
          <w:t>Dedication</w:t>
        </w:r>
        <w:r w:rsidR="00604D11">
          <w:rPr>
            <w:webHidden/>
          </w:rPr>
          <w:tab/>
        </w:r>
        <w:r w:rsidR="00604D11">
          <w:rPr>
            <w:webHidden/>
          </w:rPr>
          <w:fldChar w:fldCharType="begin"/>
        </w:r>
        <w:r w:rsidR="00604D11">
          <w:rPr>
            <w:webHidden/>
          </w:rPr>
          <w:instrText xml:space="preserve"> PAGEREF _Toc69374062 \h </w:instrText>
        </w:r>
        <w:r w:rsidR="00604D11">
          <w:rPr>
            <w:webHidden/>
          </w:rPr>
        </w:r>
        <w:r w:rsidR="00604D11">
          <w:rPr>
            <w:webHidden/>
          </w:rPr>
          <w:fldChar w:fldCharType="separate"/>
        </w:r>
        <w:r w:rsidR="00604D11">
          <w:rPr>
            <w:webHidden/>
          </w:rPr>
          <w:t>v</w:t>
        </w:r>
        <w:r w:rsidR="00604D11">
          <w:rPr>
            <w:webHidden/>
          </w:rPr>
          <w:fldChar w:fldCharType="end"/>
        </w:r>
      </w:hyperlink>
    </w:p>
    <w:p w14:paraId="75BEA412" w14:textId="77777777" w:rsidR="00604D11" w:rsidRDefault="00C1575C">
      <w:pPr>
        <w:pStyle w:val="TOC1"/>
        <w:rPr>
          <w:rFonts w:asciiTheme="minorHAnsi" w:eastAsiaTheme="minorEastAsia" w:hAnsiTheme="minorHAnsi" w:cstheme="minorBidi"/>
          <w:b w:val="0"/>
          <w:szCs w:val="22"/>
          <w:lang w:val="en-US"/>
        </w:rPr>
      </w:pPr>
      <w:hyperlink w:anchor="_Toc69374063" w:history="1">
        <w:r w:rsidR="00604D11" w:rsidRPr="00A67DF8">
          <w:rPr>
            <w:rStyle w:val="Hyperlink"/>
          </w:rPr>
          <w:t>Acknowledgments</w:t>
        </w:r>
        <w:r w:rsidR="00604D11">
          <w:rPr>
            <w:webHidden/>
          </w:rPr>
          <w:tab/>
        </w:r>
        <w:r w:rsidR="00604D11">
          <w:rPr>
            <w:webHidden/>
          </w:rPr>
          <w:fldChar w:fldCharType="begin"/>
        </w:r>
        <w:r w:rsidR="00604D11">
          <w:rPr>
            <w:webHidden/>
          </w:rPr>
          <w:instrText xml:space="preserve"> PAGEREF _Toc69374063 \h </w:instrText>
        </w:r>
        <w:r w:rsidR="00604D11">
          <w:rPr>
            <w:webHidden/>
          </w:rPr>
        </w:r>
        <w:r w:rsidR="00604D11">
          <w:rPr>
            <w:webHidden/>
          </w:rPr>
          <w:fldChar w:fldCharType="separate"/>
        </w:r>
        <w:r w:rsidR="00604D11">
          <w:rPr>
            <w:webHidden/>
          </w:rPr>
          <w:t>vi</w:t>
        </w:r>
        <w:r w:rsidR="00604D11">
          <w:rPr>
            <w:webHidden/>
          </w:rPr>
          <w:fldChar w:fldCharType="end"/>
        </w:r>
      </w:hyperlink>
    </w:p>
    <w:p w14:paraId="2DA92B65" w14:textId="77777777" w:rsidR="00604D11" w:rsidRDefault="00C1575C">
      <w:pPr>
        <w:pStyle w:val="TOC1"/>
        <w:rPr>
          <w:rFonts w:asciiTheme="minorHAnsi" w:eastAsiaTheme="minorEastAsia" w:hAnsiTheme="minorHAnsi" w:cstheme="minorBidi"/>
          <w:b w:val="0"/>
          <w:szCs w:val="22"/>
          <w:lang w:val="en-US"/>
        </w:rPr>
      </w:pPr>
      <w:hyperlink w:anchor="_Toc69374065" w:history="1">
        <w:r w:rsidR="00604D11" w:rsidRPr="00A67DF8">
          <w:rPr>
            <w:rStyle w:val="Hyperlink"/>
          </w:rPr>
          <w:t>List of Figures</w:t>
        </w:r>
        <w:r w:rsidR="00604D11">
          <w:rPr>
            <w:webHidden/>
          </w:rPr>
          <w:tab/>
        </w:r>
        <w:r w:rsidR="00604D11">
          <w:rPr>
            <w:webHidden/>
          </w:rPr>
          <w:fldChar w:fldCharType="begin"/>
        </w:r>
        <w:r w:rsidR="00604D11">
          <w:rPr>
            <w:webHidden/>
          </w:rPr>
          <w:instrText xml:space="preserve"> PAGEREF _Toc69374065 \h </w:instrText>
        </w:r>
        <w:r w:rsidR="00604D11">
          <w:rPr>
            <w:webHidden/>
          </w:rPr>
        </w:r>
        <w:r w:rsidR="00604D11">
          <w:rPr>
            <w:webHidden/>
          </w:rPr>
          <w:fldChar w:fldCharType="separate"/>
        </w:r>
        <w:r w:rsidR="00604D11">
          <w:rPr>
            <w:webHidden/>
          </w:rPr>
          <w:t>ix</w:t>
        </w:r>
        <w:r w:rsidR="00604D11">
          <w:rPr>
            <w:webHidden/>
          </w:rPr>
          <w:fldChar w:fldCharType="end"/>
        </w:r>
      </w:hyperlink>
    </w:p>
    <w:p w14:paraId="4DF2880C" w14:textId="77777777" w:rsidR="00604D11" w:rsidRDefault="00C1575C">
      <w:pPr>
        <w:pStyle w:val="TOC1"/>
        <w:rPr>
          <w:rFonts w:asciiTheme="minorHAnsi" w:eastAsiaTheme="minorEastAsia" w:hAnsiTheme="minorHAnsi" w:cstheme="minorBidi"/>
          <w:b w:val="0"/>
          <w:szCs w:val="22"/>
          <w:lang w:val="en-US"/>
        </w:rPr>
      </w:pPr>
      <w:hyperlink w:anchor="_Toc69374066" w:history="1">
        <w:r w:rsidR="00604D11" w:rsidRPr="00A67DF8">
          <w:rPr>
            <w:rStyle w:val="Hyperlink"/>
          </w:rPr>
          <w:t>List of Tables</w:t>
        </w:r>
        <w:r w:rsidR="00604D11">
          <w:rPr>
            <w:webHidden/>
          </w:rPr>
          <w:tab/>
        </w:r>
        <w:r w:rsidR="00604D11">
          <w:rPr>
            <w:webHidden/>
          </w:rPr>
          <w:fldChar w:fldCharType="begin"/>
        </w:r>
        <w:r w:rsidR="00604D11">
          <w:rPr>
            <w:webHidden/>
          </w:rPr>
          <w:instrText xml:space="preserve"> PAGEREF _Toc69374066 \h </w:instrText>
        </w:r>
        <w:r w:rsidR="00604D11">
          <w:rPr>
            <w:webHidden/>
          </w:rPr>
        </w:r>
        <w:r w:rsidR="00604D11">
          <w:rPr>
            <w:webHidden/>
          </w:rPr>
          <w:fldChar w:fldCharType="separate"/>
        </w:r>
        <w:r w:rsidR="00604D11">
          <w:rPr>
            <w:webHidden/>
          </w:rPr>
          <w:t>x</w:t>
        </w:r>
        <w:r w:rsidR="00604D11">
          <w:rPr>
            <w:webHidden/>
          </w:rPr>
          <w:fldChar w:fldCharType="end"/>
        </w:r>
      </w:hyperlink>
    </w:p>
    <w:p w14:paraId="6C5A23B3" w14:textId="77777777" w:rsidR="00604D11" w:rsidRDefault="00C1575C">
      <w:pPr>
        <w:pStyle w:val="TOC1"/>
        <w:rPr>
          <w:rFonts w:asciiTheme="minorHAnsi" w:eastAsiaTheme="minorEastAsia" w:hAnsiTheme="minorHAnsi" w:cstheme="minorBidi"/>
          <w:b w:val="0"/>
          <w:szCs w:val="22"/>
          <w:lang w:val="en-US"/>
        </w:rPr>
      </w:pPr>
      <w:hyperlink w:anchor="_Toc69374067" w:history="1">
        <w:r w:rsidR="00604D11" w:rsidRPr="00A67DF8">
          <w:rPr>
            <w:rStyle w:val="Hyperlink"/>
          </w:rPr>
          <w:t>Chapter 1</w:t>
        </w:r>
        <w:r w:rsidR="00604D11">
          <w:rPr>
            <w:webHidden/>
          </w:rPr>
          <w:tab/>
        </w:r>
        <w:r w:rsidR="00604D11">
          <w:rPr>
            <w:webHidden/>
          </w:rPr>
          <w:fldChar w:fldCharType="begin"/>
        </w:r>
        <w:r w:rsidR="00604D11">
          <w:rPr>
            <w:webHidden/>
          </w:rPr>
          <w:instrText xml:space="preserve"> PAGEREF _Toc69374067 \h </w:instrText>
        </w:r>
        <w:r w:rsidR="00604D11">
          <w:rPr>
            <w:webHidden/>
          </w:rPr>
        </w:r>
        <w:r w:rsidR="00604D11">
          <w:rPr>
            <w:webHidden/>
          </w:rPr>
          <w:fldChar w:fldCharType="separate"/>
        </w:r>
        <w:r w:rsidR="00604D11">
          <w:rPr>
            <w:webHidden/>
          </w:rPr>
          <w:t>1</w:t>
        </w:r>
        <w:r w:rsidR="00604D11">
          <w:rPr>
            <w:webHidden/>
          </w:rPr>
          <w:fldChar w:fldCharType="end"/>
        </w:r>
      </w:hyperlink>
    </w:p>
    <w:p w14:paraId="59188715" w14:textId="77777777" w:rsidR="00604D11" w:rsidRDefault="00C1575C">
      <w:pPr>
        <w:pStyle w:val="TOC1"/>
        <w:rPr>
          <w:rFonts w:asciiTheme="minorHAnsi" w:eastAsiaTheme="minorEastAsia" w:hAnsiTheme="minorHAnsi" w:cstheme="minorBidi"/>
          <w:b w:val="0"/>
          <w:szCs w:val="22"/>
          <w:lang w:val="en-US"/>
        </w:rPr>
      </w:pPr>
      <w:hyperlink w:anchor="_Toc69374068" w:history="1">
        <w:r w:rsidR="00604D11" w:rsidRPr="00A67DF8">
          <w:rPr>
            <w:rStyle w:val="Hyperlink"/>
          </w:rPr>
          <w:t>Introduction</w:t>
        </w:r>
        <w:r w:rsidR="00604D11">
          <w:rPr>
            <w:webHidden/>
          </w:rPr>
          <w:tab/>
        </w:r>
        <w:r w:rsidR="00604D11">
          <w:rPr>
            <w:webHidden/>
          </w:rPr>
          <w:fldChar w:fldCharType="begin"/>
        </w:r>
        <w:r w:rsidR="00604D11">
          <w:rPr>
            <w:webHidden/>
          </w:rPr>
          <w:instrText xml:space="preserve"> PAGEREF _Toc69374068 \h </w:instrText>
        </w:r>
        <w:r w:rsidR="00604D11">
          <w:rPr>
            <w:webHidden/>
          </w:rPr>
        </w:r>
        <w:r w:rsidR="00604D11">
          <w:rPr>
            <w:webHidden/>
          </w:rPr>
          <w:fldChar w:fldCharType="separate"/>
        </w:r>
        <w:r w:rsidR="00604D11">
          <w:rPr>
            <w:webHidden/>
          </w:rPr>
          <w:t>1</w:t>
        </w:r>
        <w:r w:rsidR="00604D11">
          <w:rPr>
            <w:webHidden/>
          </w:rPr>
          <w:fldChar w:fldCharType="end"/>
        </w:r>
      </w:hyperlink>
    </w:p>
    <w:p w14:paraId="1D03109D" w14:textId="77777777" w:rsidR="00604D11" w:rsidRDefault="00C1575C">
      <w:pPr>
        <w:pStyle w:val="TOC2"/>
        <w:rPr>
          <w:rFonts w:asciiTheme="minorHAnsi" w:eastAsiaTheme="minorEastAsia" w:hAnsiTheme="minorHAnsi" w:cstheme="minorBidi"/>
          <w:szCs w:val="22"/>
          <w:lang w:val="en-US"/>
        </w:rPr>
      </w:pPr>
      <w:hyperlink w:anchor="_Toc69374069" w:history="1">
        <w:r w:rsidR="00604D11" w:rsidRPr="00A67DF8">
          <w:rPr>
            <w:rStyle w:val="Hyperlink"/>
          </w:rPr>
          <w:t>1.1. Motivation</w:t>
        </w:r>
        <w:r w:rsidR="00604D11">
          <w:rPr>
            <w:webHidden/>
          </w:rPr>
          <w:tab/>
        </w:r>
        <w:r w:rsidR="00604D11">
          <w:rPr>
            <w:webHidden/>
          </w:rPr>
          <w:fldChar w:fldCharType="begin"/>
        </w:r>
        <w:r w:rsidR="00604D11">
          <w:rPr>
            <w:webHidden/>
          </w:rPr>
          <w:instrText xml:space="preserve"> PAGEREF _Toc69374069 \h </w:instrText>
        </w:r>
        <w:r w:rsidR="00604D11">
          <w:rPr>
            <w:webHidden/>
          </w:rPr>
        </w:r>
        <w:r w:rsidR="00604D11">
          <w:rPr>
            <w:webHidden/>
          </w:rPr>
          <w:fldChar w:fldCharType="separate"/>
        </w:r>
        <w:r w:rsidR="00604D11">
          <w:rPr>
            <w:webHidden/>
          </w:rPr>
          <w:t>1</w:t>
        </w:r>
        <w:r w:rsidR="00604D11">
          <w:rPr>
            <w:webHidden/>
          </w:rPr>
          <w:fldChar w:fldCharType="end"/>
        </w:r>
      </w:hyperlink>
    </w:p>
    <w:p w14:paraId="19A124AA" w14:textId="77777777" w:rsidR="00604D11" w:rsidRDefault="00C1575C">
      <w:pPr>
        <w:pStyle w:val="TOC2"/>
        <w:rPr>
          <w:rFonts w:asciiTheme="minorHAnsi" w:eastAsiaTheme="minorEastAsia" w:hAnsiTheme="minorHAnsi" w:cstheme="minorBidi"/>
          <w:szCs w:val="22"/>
          <w:lang w:val="en-US"/>
        </w:rPr>
      </w:pPr>
      <w:hyperlink w:anchor="_Toc69374070" w:history="1">
        <w:r w:rsidR="00604D11" w:rsidRPr="00A67DF8">
          <w:rPr>
            <w:rStyle w:val="Hyperlink"/>
          </w:rPr>
          <w:t>1.2. Problem statement or research questions</w:t>
        </w:r>
        <w:r w:rsidR="00604D11">
          <w:rPr>
            <w:webHidden/>
          </w:rPr>
          <w:tab/>
        </w:r>
        <w:r w:rsidR="00604D11">
          <w:rPr>
            <w:webHidden/>
          </w:rPr>
          <w:fldChar w:fldCharType="begin"/>
        </w:r>
        <w:r w:rsidR="00604D11">
          <w:rPr>
            <w:webHidden/>
          </w:rPr>
          <w:instrText xml:space="preserve"> PAGEREF _Toc69374070 \h </w:instrText>
        </w:r>
        <w:r w:rsidR="00604D11">
          <w:rPr>
            <w:webHidden/>
          </w:rPr>
        </w:r>
        <w:r w:rsidR="00604D11">
          <w:rPr>
            <w:webHidden/>
          </w:rPr>
          <w:fldChar w:fldCharType="separate"/>
        </w:r>
        <w:r w:rsidR="00604D11">
          <w:rPr>
            <w:webHidden/>
          </w:rPr>
          <w:t>1</w:t>
        </w:r>
        <w:r w:rsidR="00604D11">
          <w:rPr>
            <w:webHidden/>
          </w:rPr>
          <w:fldChar w:fldCharType="end"/>
        </w:r>
      </w:hyperlink>
    </w:p>
    <w:p w14:paraId="56084820" w14:textId="77777777" w:rsidR="00604D11" w:rsidRDefault="00C1575C">
      <w:pPr>
        <w:pStyle w:val="TOC2"/>
        <w:rPr>
          <w:rFonts w:asciiTheme="minorHAnsi" w:eastAsiaTheme="minorEastAsia" w:hAnsiTheme="minorHAnsi" w:cstheme="minorBidi"/>
          <w:szCs w:val="22"/>
          <w:lang w:val="en-US"/>
        </w:rPr>
      </w:pPr>
      <w:hyperlink w:anchor="_Toc69374071" w:history="1">
        <w:r w:rsidR="00604D11" w:rsidRPr="00A67DF8">
          <w:rPr>
            <w:rStyle w:val="Hyperlink"/>
          </w:rPr>
          <w:t>1.3. Objectives</w:t>
        </w:r>
        <w:r w:rsidR="00604D11">
          <w:rPr>
            <w:webHidden/>
          </w:rPr>
          <w:tab/>
        </w:r>
        <w:r w:rsidR="00604D11">
          <w:rPr>
            <w:webHidden/>
          </w:rPr>
          <w:fldChar w:fldCharType="begin"/>
        </w:r>
        <w:r w:rsidR="00604D11">
          <w:rPr>
            <w:webHidden/>
          </w:rPr>
          <w:instrText xml:space="preserve"> PAGEREF _Toc69374071 \h </w:instrText>
        </w:r>
        <w:r w:rsidR="00604D11">
          <w:rPr>
            <w:webHidden/>
          </w:rPr>
        </w:r>
        <w:r w:rsidR="00604D11">
          <w:rPr>
            <w:webHidden/>
          </w:rPr>
          <w:fldChar w:fldCharType="separate"/>
        </w:r>
        <w:r w:rsidR="00604D11">
          <w:rPr>
            <w:webHidden/>
          </w:rPr>
          <w:t>1</w:t>
        </w:r>
        <w:r w:rsidR="00604D11">
          <w:rPr>
            <w:webHidden/>
          </w:rPr>
          <w:fldChar w:fldCharType="end"/>
        </w:r>
      </w:hyperlink>
    </w:p>
    <w:p w14:paraId="16C3E093" w14:textId="77777777" w:rsidR="00604D11" w:rsidRDefault="00C1575C">
      <w:pPr>
        <w:pStyle w:val="TOC2"/>
        <w:rPr>
          <w:rFonts w:asciiTheme="minorHAnsi" w:eastAsiaTheme="minorEastAsia" w:hAnsiTheme="minorHAnsi" w:cstheme="minorBidi"/>
          <w:szCs w:val="22"/>
          <w:lang w:val="en-US"/>
        </w:rPr>
      </w:pPr>
      <w:hyperlink w:anchor="_Toc69374072" w:history="1">
        <w:r w:rsidR="00604D11" w:rsidRPr="00A67DF8">
          <w:rPr>
            <w:rStyle w:val="Hyperlink"/>
          </w:rPr>
          <w:t>1.4. Main contributions</w:t>
        </w:r>
        <w:r w:rsidR="00604D11">
          <w:rPr>
            <w:webHidden/>
          </w:rPr>
          <w:tab/>
        </w:r>
        <w:r w:rsidR="00604D11">
          <w:rPr>
            <w:webHidden/>
          </w:rPr>
          <w:fldChar w:fldCharType="begin"/>
        </w:r>
        <w:r w:rsidR="00604D11">
          <w:rPr>
            <w:webHidden/>
          </w:rPr>
          <w:instrText xml:space="preserve"> PAGEREF _Toc69374072 \h </w:instrText>
        </w:r>
        <w:r w:rsidR="00604D11">
          <w:rPr>
            <w:webHidden/>
          </w:rPr>
        </w:r>
        <w:r w:rsidR="00604D11">
          <w:rPr>
            <w:webHidden/>
          </w:rPr>
          <w:fldChar w:fldCharType="separate"/>
        </w:r>
        <w:r w:rsidR="00604D11">
          <w:rPr>
            <w:webHidden/>
          </w:rPr>
          <w:t>1</w:t>
        </w:r>
        <w:r w:rsidR="00604D11">
          <w:rPr>
            <w:webHidden/>
          </w:rPr>
          <w:fldChar w:fldCharType="end"/>
        </w:r>
      </w:hyperlink>
    </w:p>
    <w:p w14:paraId="738B1EEC" w14:textId="77777777" w:rsidR="00604D11" w:rsidRDefault="00C1575C">
      <w:pPr>
        <w:pStyle w:val="TOC2"/>
        <w:rPr>
          <w:rFonts w:asciiTheme="minorHAnsi" w:eastAsiaTheme="minorEastAsia" w:hAnsiTheme="minorHAnsi" w:cstheme="minorBidi"/>
          <w:szCs w:val="22"/>
          <w:lang w:val="en-US"/>
        </w:rPr>
      </w:pPr>
      <w:hyperlink w:anchor="_Toc69374073" w:history="1">
        <w:r w:rsidR="00604D11" w:rsidRPr="00A67DF8">
          <w:rPr>
            <w:rStyle w:val="Hyperlink"/>
          </w:rPr>
          <w:t>1.5. Report organisation</w:t>
        </w:r>
        <w:r w:rsidR="00604D11">
          <w:rPr>
            <w:webHidden/>
          </w:rPr>
          <w:tab/>
        </w:r>
        <w:r w:rsidR="00604D11">
          <w:rPr>
            <w:webHidden/>
          </w:rPr>
          <w:fldChar w:fldCharType="begin"/>
        </w:r>
        <w:r w:rsidR="00604D11">
          <w:rPr>
            <w:webHidden/>
          </w:rPr>
          <w:instrText xml:space="preserve"> PAGEREF _Toc69374073 \h </w:instrText>
        </w:r>
        <w:r w:rsidR="00604D11">
          <w:rPr>
            <w:webHidden/>
          </w:rPr>
        </w:r>
        <w:r w:rsidR="00604D11">
          <w:rPr>
            <w:webHidden/>
          </w:rPr>
          <w:fldChar w:fldCharType="separate"/>
        </w:r>
        <w:r w:rsidR="00604D11">
          <w:rPr>
            <w:webHidden/>
          </w:rPr>
          <w:t>1</w:t>
        </w:r>
        <w:r w:rsidR="00604D11">
          <w:rPr>
            <w:webHidden/>
          </w:rPr>
          <w:fldChar w:fldCharType="end"/>
        </w:r>
      </w:hyperlink>
    </w:p>
    <w:p w14:paraId="3B2E346D" w14:textId="77777777" w:rsidR="00604D11" w:rsidRDefault="00C1575C">
      <w:pPr>
        <w:pStyle w:val="TOC1"/>
        <w:rPr>
          <w:rFonts w:asciiTheme="minorHAnsi" w:eastAsiaTheme="minorEastAsia" w:hAnsiTheme="minorHAnsi" w:cstheme="minorBidi"/>
          <w:b w:val="0"/>
          <w:szCs w:val="22"/>
          <w:lang w:val="en-US"/>
        </w:rPr>
      </w:pPr>
      <w:hyperlink w:anchor="_Toc69374074" w:history="1">
        <w:r w:rsidR="00604D11" w:rsidRPr="00A67DF8">
          <w:rPr>
            <w:rStyle w:val="Hyperlink"/>
          </w:rPr>
          <w:t>Chapter 2</w:t>
        </w:r>
        <w:r w:rsidR="00604D11">
          <w:rPr>
            <w:webHidden/>
          </w:rPr>
          <w:tab/>
        </w:r>
        <w:r w:rsidR="00604D11">
          <w:rPr>
            <w:webHidden/>
          </w:rPr>
          <w:fldChar w:fldCharType="begin"/>
        </w:r>
        <w:r w:rsidR="00604D11">
          <w:rPr>
            <w:webHidden/>
          </w:rPr>
          <w:instrText xml:space="preserve"> PAGEREF _Toc69374074 \h </w:instrText>
        </w:r>
        <w:r w:rsidR="00604D11">
          <w:rPr>
            <w:webHidden/>
          </w:rPr>
        </w:r>
        <w:r w:rsidR="00604D11">
          <w:rPr>
            <w:webHidden/>
          </w:rPr>
          <w:fldChar w:fldCharType="separate"/>
        </w:r>
        <w:r w:rsidR="00604D11">
          <w:rPr>
            <w:webHidden/>
          </w:rPr>
          <w:t>3</w:t>
        </w:r>
        <w:r w:rsidR="00604D11">
          <w:rPr>
            <w:webHidden/>
          </w:rPr>
          <w:fldChar w:fldCharType="end"/>
        </w:r>
      </w:hyperlink>
    </w:p>
    <w:p w14:paraId="769E1AA0" w14:textId="77777777" w:rsidR="00604D11" w:rsidRDefault="00C1575C">
      <w:pPr>
        <w:pStyle w:val="TOC1"/>
        <w:rPr>
          <w:rFonts w:asciiTheme="minorHAnsi" w:eastAsiaTheme="minorEastAsia" w:hAnsiTheme="minorHAnsi" w:cstheme="minorBidi"/>
          <w:b w:val="0"/>
          <w:szCs w:val="22"/>
          <w:lang w:val="en-US"/>
        </w:rPr>
      </w:pPr>
      <w:hyperlink w:anchor="_Toc69374075" w:history="1">
        <w:r w:rsidR="00604D11" w:rsidRPr="00A67DF8">
          <w:rPr>
            <w:rStyle w:val="Hyperlink"/>
          </w:rPr>
          <w:t>Background Study/Literature Review</w:t>
        </w:r>
        <w:r w:rsidR="00604D11">
          <w:rPr>
            <w:webHidden/>
          </w:rPr>
          <w:tab/>
        </w:r>
        <w:r w:rsidR="00604D11">
          <w:rPr>
            <w:webHidden/>
          </w:rPr>
          <w:fldChar w:fldCharType="begin"/>
        </w:r>
        <w:r w:rsidR="00604D11">
          <w:rPr>
            <w:webHidden/>
          </w:rPr>
          <w:instrText xml:space="preserve"> PAGEREF _Toc69374075 \h </w:instrText>
        </w:r>
        <w:r w:rsidR="00604D11">
          <w:rPr>
            <w:webHidden/>
          </w:rPr>
        </w:r>
        <w:r w:rsidR="00604D11">
          <w:rPr>
            <w:webHidden/>
          </w:rPr>
          <w:fldChar w:fldCharType="separate"/>
        </w:r>
        <w:r w:rsidR="00604D11">
          <w:rPr>
            <w:webHidden/>
          </w:rPr>
          <w:t>3</w:t>
        </w:r>
        <w:r w:rsidR="00604D11">
          <w:rPr>
            <w:webHidden/>
          </w:rPr>
          <w:fldChar w:fldCharType="end"/>
        </w:r>
      </w:hyperlink>
    </w:p>
    <w:p w14:paraId="2A7074F2" w14:textId="77777777" w:rsidR="00604D11" w:rsidRDefault="00C1575C">
      <w:pPr>
        <w:pStyle w:val="TOC2"/>
        <w:rPr>
          <w:rFonts w:asciiTheme="minorHAnsi" w:eastAsiaTheme="minorEastAsia" w:hAnsiTheme="minorHAnsi" w:cstheme="minorBidi"/>
          <w:szCs w:val="22"/>
          <w:lang w:val="en-US"/>
        </w:rPr>
      </w:pPr>
      <w:hyperlink w:anchor="_Toc69374076" w:history="1">
        <w:r w:rsidR="00604D11" w:rsidRPr="00A67DF8">
          <w:rPr>
            <w:rStyle w:val="Hyperlink"/>
          </w:rPr>
          <w:t>2.1. Key Concepts</w:t>
        </w:r>
        <w:r w:rsidR="00604D11">
          <w:rPr>
            <w:webHidden/>
          </w:rPr>
          <w:tab/>
        </w:r>
        <w:r w:rsidR="00604D11">
          <w:rPr>
            <w:webHidden/>
          </w:rPr>
          <w:fldChar w:fldCharType="begin"/>
        </w:r>
        <w:r w:rsidR="00604D11">
          <w:rPr>
            <w:webHidden/>
          </w:rPr>
          <w:instrText xml:space="preserve"> PAGEREF _Toc69374076 \h </w:instrText>
        </w:r>
        <w:r w:rsidR="00604D11">
          <w:rPr>
            <w:webHidden/>
          </w:rPr>
        </w:r>
        <w:r w:rsidR="00604D11">
          <w:rPr>
            <w:webHidden/>
          </w:rPr>
          <w:fldChar w:fldCharType="separate"/>
        </w:r>
        <w:r w:rsidR="00604D11">
          <w:rPr>
            <w:webHidden/>
          </w:rPr>
          <w:t>3</w:t>
        </w:r>
        <w:r w:rsidR="00604D11">
          <w:rPr>
            <w:webHidden/>
          </w:rPr>
          <w:fldChar w:fldCharType="end"/>
        </w:r>
      </w:hyperlink>
    </w:p>
    <w:p w14:paraId="37433577" w14:textId="77777777" w:rsidR="00604D11" w:rsidRDefault="00C1575C">
      <w:pPr>
        <w:pStyle w:val="TOC3"/>
        <w:rPr>
          <w:rFonts w:asciiTheme="minorHAnsi" w:eastAsiaTheme="minorEastAsia" w:hAnsiTheme="minorHAnsi" w:cstheme="minorBidi"/>
          <w:szCs w:val="22"/>
          <w:lang w:val="en-US"/>
        </w:rPr>
      </w:pPr>
      <w:hyperlink w:anchor="_Toc69374077" w:history="1">
        <w:r w:rsidR="00604D11" w:rsidRPr="00A67DF8">
          <w:rPr>
            <w:rStyle w:val="Hyperlink"/>
          </w:rPr>
          <w:t>2.1.1. Subsection</w:t>
        </w:r>
        <w:r w:rsidR="00604D11">
          <w:rPr>
            <w:webHidden/>
          </w:rPr>
          <w:tab/>
        </w:r>
        <w:r w:rsidR="00604D11">
          <w:rPr>
            <w:webHidden/>
          </w:rPr>
          <w:fldChar w:fldCharType="begin"/>
        </w:r>
        <w:r w:rsidR="00604D11">
          <w:rPr>
            <w:webHidden/>
          </w:rPr>
          <w:instrText xml:space="preserve"> PAGEREF _Toc69374077 \h </w:instrText>
        </w:r>
        <w:r w:rsidR="00604D11">
          <w:rPr>
            <w:webHidden/>
          </w:rPr>
        </w:r>
        <w:r w:rsidR="00604D11">
          <w:rPr>
            <w:webHidden/>
          </w:rPr>
          <w:fldChar w:fldCharType="separate"/>
        </w:r>
        <w:r w:rsidR="00604D11">
          <w:rPr>
            <w:webHidden/>
          </w:rPr>
          <w:t>3</w:t>
        </w:r>
        <w:r w:rsidR="00604D11">
          <w:rPr>
            <w:webHidden/>
          </w:rPr>
          <w:fldChar w:fldCharType="end"/>
        </w:r>
      </w:hyperlink>
    </w:p>
    <w:p w14:paraId="2866EFFF" w14:textId="77777777" w:rsidR="00604D11" w:rsidRDefault="00C1575C">
      <w:pPr>
        <w:pStyle w:val="TOC2"/>
        <w:rPr>
          <w:rFonts w:asciiTheme="minorHAnsi" w:eastAsiaTheme="minorEastAsia" w:hAnsiTheme="minorHAnsi" w:cstheme="minorBidi"/>
          <w:szCs w:val="22"/>
          <w:lang w:val="en-US"/>
        </w:rPr>
      </w:pPr>
      <w:hyperlink w:anchor="_Toc69374078" w:history="1">
        <w:r w:rsidR="00604D11" w:rsidRPr="00A67DF8">
          <w:rPr>
            <w:rStyle w:val="Hyperlink"/>
          </w:rPr>
          <w:t>2.2. Subsections</w:t>
        </w:r>
        <w:r w:rsidR="00604D11">
          <w:rPr>
            <w:webHidden/>
          </w:rPr>
          <w:tab/>
        </w:r>
        <w:r w:rsidR="00604D11">
          <w:rPr>
            <w:webHidden/>
          </w:rPr>
          <w:fldChar w:fldCharType="begin"/>
        </w:r>
        <w:r w:rsidR="00604D11">
          <w:rPr>
            <w:webHidden/>
          </w:rPr>
          <w:instrText xml:space="preserve"> PAGEREF _Toc69374078 \h </w:instrText>
        </w:r>
        <w:r w:rsidR="00604D11">
          <w:rPr>
            <w:webHidden/>
          </w:rPr>
        </w:r>
        <w:r w:rsidR="00604D11">
          <w:rPr>
            <w:webHidden/>
          </w:rPr>
          <w:fldChar w:fldCharType="separate"/>
        </w:r>
        <w:r w:rsidR="00604D11">
          <w:rPr>
            <w:webHidden/>
          </w:rPr>
          <w:t>4</w:t>
        </w:r>
        <w:r w:rsidR="00604D11">
          <w:rPr>
            <w:webHidden/>
          </w:rPr>
          <w:fldChar w:fldCharType="end"/>
        </w:r>
      </w:hyperlink>
    </w:p>
    <w:p w14:paraId="1011D458" w14:textId="77777777" w:rsidR="00604D11" w:rsidRDefault="00C1575C">
      <w:pPr>
        <w:pStyle w:val="TOC3"/>
        <w:rPr>
          <w:rFonts w:asciiTheme="minorHAnsi" w:eastAsiaTheme="minorEastAsia" w:hAnsiTheme="minorHAnsi" w:cstheme="minorBidi"/>
          <w:szCs w:val="22"/>
          <w:lang w:val="en-US"/>
        </w:rPr>
      </w:pPr>
      <w:hyperlink w:anchor="_Toc69374079" w:history="1">
        <w:r w:rsidR="00604D11" w:rsidRPr="00A67DF8">
          <w:rPr>
            <w:rStyle w:val="Hyperlink"/>
          </w:rPr>
          <w:t>2.2.1. Sub-subsection</w:t>
        </w:r>
        <w:r w:rsidR="00604D11">
          <w:rPr>
            <w:webHidden/>
          </w:rPr>
          <w:tab/>
        </w:r>
        <w:r w:rsidR="00604D11">
          <w:rPr>
            <w:webHidden/>
          </w:rPr>
          <w:fldChar w:fldCharType="begin"/>
        </w:r>
        <w:r w:rsidR="00604D11">
          <w:rPr>
            <w:webHidden/>
          </w:rPr>
          <w:instrText xml:space="preserve"> PAGEREF _Toc69374079 \h </w:instrText>
        </w:r>
        <w:r w:rsidR="00604D11">
          <w:rPr>
            <w:webHidden/>
          </w:rPr>
        </w:r>
        <w:r w:rsidR="00604D11">
          <w:rPr>
            <w:webHidden/>
          </w:rPr>
          <w:fldChar w:fldCharType="separate"/>
        </w:r>
        <w:r w:rsidR="00604D11">
          <w:rPr>
            <w:webHidden/>
          </w:rPr>
          <w:t>4</w:t>
        </w:r>
        <w:r w:rsidR="00604D11">
          <w:rPr>
            <w:webHidden/>
          </w:rPr>
          <w:fldChar w:fldCharType="end"/>
        </w:r>
      </w:hyperlink>
    </w:p>
    <w:p w14:paraId="170BEB1E" w14:textId="77777777" w:rsidR="00604D11" w:rsidRDefault="00C1575C">
      <w:pPr>
        <w:pStyle w:val="TOC1"/>
        <w:rPr>
          <w:rFonts w:asciiTheme="minorHAnsi" w:eastAsiaTheme="minorEastAsia" w:hAnsiTheme="minorHAnsi" w:cstheme="minorBidi"/>
          <w:b w:val="0"/>
          <w:szCs w:val="22"/>
          <w:lang w:val="en-US"/>
        </w:rPr>
      </w:pPr>
      <w:hyperlink w:anchor="_Toc69374080" w:history="1">
        <w:r w:rsidR="00604D11" w:rsidRPr="00A67DF8">
          <w:rPr>
            <w:rStyle w:val="Hyperlink"/>
          </w:rPr>
          <w:t>Chapter 3</w:t>
        </w:r>
        <w:r w:rsidR="00604D11">
          <w:rPr>
            <w:webHidden/>
          </w:rPr>
          <w:tab/>
        </w:r>
        <w:r w:rsidR="00604D11">
          <w:rPr>
            <w:webHidden/>
          </w:rPr>
          <w:fldChar w:fldCharType="begin"/>
        </w:r>
        <w:r w:rsidR="00604D11">
          <w:rPr>
            <w:webHidden/>
          </w:rPr>
          <w:instrText xml:space="preserve"> PAGEREF _Toc69374080 \h </w:instrText>
        </w:r>
        <w:r w:rsidR="00604D11">
          <w:rPr>
            <w:webHidden/>
          </w:rPr>
        </w:r>
        <w:r w:rsidR="00604D11">
          <w:rPr>
            <w:webHidden/>
          </w:rPr>
          <w:fldChar w:fldCharType="separate"/>
        </w:r>
        <w:r w:rsidR="00604D11">
          <w:rPr>
            <w:webHidden/>
          </w:rPr>
          <w:t>5</w:t>
        </w:r>
        <w:r w:rsidR="00604D11">
          <w:rPr>
            <w:webHidden/>
          </w:rPr>
          <w:fldChar w:fldCharType="end"/>
        </w:r>
      </w:hyperlink>
    </w:p>
    <w:p w14:paraId="3F47ABC0" w14:textId="77777777" w:rsidR="00604D11" w:rsidRDefault="00C1575C">
      <w:pPr>
        <w:pStyle w:val="TOC1"/>
        <w:rPr>
          <w:rFonts w:asciiTheme="minorHAnsi" w:eastAsiaTheme="minorEastAsia" w:hAnsiTheme="minorHAnsi" w:cstheme="minorBidi"/>
          <w:b w:val="0"/>
          <w:szCs w:val="22"/>
          <w:lang w:val="en-US"/>
        </w:rPr>
      </w:pPr>
      <w:hyperlink w:anchor="_Toc69374081" w:history="1">
        <w:r w:rsidR="00604D11" w:rsidRPr="00A67DF8">
          <w:rPr>
            <w:rStyle w:val="Hyperlink"/>
          </w:rPr>
          <w:t>System Requirements</w:t>
        </w:r>
        <w:r w:rsidR="00604D11">
          <w:rPr>
            <w:webHidden/>
          </w:rPr>
          <w:tab/>
        </w:r>
        <w:r w:rsidR="00604D11">
          <w:rPr>
            <w:webHidden/>
          </w:rPr>
          <w:fldChar w:fldCharType="begin"/>
        </w:r>
        <w:r w:rsidR="00604D11">
          <w:rPr>
            <w:webHidden/>
          </w:rPr>
          <w:instrText xml:space="preserve"> PAGEREF _Toc69374081 \h </w:instrText>
        </w:r>
        <w:r w:rsidR="00604D11">
          <w:rPr>
            <w:webHidden/>
          </w:rPr>
        </w:r>
        <w:r w:rsidR="00604D11">
          <w:rPr>
            <w:webHidden/>
          </w:rPr>
          <w:fldChar w:fldCharType="separate"/>
        </w:r>
        <w:r w:rsidR="00604D11">
          <w:rPr>
            <w:webHidden/>
          </w:rPr>
          <w:t>5</w:t>
        </w:r>
        <w:r w:rsidR="00604D11">
          <w:rPr>
            <w:webHidden/>
          </w:rPr>
          <w:fldChar w:fldCharType="end"/>
        </w:r>
      </w:hyperlink>
    </w:p>
    <w:p w14:paraId="3B94B406" w14:textId="77777777" w:rsidR="00604D11" w:rsidRDefault="00C1575C">
      <w:pPr>
        <w:pStyle w:val="TOC2"/>
        <w:rPr>
          <w:rFonts w:asciiTheme="minorHAnsi" w:eastAsiaTheme="minorEastAsia" w:hAnsiTheme="minorHAnsi" w:cstheme="minorBidi"/>
          <w:szCs w:val="22"/>
          <w:lang w:val="en-US"/>
        </w:rPr>
      </w:pPr>
      <w:hyperlink w:anchor="_Toc69374082" w:history="1">
        <w:r w:rsidR="00604D11" w:rsidRPr="00A67DF8">
          <w:rPr>
            <w:rStyle w:val="Hyperlink"/>
          </w:rPr>
          <w:t>3.1. Use Case Diagram</w:t>
        </w:r>
        <w:r w:rsidR="00604D11">
          <w:rPr>
            <w:webHidden/>
          </w:rPr>
          <w:tab/>
        </w:r>
        <w:r w:rsidR="00604D11">
          <w:rPr>
            <w:webHidden/>
          </w:rPr>
          <w:fldChar w:fldCharType="begin"/>
        </w:r>
        <w:r w:rsidR="00604D11">
          <w:rPr>
            <w:webHidden/>
          </w:rPr>
          <w:instrText xml:space="preserve"> PAGEREF _Toc69374082 \h </w:instrText>
        </w:r>
        <w:r w:rsidR="00604D11">
          <w:rPr>
            <w:webHidden/>
          </w:rPr>
        </w:r>
        <w:r w:rsidR="00604D11">
          <w:rPr>
            <w:webHidden/>
          </w:rPr>
          <w:fldChar w:fldCharType="separate"/>
        </w:r>
        <w:r w:rsidR="00604D11">
          <w:rPr>
            <w:webHidden/>
          </w:rPr>
          <w:t>5</w:t>
        </w:r>
        <w:r w:rsidR="00604D11">
          <w:rPr>
            <w:webHidden/>
          </w:rPr>
          <w:fldChar w:fldCharType="end"/>
        </w:r>
      </w:hyperlink>
    </w:p>
    <w:p w14:paraId="52CB2AC3" w14:textId="77777777" w:rsidR="00604D11" w:rsidRDefault="00C1575C">
      <w:pPr>
        <w:pStyle w:val="TOC2"/>
        <w:rPr>
          <w:rFonts w:asciiTheme="minorHAnsi" w:eastAsiaTheme="minorEastAsia" w:hAnsiTheme="minorHAnsi" w:cstheme="minorBidi"/>
          <w:szCs w:val="22"/>
          <w:lang w:val="en-US"/>
        </w:rPr>
      </w:pPr>
      <w:hyperlink w:anchor="_Toc69374083" w:history="1">
        <w:r w:rsidR="00604D11" w:rsidRPr="00A67DF8">
          <w:rPr>
            <w:rStyle w:val="Hyperlink"/>
          </w:rPr>
          <w:t>3.2. Functional Requirements</w:t>
        </w:r>
        <w:r w:rsidR="00604D11">
          <w:rPr>
            <w:webHidden/>
          </w:rPr>
          <w:tab/>
        </w:r>
        <w:r w:rsidR="00604D11">
          <w:rPr>
            <w:webHidden/>
          </w:rPr>
          <w:fldChar w:fldCharType="begin"/>
        </w:r>
        <w:r w:rsidR="00604D11">
          <w:rPr>
            <w:webHidden/>
          </w:rPr>
          <w:instrText xml:space="preserve"> PAGEREF _Toc69374083 \h </w:instrText>
        </w:r>
        <w:r w:rsidR="00604D11">
          <w:rPr>
            <w:webHidden/>
          </w:rPr>
        </w:r>
        <w:r w:rsidR="00604D11">
          <w:rPr>
            <w:webHidden/>
          </w:rPr>
          <w:fldChar w:fldCharType="separate"/>
        </w:r>
        <w:r w:rsidR="00604D11">
          <w:rPr>
            <w:webHidden/>
          </w:rPr>
          <w:t>5</w:t>
        </w:r>
        <w:r w:rsidR="00604D11">
          <w:rPr>
            <w:webHidden/>
          </w:rPr>
          <w:fldChar w:fldCharType="end"/>
        </w:r>
      </w:hyperlink>
    </w:p>
    <w:p w14:paraId="573459D9" w14:textId="77777777" w:rsidR="00604D11" w:rsidRDefault="00C1575C">
      <w:pPr>
        <w:pStyle w:val="TOC2"/>
        <w:rPr>
          <w:rFonts w:asciiTheme="minorHAnsi" w:eastAsiaTheme="minorEastAsia" w:hAnsiTheme="minorHAnsi" w:cstheme="minorBidi"/>
          <w:szCs w:val="22"/>
          <w:lang w:val="en-US"/>
        </w:rPr>
      </w:pPr>
      <w:hyperlink w:anchor="_Toc69374084" w:history="1">
        <w:r w:rsidR="00604D11" w:rsidRPr="00A67DF8">
          <w:rPr>
            <w:rStyle w:val="Hyperlink"/>
          </w:rPr>
          <w:t>3.3. Interface Requirements</w:t>
        </w:r>
        <w:r w:rsidR="00604D11">
          <w:rPr>
            <w:webHidden/>
          </w:rPr>
          <w:tab/>
        </w:r>
        <w:r w:rsidR="00604D11">
          <w:rPr>
            <w:webHidden/>
          </w:rPr>
          <w:fldChar w:fldCharType="begin"/>
        </w:r>
        <w:r w:rsidR="00604D11">
          <w:rPr>
            <w:webHidden/>
          </w:rPr>
          <w:instrText xml:space="preserve"> PAGEREF _Toc69374084 \h </w:instrText>
        </w:r>
        <w:r w:rsidR="00604D11">
          <w:rPr>
            <w:webHidden/>
          </w:rPr>
        </w:r>
        <w:r w:rsidR="00604D11">
          <w:rPr>
            <w:webHidden/>
          </w:rPr>
          <w:fldChar w:fldCharType="separate"/>
        </w:r>
        <w:r w:rsidR="00604D11">
          <w:rPr>
            <w:webHidden/>
          </w:rPr>
          <w:t>5</w:t>
        </w:r>
        <w:r w:rsidR="00604D11">
          <w:rPr>
            <w:webHidden/>
          </w:rPr>
          <w:fldChar w:fldCharType="end"/>
        </w:r>
      </w:hyperlink>
    </w:p>
    <w:p w14:paraId="0E67BFF6" w14:textId="77777777" w:rsidR="00604D11" w:rsidRDefault="00C1575C">
      <w:pPr>
        <w:pStyle w:val="TOC2"/>
        <w:rPr>
          <w:rFonts w:asciiTheme="minorHAnsi" w:eastAsiaTheme="minorEastAsia" w:hAnsiTheme="minorHAnsi" w:cstheme="minorBidi"/>
          <w:szCs w:val="22"/>
          <w:lang w:val="en-US"/>
        </w:rPr>
      </w:pPr>
      <w:hyperlink w:anchor="_Toc69374085" w:history="1">
        <w:r w:rsidR="00604D11" w:rsidRPr="00A67DF8">
          <w:rPr>
            <w:rStyle w:val="Hyperlink"/>
          </w:rPr>
          <w:t>3.4. Database Requirements</w:t>
        </w:r>
        <w:r w:rsidR="00604D11">
          <w:rPr>
            <w:webHidden/>
          </w:rPr>
          <w:tab/>
        </w:r>
        <w:r w:rsidR="00604D11">
          <w:rPr>
            <w:webHidden/>
          </w:rPr>
          <w:fldChar w:fldCharType="begin"/>
        </w:r>
        <w:r w:rsidR="00604D11">
          <w:rPr>
            <w:webHidden/>
          </w:rPr>
          <w:instrText xml:space="preserve"> PAGEREF _Toc69374085 \h </w:instrText>
        </w:r>
        <w:r w:rsidR="00604D11">
          <w:rPr>
            <w:webHidden/>
          </w:rPr>
        </w:r>
        <w:r w:rsidR="00604D11">
          <w:rPr>
            <w:webHidden/>
          </w:rPr>
          <w:fldChar w:fldCharType="separate"/>
        </w:r>
        <w:r w:rsidR="00604D11">
          <w:rPr>
            <w:webHidden/>
          </w:rPr>
          <w:t>5</w:t>
        </w:r>
        <w:r w:rsidR="00604D11">
          <w:rPr>
            <w:webHidden/>
          </w:rPr>
          <w:fldChar w:fldCharType="end"/>
        </w:r>
      </w:hyperlink>
    </w:p>
    <w:p w14:paraId="3D3C09F3" w14:textId="77777777" w:rsidR="00604D11" w:rsidRDefault="00C1575C">
      <w:pPr>
        <w:pStyle w:val="TOC2"/>
        <w:rPr>
          <w:rFonts w:asciiTheme="minorHAnsi" w:eastAsiaTheme="minorEastAsia" w:hAnsiTheme="minorHAnsi" w:cstheme="minorBidi"/>
          <w:szCs w:val="22"/>
          <w:lang w:val="en-US"/>
        </w:rPr>
      </w:pPr>
      <w:hyperlink w:anchor="_Toc69374086" w:history="1">
        <w:r w:rsidR="00604D11" w:rsidRPr="00A67DF8">
          <w:rPr>
            <w:rStyle w:val="Hyperlink"/>
          </w:rPr>
          <w:t>3.5. Non-Functional Requirements</w:t>
        </w:r>
        <w:r w:rsidR="00604D11">
          <w:rPr>
            <w:webHidden/>
          </w:rPr>
          <w:tab/>
        </w:r>
        <w:r w:rsidR="00604D11">
          <w:rPr>
            <w:webHidden/>
          </w:rPr>
          <w:fldChar w:fldCharType="begin"/>
        </w:r>
        <w:r w:rsidR="00604D11">
          <w:rPr>
            <w:webHidden/>
          </w:rPr>
          <w:instrText xml:space="preserve"> PAGEREF _Toc69374086 \h </w:instrText>
        </w:r>
        <w:r w:rsidR="00604D11">
          <w:rPr>
            <w:webHidden/>
          </w:rPr>
        </w:r>
        <w:r w:rsidR="00604D11">
          <w:rPr>
            <w:webHidden/>
          </w:rPr>
          <w:fldChar w:fldCharType="separate"/>
        </w:r>
        <w:r w:rsidR="00604D11">
          <w:rPr>
            <w:webHidden/>
          </w:rPr>
          <w:t>5</w:t>
        </w:r>
        <w:r w:rsidR="00604D11">
          <w:rPr>
            <w:webHidden/>
          </w:rPr>
          <w:fldChar w:fldCharType="end"/>
        </w:r>
      </w:hyperlink>
    </w:p>
    <w:p w14:paraId="435670FD" w14:textId="77777777" w:rsidR="00604D11" w:rsidRDefault="00C1575C">
      <w:pPr>
        <w:pStyle w:val="TOC2"/>
        <w:rPr>
          <w:rFonts w:asciiTheme="minorHAnsi" w:eastAsiaTheme="minorEastAsia" w:hAnsiTheme="minorHAnsi" w:cstheme="minorBidi"/>
          <w:szCs w:val="22"/>
          <w:lang w:val="en-US"/>
        </w:rPr>
      </w:pPr>
      <w:hyperlink w:anchor="_Toc69374087" w:history="1">
        <w:r w:rsidR="00604D11" w:rsidRPr="00A67DF8">
          <w:rPr>
            <w:rStyle w:val="Hyperlink"/>
          </w:rPr>
          <w:t>3.6. Project Feasibility</w:t>
        </w:r>
        <w:r w:rsidR="00604D11">
          <w:rPr>
            <w:webHidden/>
          </w:rPr>
          <w:tab/>
        </w:r>
        <w:r w:rsidR="00604D11">
          <w:rPr>
            <w:webHidden/>
          </w:rPr>
          <w:fldChar w:fldCharType="begin"/>
        </w:r>
        <w:r w:rsidR="00604D11">
          <w:rPr>
            <w:webHidden/>
          </w:rPr>
          <w:instrText xml:space="preserve"> PAGEREF _Toc69374087 \h </w:instrText>
        </w:r>
        <w:r w:rsidR="00604D11">
          <w:rPr>
            <w:webHidden/>
          </w:rPr>
        </w:r>
        <w:r w:rsidR="00604D11">
          <w:rPr>
            <w:webHidden/>
          </w:rPr>
          <w:fldChar w:fldCharType="separate"/>
        </w:r>
        <w:r w:rsidR="00604D11">
          <w:rPr>
            <w:webHidden/>
          </w:rPr>
          <w:t>6</w:t>
        </w:r>
        <w:r w:rsidR="00604D11">
          <w:rPr>
            <w:webHidden/>
          </w:rPr>
          <w:fldChar w:fldCharType="end"/>
        </w:r>
      </w:hyperlink>
    </w:p>
    <w:p w14:paraId="66397F36" w14:textId="77777777" w:rsidR="00604D11" w:rsidRDefault="00C1575C">
      <w:pPr>
        <w:pStyle w:val="TOC2"/>
        <w:rPr>
          <w:rFonts w:asciiTheme="minorHAnsi" w:eastAsiaTheme="minorEastAsia" w:hAnsiTheme="minorHAnsi" w:cstheme="minorBidi"/>
          <w:szCs w:val="22"/>
          <w:lang w:val="en-US"/>
        </w:rPr>
      </w:pPr>
      <w:hyperlink w:anchor="_Toc69374088" w:history="1">
        <w:r w:rsidR="00604D11" w:rsidRPr="00A67DF8">
          <w:rPr>
            <w:rStyle w:val="Hyperlink"/>
          </w:rPr>
          <w:t>3.7. Analysis Models</w:t>
        </w:r>
        <w:r w:rsidR="00604D11">
          <w:rPr>
            <w:webHidden/>
          </w:rPr>
          <w:tab/>
        </w:r>
        <w:r w:rsidR="00604D11">
          <w:rPr>
            <w:webHidden/>
          </w:rPr>
          <w:fldChar w:fldCharType="begin"/>
        </w:r>
        <w:r w:rsidR="00604D11">
          <w:rPr>
            <w:webHidden/>
          </w:rPr>
          <w:instrText xml:space="preserve"> PAGEREF _Toc69374088 \h </w:instrText>
        </w:r>
        <w:r w:rsidR="00604D11">
          <w:rPr>
            <w:webHidden/>
          </w:rPr>
        </w:r>
        <w:r w:rsidR="00604D11">
          <w:rPr>
            <w:webHidden/>
          </w:rPr>
          <w:fldChar w:fldCharType="separate"/>
        </w:r>
        <w:r w:rsidR="00604D11">
          <w:rPr>
            <w:webHidden/>
          </w:rPr>
          <w:t>6</w:t>
        </w:r>
        <w:r w:rsidR="00604D11">
          <w:rPr>
            <w:webHidden/>
          </w:rPr>
          <w:fldChar w:fldCharType="end"/>
        </w:r>
      </w:hyperlink>
    </w:p>
    <w:p w14:paraId="46D22AA3" w14:textId="77777777" w:rsidR="00604D11" w:rsidRDefault="00C1575C">
      <w:pPr>
        <w:pStyle w:val="TOC2"/>
        <w:rPr>
          <w:rFonts w:asciiTheme="minorHAnsi" w:eastAsiaTheme="minorEastAsia" w:hAnsiTheme="minorHAnsi" w:cstheme="minorBidi"/>
          <w:szCs w:val="22"/>
          <w:lang w:val="en-US"/>
        </w:rPr>
      </w:pPr>
      <w:hyperlink w:anchor="_Toc69374089" w:history="1">
        <w:r w:rsidR="00604D11" w:rsidRPr="00A67DF8">
          <w:rPr>
            <w:rStyle w:val="Hyperlink"/>
          </w:rPr>
          <w:t>3.8. Conclusion</w:t>
        </w:r>
        <w:r w:rsidR="00604D11">
          <w:rPr>
            <w:webHidden/>
          </w:rPr>
          <w:tab/>
        </w:r>
        <w:r w:rsidR="00604D11">
          <w:rPr>
            <w:webHidden/>
          </w:rPr>
          <w:fldChar w:fldCharType="begin"/>
        </w:r>
        <w:r w:rsidR="00604D11">
          <w:rPr>
            <w:webHidden/>
          </w:rPr>
          <w:instrText xml:space="preserve"> PAGEREF _Toc69374089 \h </w:instrText>
        </w:r>
        <w:r w:rsidR="00604D11">
          <w:rPr>
            <w:webHidden/>
          </w:rPr>
        </w:r>
        <w:r w:rsidR="00604D11">
          <w:rPr>
            <w:webHidden/>
          </w:rPr>
          <w:fldChar w:fldCharType="separate"/>
        </w:r>
        <w:r w:rsidR="00604D11">
          <w:rPr>
            <w:webHidden/>
          </w:rPr>
          <w:t>6</w:t>
        </w:r>
        <w:r w:rsidR="00604D11">
          <w:rPr>
            <w:webHidden/>
          </w:rPr>
          <w:fldChar w:fldCharType="end"/>
        </w:r>
      </w:hyperlink>
    </w:p>
    <w:p w14:paraId="07BA77E6" w14:textId="77777777" w:rsidR="00604D11" w:rsidRDefault="00C1575C">
      <w:pPr>
        <w:pStyle w:val="TOC1"/>
        <w:rPr>
          <w:rFonts w:asciiTheme="minorHAnsi" w:eastAsiaTheme="minorEastAsia" w:hAnsiTheme="minorHAnsi" w:cstheme="minorBidi"/>
          <w:b w:val="0"/>
          <w:szCs w:val="22"/>
          <w:lang w:val="en-US"/>
        </w:rPr>
      </w:pPr>
      <w:hyperlink w:anchor="_Toc69374090" w:history="1">
        <w:r w:rsidR="00604D11" w:rsidRPr="00A67DF8">
          <w:rPr>
            <w:rStyle w:val="Hyperlink"/>
          </w:rPr>
          <w:t>Chapter 4</w:t>
        </w:r>
        <w:r w:rsidR="00604D11">
          <w:rPr>
            <w:webHidden/>
          </w:rPr>
          <w:tab/>
        </w:r>
        <w:r w:rsidR="00604D11">
          <w:rPr>
            <w:webHidden/>
          </w:rPr>
          <w:fldChar w:fldCharType="begin"/>
        </w:r>
        <w:r w:rsidR="00604D11">
          <w:rPr>
            <w:webHidden/>
          </w:rPr>
          <w:instrText xml:space="preserve"> PAGEREF _Toc69374090 \h </w:instrText>
        </w:r>
        <w:r w:rsidR="00604D11">
          <w:rPr>
            <w:webHidden/>
          </w:rPr>
        </w:r>
        <w:r w:rsidR="00604D11">
          <w:rPr>
            <w:webHidden/>
          </w:rPr>
          <w:fldChar w:fldCharType="separate"/>
        </w:r>
        <w:r w:rsidR="00604D11">
          <w:rPr>
            <w:webHidden/>
          </w:rPr>
          <w:t>7</w:t>
        </w:r>
        <w:r w:rsidR="00604D11">
          <w:rPr>
            <w:webHidden/>
          </w:rPr>
          <w:fldChar w:fldCharType="end"/>
        </w:r>
      </w:hyperlink>
    </w:p>
    <w:p w14:paraId="17966D60" w14:textId="77777777" w:rsidR="00604D11" w:rsidRDefault="00C1575C">
      <w:pPr>
        <w:pStyle w:val="TOC1"/>
        <w:rPr>
          <w:rFonts w:asciiTheme="minorHAnsi" w:eastAsiaTheme="minorEastAsia" w:hAnsiTheme="minorHAnsi" w:cstheme="minorBidi"/>
          <w:b w:val="0"/>
          <w:szCs w:val="22"/>
          <w:lang w:val="en-US"/>
        </w:rPr>
      </w:pPr>
      <w:hyperlink w:anchor="_Toc69374091" w:history="1">
        <w:r w:rsidR="00604D11" w:rsidRPr="00A67DF8">
          <w:rPr>
            <w:rStyle w:val="Hyperlink"/>
          </w:rPr>
          <w:t>System Design</w:t>
        </w:r>
        <w:r w:rsidR="00604D11">
          <w:rPr>
            <w:webHidden/>
          </w:rPr>
          <w:tab/>
        </w:r>
        <w:r w:rsidR="00604D11">
          <w:rPr>
            <w:webHidden/>
          </w:rPr>
          <w:fldChar w:fldCharType="begin"/>
        </w:r>
        <w:r w:rsidR="00604D11">
          <w:rPr>
            <w:webHidden/>
          </w:rPr>
          <w:instrText xml:space="preserve"> PAGEREF _Toc69374091 \h </w:instrText>
        </w:r>
        <w:r w:rsidR="00604D11">
          <w:rPr>
            <w:webHidden/>
          </w:rPr>
        </w:r>
        <w:r w:rsidR="00604D11">
          <w:rPr>
            <w:webHidden/>
          </w:rPr>
          <w:fldChar w:fldCharType="separate"/>
        </w:r>
        <w:r w:rsidR="00604D11">
          <w:rPr>
            <w:webHidden/>
          </w:rPr>
          <w:t>7</w:t>
        </w:r>
        <w:r w:rsidR="00604D11">
          <w:rPr>
            <w:webHidden/>
          </w:rPr>
          <w:fldChar w:fldCharType="end"/>
        </w:r>
      </w:hyperlink>
    </w:p>
    <w:p w14:paraId="00EEC5E9" w14:textId="77777777" w:rsidR="00604D11" w:rsidRDefault="00C1575C">
      <w:pPr>
        <w:pStyle w:val="TOC2"/>
        <w:rPr>
          <w:rFonts w:asciiTheme="minorHAnsi" w:eastAsiaTheme="minorEastAsia" w:hAnsiTheme="minorHAnsi" w:cstheme="minorBidi"/>
          <w:szCs w:val="22"/>
          <w:lang w:val="en-US"/>
        </w:rPr>
      </w:pPr>
      <w:hyperlink w:anchor="_Toc69374092" w:history="1">
        <w:r w:rsidR="00604D11" w:rsidRPr="00A67DF8">
          <w:rPr>
            <w:rStyle w:val="Hyperlink"/>
          </w:rPr>
          <w:t>4.1. Design Approach</w:t>
        </w:r>
        <w:r w:rsidR="00604D11">
          <w:rPr>
            <w:webHidden/>
          </w:rPr>
          <w:tab/>
        </w:r>
        <w:r w:rsidR="00604D11">
          <w:rPr>
            <w:webHidden/>
          </w:rPr>
          <w:fldChar w:fldCharType="begin"/>
        </w:r>
        <w:r w:rsidR="00604D11">
          <w:rPr>
            <w:webHidden/>
          </w:rPr>
          <w:instrText xml:space="preserve"> PAGEREF _Toc69374092 \h </w:instrText>
        </w:r>
        <w:r w:rsidR="00604D11">
          <w:rPr>
            <w:webHidden/>
          </w:rPr>
        </w:r>
        <w:r w:rsidR="00604D11">
          <w:rPr>
            <w:webHidden/>
          </w:rPr>
          <w:fldChar w:fldCharType="separate"/>
        </w:r>
        <w:r w:rsidR="00604D11">
          <w:rPr>
            <w:webHidden/>
          </w:rPr>
          <w:t>7</w:t>
        </w:r>
        <w:r w:rsidR="00604D11">
          <w:rPr>
            <w:webHidden/>
          </w:rPr>
          <w:fldChar w:fldCharType="end"/>
        </w:r>
      </w:hyperlink>
    </w:p>
    <w:p w14:paraId="632B1A70" w14:textId="77777777" w:rsidR="00604D11" w:rsidRDefault="00C1575C">
      <w:pPr>
        <w:pStyle w:val="TOC2"/>
        <w:rPr>
          <w:rFonts w:asciiTheme="minorHAnsi" w:eastAsiaTheme="minorEastAsia" w:hAnsiTheme="minorHAnsi" w:cstheme="minorBidi"/>
          <w:szCs w:val="22"/>
          <w:lang w:val="en-US"/>
        </w:rPr>
      </w:pPr>
      <w:hyperlink w:anchor="_Toc69374093" w:history="1">
        <w:r w:rsidR="00604D11" w:rsidRPr="00A67DF8">
          <w:rPr>
            <w:rStyle w:val="Hyperlink"/>
            <w:lang w:eastAsia="ar-SA"/>
          </w:rPr>
          <w:t>4.2. Design Constraints [Optional]</w:t>
        </w:r>
        <w:r w:rsidR="00604D11">
          <w:rPr>
            <w:webHidden/>
          </w:rPr>
          <w:tab/>
        </w:r>
        <w:r w:rsidR="00604D11">
          <w:rPr>
            <w:webHidden/>
          </w:rPr>
          <w:fldChar w:fldCharType="begin"/>
        </w:r>
        <w:r w:rsidR="00604D11">
          <w:rPr>
            <w:webHidden/>
          </w:rPr>
          <w:instrText xml:space="preserve"> PAGEREF _Toc69374093 \h </w:instrText>
        </w:r>
        <w:r w:rsidR="00604D11">
          <w:rPr>
            <w:webHidden/>
          </w:rPr>
        </w:r>
        <w:r w:rsidR="00604D11">
          <w:rPr>
            <w:webHidden/>
          </w:rPr>
          <w:fldChar w:fldCharType="separate"/>
        </w:r>
        <w:r w:rsidR="00604D11">
          <w:rPr>
            <w:webHidden/>
          </w:rPr>
          <w:t>7</w:t>
        </w:r>
        <w:r w:rsidR="00604D11">
          <w:rPr>
            <w:webHidden/>
          </w:rPr>
          <w:fldChar w:fldCharType="end"/>
        </w:r>
      </w:hyperlink>
    </w:p>
    <w:p w14:paraId="07A22DA2" w14:textId="77777777" w:rsidR="00604D11" w:rsidRDefault="00C1575C">
      <w:pPr>
        <w:pStyle w:val="TOC2"/>
        <w:rPr>
          <w:rFonts w:asciiTheme="minorHAnsi" w:eastAsiaTheme="minorEastAsia" w:hAnsiTheme="minorHAnsi" w:cstheme="minorBidi"/>
          <w:szCs w:val="22"/>
          <w:lang w:val="en-US"/>
        </w:rPr>
      </w:pPr>
      <w:hyperlink w:anchor="_Toc69374094" w:history="1">
        <w:r w:rsidR="00604D11" w:rsidRPr="00A67DF8">
          <w:rPr>
            <w:rStyle w:val="Hyperlink"/>
            <w:lang w:eastAsia="ar-SA"/>
          </w:rPr>
          <w:t>4.3. System Architecture</w:t>
        </w:r>
        <w:r w:rsidR="00604D11">
          <w:rPr>
            <w:webHidden/>
          </w:rPr>
          <w:tab/>
        </w:r>
        <w:r w:rsidR="00604D11">
          <w:rPr>
            <w:webHidden/>
          </w:rPr>
          <w:fldChar w:fldCharType="begin"/>
        </w:r>
        <w:r w:rsidR="00604D11">
          <w:rPr>
            <w:webHidden/>
          </w:rPr>
          <w:instrText xml:space="preserve"> PAGEREF _Toc69374094 \h </w:instrText>
        </w:r>
        <w:r w:rsidR="00604D11">
          <w:rPr>
            <w:webHidden/>
          </w:rPr>
        </w:r>
        <w:r w:rsidR="00604D11">
          <w:rPr>
            <w:webHidden/>
          </w:rPr>
          <w:fldChar w:fldCharType="separate"/>
        </w:r>
        <w:r w:rsidR="00604D11">
          <w:rPr>
            <w:webHidden/>
          </w:rPr>
          <w:t>7</w:t>
        </w:r>
        <w:r w:rsidR="00604D11">
          <w:rPr>
            <w:webHidden/>
          </w:rPr>
          <w:fldChar w:fldCharType="end"/>
        </w:r>
      </w:hyperlink>
    </w:p>
    <w:p w14:paraId="73BD50DA" w14:textId="77777777" w:rsidR="00604D11" w:rsidRDefault="00C1575C">
      <w:pPr>
        <w:pStyle w:val="TOC2"/>
        <w:rPr>
          <w:rFonts w:asciiTheme="minorHAnsi" w:eastAsiaTheme="minorEastAsia" w:hAnsiTheme="minorHAnsi" w:cstheme="minorBidi"/>
          <w:szCs w:val="22"/>
          <w:lang w:val="en-US"/>
        </w:rPr>
      </w:pPr>
      <w:hyperlink w:anchor="_Toc69374095" w:history="1">
        <w:r w:rsidR="00604D11" w:rsidRPr="00A67DF8">
          <w:rPr>
            <w:rStyle w:val="Hyperlink"/>
            <w:lang w:eastAsia="ar-SA"/>
          </w:rPr>
          <w:t>4.4. Logical Design</w:t>
        </w:r>
        <w:r w:rsidR="00604D11">
          <w:rPr>
            <w:webHidden/>
          </w:rPr>
          <w:tab/>
        </w:r>
        <w:r w:rsidR="00604D11">
          <w:rPr>
            <w:webHidden/>
          </w:rPr>
          <w:fldChar w:fldCharType="begin"/>
        </w:r>
        <w:r w:rsidR="00604D11">
          <w:rPr>
            <w:webHidden/>
          </w:rPr>
          <w:instrText xml:space="preserve"> PAGEREF _Toc69374095 \h </w:instrText>
        </w:r>
        <w:r w:rsidR="00604D11">
          <w:rPr>
            <w:webHidden/>
          </w:rPr>
        </w:r>
        <w:r w:rsidR="00604D11">
          <w:rPr>
            <w:webHidden/>
          </w:rPr>
          <w:fldChar w:fldCharType="separate"/>
        </w:r>
        <w:r w:rsidR="00604D11">
          <w:rPr>
            <w:webHidden/>
          </w:rPr>
          <w:t>7</w:t>
        </w:r>
        <w:r w:rsidR="00604D11">
          <w:rPr>
            <w:webHidden/>
          </w:rPr>
          <w:fldChar w:fldCharType="end"/>
        </w:r>
      </w:hyperlink>
    </w:p>
    <w:p w14:paraId="40D3B375" w14:textId="77777777" w:rsidR="00604D11" w:rsidRDefault="00C1575C">
      <w:pPr>
        <w:pStyle w:val="TOC2"/>
        <w:rPr>
          <w:rFonts w:asciiTheme="minorHAnsi" w:eastAsiaTheme="minorEastAsia" w:hAnsiTheme="minorHAnsi" w:cstheme="minorBidi"/>
          <w:szCs w:val="22"/>
          <w:lang w:val="en-US"/>
        </w:rPr>
      </w:pPr>
      <w:hyperlink w:anchor="_Toc69374096" w:history="1">
        <w:r w:rsidR="00604D11" w:rsidRPr="00A67DF8">
          <w:rPr>
            <w:rStyle w:val="Hyperlink"/>
            <w:lang w:eastAsia="ar-SA"/>
          </w:rPr>
          <w:t>4.5. Dynamic View</w:t>
        </w:r>
        <w:r w:rsidR="00604D11">
          <w:rPr>
            <w:webHidden/>
          </w:rPr>
          <w:tab/>
        </w:r>
        <w:r w:rsidR="00604D11">
          <w:rPr>
            <w:webHidden/>
          </w:rPr>
          <w:fldChar w:fldCharType="begin"/>
        </w:r>
        <w:r w:rsidR="00604D11">
          <w:rPr>
            <w:webHidden/>
          </w:rPr>
          <w:instrText xml:space="preserve"> PAGEREF _Toc69374096 \h </w:instrText>
        </w:r>
        <w:r w:rsidR="00604D11">
          <w:rPr>
            <w:webHidden/>
          </w:rPr>
        </w:r>
        <w:r w:rsidR="00604D11">
          <w:rPr>
            <w:webHidden/>
          </w:rPr>
          <w:fldChar w:fldCharType="separate"/>
        </w:r>
        <w:r w:rsidR="00604D11">
          <w:rPr>
            <w:webHidden/>
          </w:rPr>
          <w:t>7</w:t>
        </w:r>
        <w:r w:rsidR="00604D11">
          <w:rPr>
            <w:webHidden/>
          </w:rPr>
          <w:fldChar w:fldCharType="end"/>
        </w:r>
      </w:hyperlink>
    </w:p>
    <w:p w14:paraId="14985783" w14:textId="77777777" w:rsidR="00604D11" w:rsidRDefault="00C1575C">
      <w:pPr>
        <w:pStyle w:val="TOC2"/>
        <w:rPr>
          <w:rFonts w:asciiTheme="minorHAnsi" w:eastAsiaTheme="minorEastAsia" w:hAnsiTheme="minorHAnsi" w:cstheme="minorBidi"/>
          <w:szCs w:val="22"/>
          <w:lang w:val="en-US"/>
        </w:rPr>
      </w:pPr>
      <w:hyperlink w:anchor="_Toc69374097" w:history="1">
        <w:r w:rsidR="00604D11" w:rsidRPr="00A67DF8">
          <w:rPr>
            <w:rStyle w:val="Hyperlink"/>
            <w:lang w:eastAsia="ar-SA"/>
          </w:rPr>
          <w:t>4.6. Component Design</w:t>
        </w:r>
        <w:r w:rsidR="00604D11">
          <w:rPr>
            <w:webHidden/>
          </w:rPr>
          <w:tab/>
        </w:r>
        <w:r w:rsidR="00604D11">
          <w:rPr>
            <w:webHidden/>
          </w:rPr>
          <w:fldChar w:fldCharType="begin"/>
        </w:r>
        <w:r w:rsidR="00604D11">
          <w:rPr>
            <w:webHidden/>
          </w:rPr>
          <w:instrText xml:space="preserve"> PAGEREF _Toc69374097 \h </w:instrText>
        </w:r>
        <w:r w:rsidR="00604D11">
          <w:rPr>
            <w:webHidden/>
          </w:rPr>
        </w:r>
        <w:r w:rsidR="00604D11">
          <w:rPr>
            <w:webHidden/>
          </w:rPr>
          <w:fldChar w:fldCharType="separate"/>
        </w:r>
        <w:r w:rsidR="00604D11">
          <w:rPr>
            <w:webHidden/>
          </w:rPr>
          <w:t>7</w:t>
        </w:r>
        <w:r w:rsidR="00604D11">
          <w:rPr>
            <w:webHidden/>
          </w:rPr>
          <w:fldChar w:fldCharType="end"/>
        </w:r>
      </w:hyperlink>
    </w:p>
    <w:p w14:paraId="3362056C" w14:textId="77777777" w:rsidR="00604D11" w:rsidRDefault="00C1575C">
      <w:pPr>
        <w:pStyle w:val="TOC2"/>
        <w:rPr>
          <w:rFonts w:asciiTheme="minorHAnsi" w:eastAsiaTheme="minorEastAsia" w:hAnsiTheme="minorHAnsi" w:cstheme="minorBidi"/>
          <w:szCs w:val="22"/>
          <w:lang w:val="en-US"/>
        </w:rPr>
      </w:pPr>
      <w:hyperlink w:anchor="_Toc69374098" w:history="1">
        <w:r w:rsidR="00604D11" w:rsidRPr="00A67DF8">
          <w:rPr>
            <w:rStyle w:val="Hyperlink"/>
            <w:lang w:eastAsia="ar-SA"/>
          </w:rPr>
          <w:t>4.7. Data Models</w:t>
        </w:r>
        <w:r w:rsidR="00604D11">
          <w:rPr>
            <w:webHidden/>
          </w:rPr>
          <w:tab/>
        </w:r>
        <w:r w:rsidR="00604D11">
          <w:rPr>
            <w:webHidden/>
          </w:rPr>
          <w:fldChar w:fldCharType="begin"/>
        </w:r>
        <w:r w:rsidR="00604D11">
          <w:rPr>
            <w:webHidden/>
          </w:rPr>
          <w:instrText xml:space="preserve"> PAGEREF _Toc69374098 \h </w:instrText>
        </w:r>
        <w:r w:rsidR="00604D11">
          <w:rPr>
            <w:webHidden/>
          </w:rPr>
        </w:r>
        <w:r w:rsidR="00604D11">
          <w:rPr>
            <w:webHidden/>
          </w:rPr>
          <w:fldChar w:fldCharType="separate"/>
        </w:r>
        <w:r w:rsidR="00604D11">
          <w:rPr>
            <w:webHidden/>
          </w:rPr>
          <w:t>8</w:t>
        </w:r>
        <w:r w:rsidR="00604D11">
          <w:rPr>
            <w:webHidden/>
          </w:rPr>
          <w:fldChar w:fldCharType="end"/>
        </w:r>
      </w:hyperlink>
    </w:p>
    <w:p w14:paraId="5276C8FD" w14:textId="77777777" w:rsidR="00604D11" w:rsidRDefault="00C1575C">
      <w:pPr>
        <w:pStyle w:val="TOC2"/>
        <w:rPr>
          <w:rFonts w:asciiTheme="minorHAnsi" w:eastAsiaTheme="minorEastAsia" w:hAnsiTheme="minorHAnsi" w:cstheme="minorBidi"/>
          <w:szCs w:val="22"/>
          <w:lang w:val="en-US"/>
        </w:rPr>
      </w:pPr>
      <w:hyperlink w:anchor="_Toc69374099" w:history="1">
        <w:r w:rsidR="00604D11" w:rsidRPr="00A67DF8">
          <w:rPr>
            <w:rStyle w:val="Hyperlink"/>
            <w:lang w:eastAsia="ar-SA"/>
          </w:rPr>
          <w:t>4.8. User Interface Design</w:t>
        </w:r>
        <w:r w:rsidR="00604D11">
          <w:rPr>
            <w:webHidden/>
          </w:rPr>
          <w:tab/>
        </w:r>
        <w:r w:rsidR="00604D11">
          <w:rPr>
            <w:webHidden/>
          </w:rPr>
          <w:fldChar w:fldCharType="begin"/>
        </w:r>
        <w:r w:rsidR="00604D11">
          <w:rPr>
            <w:webHidden/>
          </w:rPr>
          <w:instrText xml:space="preserve"> PAGEREF _Toc69374099 \h </w:instrText>
        </w:r>
        <w:r w:rsidR="00604D11">
          <w:rPr>
            <w:webHidden/>
          </w:rPr>
        </w:r>
        <w:r w:rsidR="00604D11">
          <w:rPr>
            <w:webHidden/>
          </w:rPr>
          <w:fldChar w:fldCharType="separate"/>
        </w:r>
        <w:r w:rsidR="00604D11">
          <w:rPr>
            <w:webHidden/>
          </w:rPr>
          <w:t>8</w:t>
        </w:r>
        <w:r w:rsidR="00604D11">
          <w:rPr>
            <w:webHidden/>
          </w:rPr>
          <w:fldChar w:fldCharType="end"/>
        </w:r>
      </w:hyperlink>
    </w:p>
    <w:p w14:paraId="32097A10" w14:textId="77777777" w:rsidR="00604D11" w:rsidRDefault="00C1575C">
      <w:pPr>
        <w:pStyle w:val="TOC2"/>
        <w:rPr>
          <w:rFonts w:asciiTheme="minorHAnsi" w:eastAsiaTheme="minorEastAsia" w:hAnsiTheme="minorHAnsi" w:cstheme="minorBidi"/>
          <w:szCs w:val="22"/>
          <w:lang w:val="en-US"/>
        </w:rPr>
      </w:pPr>
      <w:hyperlink w:anchor="_Toc69374100" w:history="1">
        <w:r w:rsidR="00604D11" w:rsidRPr="00A67DF8">
          <w:rPr>
            <w:rStyle w:val="Hyperlink"/>
            <w:lang w:eastAsia="ar-SA"/>
          </w:rPr>
          <w:t>4.9. System Prototype</w:t>
        </w:r>
        <w:r w:rsidR="00604D11">
          <w:rPr>
            <w:webHidden/>
          </w:rPr>
          <w:tab/>
        </w:r>
        <w:r w:rsidR="00604D11">
          <w:rPr>
            <w:webHidden/>
          </w:rPr>
          <w:fldChar w:fldCharType="begin"/>
        </w:r>
        <w:r w:rsidR="00604D11">
          <w:rPr>
            <w:webHidden/>
          </w:rPr>
          <w:instrText xml:space="preserve"> PAGEREF _Toc69374100 \h </w:instrText>
        </w:r>
        <w:r w:rsidR="00604D11">
          <w:rPr>
            <w:webHidden/>
          </w:rPr>
        </w:r>
        <w:r w:rsidR="00604D11">
          <w:rPr>
            <w:webHidden/>
          </w:rPr>
          <w:fldChar w:fldCharType="separate"/>
        </w:r>
        <w:r w:rsidR="00604D11">
          <w:rPr>
            <w:webHidden/>
          </w:rPr>
          <w:t>8</w:t>
        </w:r>
        <w:r w:rsidR="00604D11">
          <w:rPr>
            <w:webHidden/>
          </w:rPr>
          <w:fldChar w:fldCharType="end"/>
        </w:r>
      </w:hyperlink>
    </w:p>
    <w:p w14:paraId="309C7DB9" w14:textId="77777777" w:rsidR="00604D11" w:rsidRDefault="00C1575C">
      <w:pPr>
        <w:pStyle w:val="TOC2"/>
        <w:rPr>
          <w:rFonts w:asciiTheme="minorHAnsi" w:eastAsiaTheme="minorEastAsia" w:hAnsiTheme="minorHAnsi" w:cstheme="minorBidi"/>
          <w:szCs w:val="22"/>
          <w:lang w:val="en-US"/>
        </w:rPr>
      </w:pPr>
      <w:hyperlink w:anchor="_Toc69374101" w:history="1">
        <w:r w:rsidR="00604D11" w:rsidRPr="00A67DF8">
          <w:rPr>
            <w:rStyle w:val="Hyperlink"/>
          </w:rPr>
          <w:t>4.10. Conclusion</w:t>
        </w:r>
        <w:r w:rsidR="00604D11">
          <w:rPr>
            <w:webHidden/>
          </w:rPr>
          <w:tab/>
        </w:r>
        <w:r w:rsidR="00604D11">
          <w:rPr>
            <w:webHidden/>
          </w:rPr>
          <w:fldChar w:fldCharType="begin"/>
        </w:r>
        <w:r w:rsidR="00604D11">
          <w:rPr>
            <w:webHidden/>
          </w:rPr>
          <w:instrText xml:space="preserve"> PAGEREF _Toc69374101 \h </w:instrText>
        </w:r>
        <w:r w:rsidR="00604D11">
          <w:rPr>
            <w:webHidden/>
          </w:rPr>
        </w:r>
        <w:r w:rsidR="00604D11">
          <w:rPr>
            <w:webHidden/>
          </w:rPr>
          <w:fldChar w:fldCharType="separate"/>
        </w:r>
        <w:r w:rsidR="00604D11">
          <w:rPr>
            <w:webHidden/>
          </w:rPr>
          <w:t>8</w:t>
        </w:r>
        <w:r w:rsidR="00604D11">
          <w:rPr>
            <w:webHidden/>
          </w:rPr>
          <w:fldChar w:fldCharType="end"/>
        </w:r>
      </w:hyperlink>
    </w:p>
    <w:p w14:paraId="7E8FE7BD" w14:textId="77777777" w:rsidR="00604D11" w:rsidRDefault="00C1575C">
      <w:pPr>
        <w:pStyle w:val="TOC1"/>
        <w:rPr>
          <w:rFonts w:asciiTheme="minorHAnsi" w:eastAsiaTheme="minorEastAsia" w:hAnsiTheme="minorHAnsi" w:cstheme="minorBidi"/>
          <w:b w:val="0"/>
          <w:szCs w:val="22"/>
          <w:lang w:val="en-US"/>
        </w:rPr>
      </w:pPr>
      <w:hyperlink w:anchor="_Toc69374102" w:history="1">
        <w:r w:rsidR="00604D11" w:rsidRPr="00A67DF8">
          <w:rPr>
            <w:rStyle w:val="Hyperlink"/>
          </w:rPr>
          <w:t>Chapter 5</w:t>
        </w:r>
        <w:r w:rsidR="00604D11">
          <w:rPr>
            <w:webHidden/>
          </w:rPr>
          <w:tab/>
        </w:r>
        <w:r w:rsidR="00604D11">
          <w:rPr>
            <w:webHidden/>
          </w:rPr>
          <w:fldChar w:fldCharType="begin"/>
        </w:r>
        <w:r w:rsidR="00604D11">
          <w:rPr>
            <w:webHidden/>
          </w:rPr>
          <w:instrText xml:space="preserve"> PAGEREF _Toc69374102 \h </w:instrText>
        </w:r>
        <w:r w:rsidR="00604D11">
          <w:rPr>
            <w:webHidden/>
          </w:rPr>
        </w:r>
        <w:r w:rsidR="00604D11">
          <w:rPr>
            <w:webHidden/>
          </w:rPr>
          <w:fldChar w:fldCharType="separate"/>
        </w:r>
        <w:r w:rsidR="00604D11">
          <w:rPr>
            <w:webHidden/>
          </w:rPr>
          <w:t>9</w:t>
        </w:r>
        <w:r w:rsidR="00604D11">
          <w:rPr>
            <w:webHidden/>
          </w:rPr>
          <w:fldChar w:fldCharType="end"/>
        </w:r>
      </w:hyperlink>
    </w:p>
    <w:p w14:paraId="71BA2D13" w14:textId="77777777" w:rsidR="00604D11" w:rsidRDefault="00C1575C">
      <w:pPr>
        <w:pStyle w:val="TOC1"/>
        <w:rPr>
          <w:rFonts w:asciiTheme="minorHAnsi" w:eastAsiaTheme="minorEastAsia" w:hAnsiTheme="minorHAnsi" w:cstheme="minorBidi"/>
          <w:b w:val="0"/>
          <w:szCs w:val="22"/>
          <w:lang w:val="en-US"/>
        </w:rPr>
      </w:pPr>
      <w:hyperlink w:anchor="_Toc69374103" w:history="1">
        <w:r w:rsidR="00604D11" w:rsidRPr="00A67DF8">
          <w:rPr>
            <w:rStyle w:val="Hyperlink"/>
          </w:rPr>
          <w:t>System Implementation</w:t>
        </w:r>
        <w:r w:rsidR="00604D11">
          <w:rPr>
            <w:webHidden/>
          </w:rPr>
          <w:tab/>
        </w:r>
        <w:r w:rsidR="00604D11">
          <w:rPr>
            <w:webHidden/>
          </w:rPr>
          <w:fldChar w:fldCharType="begin"/>
        </w:r>
        <w:r w:rsidR="00604D11">
          <w:rPr>
            <w:webHidden/>
          </w:rPr>
          <w:instrText xml:space="preserve"> PAGEREF _Toc69374103 \h </w:instrText>
        </w:r>
        <w:r w:rsidR="00604D11">
          <w:rPr>
            <w:webHidden/>
          </w:rPr>
        </w:r>
        <w:r w:rsidR="00604D11">
          <w:rPr>
            <w:webHidden/>
          </w:rPr>
          <w:fldChar w:fldCharType="separate"/>
        </w:r>
        <w:r w:rsidR="00604D11">
          <w:rPr>
            <w:webHidden/>
          </w:rPr>
          <w:t>9</w:t>
        </w:r>
        <w:r w:rsidR="00604D11">
          <w:rPr>
            <w:webHidden/>
          </w:rPr>
          <w:fldChar w:fldCharType="end"/>
        </w:r>
      </w:hyperlink>
    </w:p>
    <w:p w14:paraId="0E603601" w14:textId="77777777" w:rsidR="00604D11" w:rsidRDefault="00C1575C">
      <w:pPr>
        <w:pStyle w:val="TOC2"/>
        <w:rPr>
          <w:rFonts w:asciiTheme="minorHAnsi" w:eastAsiaTheme="minorEastAsia" w:hAnsiTheme="minorHAnsi" w:cstheme="minorBidi"/>
          <w:szCs w:val="22"/>
          <w:lang w:val="en-US"/>
        </w:rPr>
      </w:pPr>
      <w:hyperlink w:anchor="_Toc69374104" w:history="1">
        <w:r w:rsidR="00604D11" w:rsidRPr="00A67DF8">
          <w:rPr>
            <w:rStyle w:val="Hyperlink"/>
          </w:rPr>
          <w:t>5.1. Section</w:t>
        </w:r>
        <w:r w:rsidR="00604D11">
          <w:rPr>
            <w:webHidden/>
          </w:rPr>
          <w:tab/>
        </w:r>
        <w:r w:rsidR="00604D11">
          <w:rPr>
            <w:webHidden/>
          </w:rPr>
          <w:fldChar w:fldCharType="begin"/>
        </w:r>
        <w:r w:rsidR="00604D11">
          <w:rPr>
            <w:webHidden/>
          </w:rPr>
          <w:instrText xml:space="preserve"> PAGEREF _Toc69374104 \h </w:instrText>
        </w:r>
        <w:r w:rsidR="00604D11">
          <w:rPr>
            <w:webHidden/>
          </w:rPr>
        </w:r>
        <w:r w:rsidR="00604D11">
          <w:rPr>
            <w:webHidden/>
          </w:rPr>
          <w:fldChar w:fldCharType="separate"/>
        </w:r>
        <w:r w:rsidR="00604D11">
          <w:rPr>
            <w:webHidden/>
          </w:rPr>
          <w:t>9</w:t>
        </w:r>
        <w:r w:rsidR="00604D11">
          <w:rPr>
            <w:webHidden/>
          </w:rPr>
          <w:fldChar w:fldCharType="end"/>
        </w:r>
      </w:hyperlink>
    </w:p>
    <w:p w14:paraId="1C0480D5" w14:textId="77777777" w:rsidR="00604D11" w:rsidRDefault="00C1575C">
      <w:pPr>
        <w:pStyle w:val="TOC2"/>
        <w:rPr>
          <w:rFonts w:asciiTheme="minorHAnsi" w:eastAsiaTheme="minorEastAsia" w:hAnsiTheme="minorHAnsi" w:cstheme="minorBidi"/>
          <w:szCs w:val="22"/>
          <w:lang w:val="en-US"/>
        </w:rPr>
      </w:pPr>
      <w:hyperlink w:anchor="_Toc69374105" w:history="1">
        <w:r w:rsidR="00604D11" w:rsidRPr="00A67DF8">
          <w:rPr>
            <w:rStyle w:val="Hyperlink"/>
          </w:rPr>
          <w:t>5.2. Conclusion</w:t>
        </w:r>
        <w:r w:rsidR="00604D11">
          <w:rPr>
            <w:webHidden/>
          </w:rPr>
          <w:tab/>
        </w:r>
        <w:r w:rsidR="00604D11">
          <w:rPr>
            <w:webHidden/>
          </w:rPr>
          <w:fldChar w:fldCharType="begin"/>
        </w:r>
        <w:r w:rsidR="00604D11">
          <w:rPr>
            <w:webHidden/>
          </w:rPr>
          <w:instrText xml:space="preserve"> PAGEREF _Toc69374105 \h </w:instrText>
        </w:r>
        <w:r w:rsidR="00604D11">
          <w:rPr>
            <w:webHidden/>
          </w:rPr>
        </w:r>
        <w:r w:rsidR="00604D11">
          <w:rPr>
            <w:webHidden/>
          </w:rPr>
          <w:fldChar w:fldCharType="separate"/>
        </w:r>
        <w:r w:rsidR="00604D11">
          <w:rPr>
            <w:webHidden/>
          </w:rPr>
          <w:t>9</w:t>
        </w:r>
        <w:r w:rsidR="00604D11">
          <w:rPr>
            <w:webHidden/>
          </w:rPr>
          <w:fldChar w:fldCharType="end"/>
        </w:r>
      </w:hyperlink>
    </w:p>
    <w:p w14:paraId="73CF3541" w14:textId="77777777" w:rsidR="00604D11" w:rsidRDefault="00C1575C">
      <w:pPr>
        <w:pStyle w:val="TOC1"/>
        <w:rPr>
          <w:rFonts w:asciiTheme="minorHAnsi" w:eastAsiaTheme="minorEastAsia" w:hAnsiTheme="minorHAnsi" w:cstheme="minorBidi"/>
          <w:b w:val="0"/>
          <w:szCs w:val="22"/>
          <w:lang w:val="en-US"/>
        </w:rPr>
      </w:pPr>
      <w:hyperlink w:anchor="_Toc69374106" w:history="1">
        <w:r w:rsidR="00604D11" w:rsidRPr="00A67DF8">
          <w:rPr>
            <w:rStyle w:val="Hyperlink"/>
          </w:rPr>
          <w:t>Chapter 6</w:t>
        </w:r>
        <w:r w:rsidR="00604D11">
          <w:rPr>
            <w:webHidden/>
          </w:rPr>
          <w:tab/>
        </w:r>
        <w:r w:rsidR="00604D11">
          <w:rPr>
            <w:webHidden/>
          </w:rPr>
          <w:fldChar w:fldCharType="begin"/>
        </w:r>
        <w:r w:rsidR="00604D11">
          <w:rPr>
            <w:webHidden/>
          </w:rPr>
          <w:instrText xml:space="preserve"> PAGEREF _Toc69374106 \h </w:instrText>
        </w:r>
        <w:r w:rsidR="00604D11">
          <w:rPr>
            <w:webHidden/>
          </w:rPr>
        </w:r>
        <w:r w:rsidR="00604D11">
          <w:rPr>
            <w:webHidden/>
          </w:rPr>
          <w:fldChar w:fldCharType="separate"/>
        </w:r>
        <w:r w:rsidR="00604D11">
          <w:rPr>
            <w:webHidden/>
          </w:rPr>
          <w:t>10</w:t>
        </w:r>
        <w:r w:rsidR="00604D11">
          <w:rPr>
            <w:webHidden/>
          </w:rPr>
          <w:fldChar w:fldCharType="end"/>
        </w:r>
      </w:hyperlink>
    </w:p>
    <w:p w14:paraId="6F3B028F" w14:textId="77777777" w:rsidR="00604D11" w:rsidRDefault="00C1575C">
      <w:pPr>
        <w:pStyle w:val="TOC1"/>
        <w:rPr>
          <w:rFonts w:asciiTheme="minorHAnsi" w:eastAsiaTheme="minorEastAsia" w:hAnsiTheme="minorHAnsi" w:cstheme="minorBidi"/>
          <w:b w:val="0"/>
          <w:szCs w:val="22"/>
          <w:lang w:val="en-US"/>
        </w:rPr>
      </w:pPr>
      <w:hyperlink w:anchor="_Toc69374107" w:history="1">
        <w:r w:rsidR="00604D11" w:rsidRPr="00A67DF8">
          <w:rPr>
            <w:rStyle w:val="Hyperlink"/>
          </w:rPr>
          <w:t>System Testing &amp; Evaluation</w:t>
        </w:r>
        <w:r w:rsidR="00604D11">
          <w:rPr>
            <w:webHidden/>
          </w:rPr>
          <w:tab/>
        </w:r>
        <w:r w:rsidR="00604D11">
          <w:rPr>
            <w:webHidden/>
          </w:rPr>
          <w:fldChar w:fldCharType="begin"/>
        </w:r>
        <w:r w:rsidR="00604D11">
          <w:rPr>
            <w:webHidden/>
          </w:rPr>
          <w:instrText xml:space="preserve"> PAGEREF _Toc69374107 \h </w:instrText>
        </w:r>
        <w:r w:rsidR="00604D11">
          <w:rPr>
            <w:webHidden/>
          </w:rPr>
        </w:r>
        <w:r w:rsidR="00604D11">
          <w:rPr>
            <w:webHidden/>
          </w:rPr>
          <w:fldChar w:fldCharType="separate"/>
        </w:r>
        <w:r w:rsidR="00604D11">
          <w:rPr>
            <w:webHidden/>
          </w:rPr>
          <w:t>10</w:t>
        </w:r>
        <w:r w:rsidR="00604D11">
          <w:rPr>
            <w:webHidden/>
          </w:rPr>
          <w:fldChar w:fldCharType="end"/>
        </w:r>
      </w:hyperlink>
    </w:p>
    <w:p w14:paraId="45DE2335" w14:textId="77777777" w:rsidR="00604D11" w:rsidRDefault="00C1575C">
      <w:pPr>
        <w:pStyle w:val="TOC2"/>
        <w:rPr>
          <w:rFonts w:asciiTheme="minorHAnsi" w:eastAsiaTheme="minorEastAsia" w:hAnsiTheme="minorHAnsi" w:cstheme="minorBidi"/>
          <w:szCs w:val="22"/>
          <w:lang w:val="en-US"/>
        </w:rPr>
      </w:pPr>
      <w:hyperlink w:anchor="_Toc69374108" w:history="1">
        <w:r w:rsidR="00604D11" w:rsidRPr="00A67DF8">
          <w:rPr>
            <w:rStyle w:val="Hyperlink"/>
          </w:rPr>
          <w:t>6.1. Test Strategy</w:t>
        </w:r>
        <w:r w:rsidR="00604D11">
          <w:rPr>
            <w:webHidden/>
          </w:rPr>
          <w:tab/>
        </w:r>
        <w:r w:rsidR="00604D11">
          <w:rPr>
            <w:webHidden/>
          </w:rPr>
          <w:fldChar w:fldCharType="begin"/>
        </w:r>
        <w:r w:rsidR="00604D11">
          <w:rPr>
            <w:webHidden/>
          </w:rPr>
          <w:instrText xml:space="preserve"> PAGEREF _Toc69374108 \h </w:instrText>
        </w:r>
        <w:r w:rsidR="00604D11">
          <w:rPr>
            <w:webHidden/>
          </w:rPr>
        </w:r>
        <w:r w:rsidR="00604D11">
          <w:rPr>
            <w:webHidden/>
          </w:rPr>
          <w:fldChar w:fldCharType="separate"/>
        </w:r>
        <w:r w:rsidR="00604D11">
          <w:rPr>
            <w:webHidden/>
          </w:rPr>
          <w:t>10</w:t>
        </w:r>
        <w:r w:rsidR="00604D11">
          <w:rPr>
            <w:webHidden/>
          </w:rPr>
          <w:fldChar w:fldCharType="end"/>
        </w:r>
      </w:hyperlink>
    </w:p>
    <w:p w14:paraId="75F97A73" w14:textId="77777777" w:rsidR="00604D11" w:rsidRDefault="00C1575C">
      <w:pPr>
        <w:pStyle w:val="TOC2"/>
        <w:rPr>
          <w:rFonts w:asciiTheme="minorHAnsi" w:eastAsiaTheme="minorEastAsia" w:hAnsiTheme="minorHAnsi" w:cstheme="minorBidi"/>
          <w:szCs w:val="22"/>
          <w:lang w:val="en-US"/>
        </w:rPr>
      </w:pPr>
      <w:hyperlink w:anchor="_Toc69374109" w:history="1">
        <w:r w:rsidR="00604D11" w:rsidRPr="00A67DF8">
          <w:rPr>
            <w:rStyle w:val="Hyperlink"/>
          </w:rPr>
          <w:t>6.2. Component Testing</w:t>
        </w:r>
        <w:r w:rsidR="00604D11">
          <w:rPr>
            <w:webHidden/>
          </w:rPr>
          <w:tab/>
        </w:r>
        <w:r w:rsidR="00604D11">
          <w:rPr>
            <w:webHidden/>
          </w:rPr>
          <w:fldChar w:fldCharType="begin"/>
        </w:r>
        <w:r w:rsidR="00604D11">
          <w:rPr>
            <w:webHidden/>
          </w:rPr>
          <w:instrText xml:space="preserve"> PAGEREF _Toc69374109 \h </w:instrText>
        </w:r>
        <w:r w:rsidR="00604D11">
          <w:rPr>
            <w:webHidden/>
          </w:rPr>
        </w:r>
        <w:r w:rsidR="00604D11">
          <w:rPr>
            <w:webHidden/>
          </w:rPr>
          <w:fldChar w:fldCharType="separate"/>
        </w:r>
        <w:r w:rsidR="00604D11">
          <w:rPr>
            <w:webHidden/>
          </w:rPr>
          <w:t>10</w:t>
        </w:r>
        <w:r w:rsidR="00604D11">
          <w:rPr>
            <w:webHidden/>
          </w:rPr>
          <w:fldChar w:fldCharType="end"/>
        </w:r>
      </w:hyperlink>
    </w:p>
    <w:p w14:paraId="7EDB7194" w14:textId="77777777" w:rsidR="00604D11" w:rsidRDefault="00C1575C">
      <w:pPr>
        <w:pStyle w:val="TOC2"/>
        <w:rPr>
          <w:rFonts w:asciiTheme="minorHAnsi" w:eastAsiaTheme="minorEastAsia" w:hAnsiTheme="minorHAnsi" w:cstheme="minorBidi"/>
          <w:szCs w:val="22"/>
          <w:lang w:val="en-US"/>
        </w:rPr>
      </w:pPr>
      <w:hyperlink w:anchor="_Toc69374110" w:history="1">
        <w:r w:rsidR="00604D11" w:rsidRPr="00A67DF8">
          <w:rPr>
            <w:rStyle w:val="Hyperlink"/>
          </w:rPr>
          <w:t>6.3. Unit Testing</w:t>
        </w:r>
        <w:r w:rsidR="00604D11">
          <w:rPr>
            <w:webHidden/>
          </w:rPr>
          <w:tab/>
        </w:r>
        <w:r w:rsidR="00604D11">
          <w:rPr>
            <w:webHidden/>
          </w:rPr>
          <w:fldChar w:fldCharType="begin"/>
        </w:r>
        <w:r w:rsidR="00604D11">
          <w:rPr>
            <w:webHidden/>
          </w:rPr>
          <w:instrText xml:space="preserve"> PAGEREF _Toc69374110 \h </w:instrText>
        </w:r>
        <w:r w:rsidR="00604D11">
          <w:rPr>
            <w:webHidden/>
          </w:rPr>
        </w:r>
        <w:r w:rsidR="00604D11">
          <w:rPr>
            <w:webHidden/>
          </w:rPr>
          <w:fldChar w:fldCharType="separate"/>
        </w:r>
        <w:r w:rsidR="00604D11">
          <w:rPr>
            <w:webHidden/>
          </w:rPr>
          <w:t>10</w:t>
        </w:r>
        <w:r w:rsidR="00604D11">
          <w:rPr>
            <w:webHidden/>
          </w:rPr>
          <w:fldChar w:fldCharType="end"/>
        </w:r>
      </w:hyperlink>
    </w:p>
    <w:p w14:paraId="43A138DF" w14:textId="77777777" w:rsidR="00604D11" w:rsidRDefault="00C1575C">
      <w:pPr>
        <w:pStyle w:val="TOC2"/>
        <w:rPr>
          <w:rFonts w:asciiTheme="minorHAnsi" w:eastAsiaTheme="minorEastAsia" w:hAnsiTheme="minorHAnsi" w:cstheme="minorBidi"/>
          <w:szCs w:val="22"/>
          <w:lang w:val="en-US"/>
        </w:rPr>
      </w:pPr>
      <w:hyperlink w:anchor="_Toc69374111" w:history="1">
        <w:r w:rsidR="00604D11" w:rsidRPr="00A67DF8">
          <w:rPr>
            <w:rStyle w:val="Hyperlink"/>
          </w:rPr>
          <w:t>6.4. Integrated Testing</w:t>
        </w:r>
        <w:r w:rsidR="00604D11">
          <w:rPr>
            <w:webHidden/>
          </w:rPr>
          <w:tab/>
        </w:r>
        <w:r w:rsidR="00604D11">
          <w:rPr>
            <w:webHidden/>
          </w:rPr>
          <w:fldChar w:fldCharType="begin"/>
        </w:r>
        <w:r w:rsidR="00604D11">
          <w:rPr>
            <w:webHidden/>
          </w:rPr>
          <w:instrText xml:space="preserve"> PAGEREF _Toc69374111 \h </w:instrText>
        </w:r>
        <w:r w:rsidR="00604D11">
          <w:rPr>
            <w:webHidden/>
          </w:rPr>
        </w:r>
        <w:r w:rsidR="00604D11">
          <w:rPr>
            <w:webHidden/>
          </w:rPr>
          <w:fldChar w:fldCharType="separate"/>
        </w:r>
        <w:r w:rsidR="00604D11">
          <w:rPr>
            <w:webHidden/>
          </w:rPr>
          <w:t>10</w:t>
        </w:r>
        <w:r w:rsidR="00604D11">
          <w:rPr>
            <w:webHidden/>
          </w:rPr>
          <w:fldChar w:fldCharType="end"/>
        </w:r>
      </w:hyperlink>
    </w:p>
    <w:p w14:paraId="1B0F9177" w14:textId="77777777" w:rsidR="00604D11" w:rsidRDefault="00C1575C">
      <w:pPr>
        <w:pStyle w:val="TOC2"/>
        <w:rPr>
          <w:rFonts w:asciiTheme="minorHAnsi" w:eastAsiaTheme="minorEastAsia" w:hAnsiTheme="minorHAnsi" w:cstheme="minorBidi"/>
          <w:szCs w:val="22"/>
          <w:lang w:val="en-US"/>
        </w:rPr>
      </w:pPr>
      <w:hyperlink w:anchor="_Toc69374112" w:history="1">
        <w:r w:rsidR="00604D11" w:rsidRPr="00A67DF8">
          <w:rPr>
            <w:rStyle w:val="Hyperlink"/>
          </w:rPr>
          <w:t>6.5. System Testing</w:t>
        </w:r>
        <w:r w:rsidR="00604D11">
          <w:rPr>
            <w:webHidden/>
          </w:rPr>
          <w:tab/>
        </w:r>
        <w:r w:rsidR="00604D11">
          <w:rPr>
            <w:webHidden/>
          </w:rPr>
          <w:fldChar w:fldCharType="begin"/>
        </w:r>
        <w:r w:rsidR="00604D11">
          <w:rPr>
            <w:webHidden/>
          </w:rPr>
          <w:instrText xml:space="preserve"> PAGEREF _Toc69374112 \h </w:instrText>
        </w:r>
        <w:r w:rsidR="00604D11">
          <w:rPr>
            <w:webHidden/>
          </w:rPr>
        </w:r>
        <w:r w:rsidR="00604D11">
          <w:rPr>
            <w:webHidden/>
          </w:rPr>
          <w:fldChar w:fldCharType="separate"/>
        </w:r>
        <w:r w:rsidR="00604D11">
          <w:rPr>
            <w:webHidden/>
          </w:rPr>
          <w:t>10</w:t>
        </w:r>
        <w:r w:rsidR="00604D11">
          <w:rPr>
            <w:webHidden/>
          </w:rPr>
          <w:fldChar w:fldCharType="end"/>
        </w:r>
      </w:hyperlink>
    </w:p>
    <w:p w14:paraId="3F4C3C86" w14:textId="77777777" w:rsidR="00604D11" w:rsidRDefault="00C1575C">
      <w:pPr>
        <w:pStyle w:val="TOC2"/>
        <w:rPr>
          <w:rFonts w:asciiTheme="minorHAnsi" w:eastAsiaTheme="minorEastAsia" w:hAnsiTheme="minorHAnsi" w:cstheme="minorBidi"/>
          <w:szCs w:val="22"/>
          <w:lang w:val="en-US"/>
        </w:rPr>
      </w:pPr>
      <w:hyperlink w:anchor="_Toc69374113" w:history="1">
        <w:r w:rsidR="00604D11" w:rsidRPr="00A67DF8">
          <w:rPr>
            <w:rStyle w:val="Hyperlink"/>
          </w:rPr>
          <w:t>6.6. Test Cases</w:t>
        </w:r>
        <w:r w:rsidR="00604D11">
          <w:rPr>
            <w:webHidden/>
          </w:rPr>
          <w:tab/>
        </w:r>
        <w:r w:rsidR="00604D11">
          <w:rPr>
            <w:webHidden/>
          </w:rPr>
          <w:fldChar w:fldCharType="begin"/>
        </w:r>
        <w:r w:rsidR="00604D11">
          <w:rPr>
            <w:webHidden/>
          </w:rPr>
          <w:instrText xml:space="preserve"> PAGEREF _Toc69374113 \h </w:instrText>
        </w:r>
        <w:r w:rsidR="00604D11">
          <w:rPr>
            <w:webHidden/>
          </w:rPr>
        </w:r>
        <w:r w:rsidR="00604D11">
          <w:rPr>
            <w:webHidden/>
          </w:rPr>
          <w:fldChar w:fldCharType="separate"/>
        </w:r>
        <w:r w:rsidR="00604D11">
          <w:rPr>
            <w:webHidden/>
          </w:rPr>
          <w:t>10</w:t>
        </w:r>
        <w:r w:rsidR="00604D11">
          <w:rPr>
            <w:webHidden/>
          </w:rPr>
          <w:fldChar w:fldCharType="end"/>
        </w:r>
      </w:hyperlink>
    </w:p>
    <w:p w14:paraId="6ABAC6A8" w14:textId="77777777" w:rsidR="00604D11" w:rsidRDefault="00C1575C">
      <w:pPr>
        <w:pStyle w:val="TOC3"/>
        <w:rPr>
          <w:rFonts w:asciiTheme="minorHAnsi" w:eastAsiaTheme="minorEastAsia" w:hAnsiTheme="minorHAnsi" w:cstheme="minorBidi"/>
          <w:szCs w:val="22"/>
          <w:lang w:val="en-US"/>
        </w:rPr>
      </w:pPr>
      <w:hyperlink w:anchor="_Toc69374114" w:history="1">
        <w:r w:rsidR="00604D11" w:rsidRPr="00A67DF8">
          <w:rPr>
            <w:rStyle w:val="Hyperlink"/>
          </w:rPr>
          <w:t>6.6.1. Test Case#1</w:t>
        </w:r>
        <w:r w:rsidR="00604D11">
          <w:rPr>
            <w:webHidden/>
          </w:rPr>
          <w:tab/>
        </w:r>
        <w:r w:rsidR="00604D11">
          <w:rPr>
            <w:webHidden/>
          </w:rPr>
          <w:fldChar w:fldCharType="begin"/>
        </w:r>
        <w:r w:rsidR="00604D11">
          <w:rPr>
            <w:webHidden/>
          </w:rPr>
          <w:instrText xml:space="preserve"> PAGEREF _Toc69374114 \h </w:instrText>
        </w:r>
        <w:r w:rsidR="00604D11">
          <w:rPr>
            <w:webHidden/>
          </w:rPr>
        </w:r>
        <w:r w:rsidR="00604D11">
          <w:rPr>
            <w:webHidden/>
          </w:rPr>
          <w:fldChar w:fldCharType="separate"/>
        </w:r>
        <w:r w:rsidR="00604D11">
          <w:rPr>
            <w:webHidden/>
          </w:rPr>
          <w:t>10</w:t>
        </w:r>
        <w:r w:rsidR="00604D11">
          <w:rPr>
            <w:webHidden/>
          </w:rPr>
          <w:fldChar w:fldCharType="end"/>
        </w:r>
      </w:hyperlink>
    </w:p>
    <w:p w14:paraId="1A63FD0A" w14:textId="77777777" w:rsidR="00604D11" w:rsidRDefault="00C1575C">
      <w:pPr>
        <w:pStyle w:val="TOC3"/>
        <w:rPr>
          <w:rFonts w:asciiTheme="minorHAnsi" w:eastAsiaTheme="minorEastAsia" w:hAnsiTheme="minorHAnsi" w:cstheme="minorBidi"/>
          <w:szCs w:val="22"/>
          <w:lang w:val="en-US"/>
        </w:rPr>
      </w:pPr>
      <w:hyperlink w:anchor="_Toc69374115" w:history="1">
        <w:r w:rsidR="00604D11" w:rsidRPr="00A67DF8">
          <w:rPr>
            <w:rStyle w:val="Hyperlink"/>
          </w:rPr>
          <w:t>6.6.2. Test Case#2</w:t>
        </w:r>
        <w:r w:rsidR="00604D11">
          <w:rPr>
            <w:webHidden/>
          </w:rPr>
          <w:tab/>
        </w:r>
        <w:r w:rsidR="00604D11">
          <w:rPr>
            <w:webHidden/>
          </w:rPr>
          <w:fldChar w:fldCharType="begin"/>
        </w:r>
        <w:r w:rsidR="00604D11">
          <w:rPr>
            <w:webHidden/>
          </w:rPr>
          <w:instrText xml:space="preserve"> PAGEREF _Toc69374115 \h </w:instrText>
        </w:r>
        <w:r w:rsidR="00604D11">
          <w:rPr>
            <w:webHidden/>
          </w:rPr>
        </w:r>
        <w:r w:rsidR="00604D11">
          <w:rPr>
            <w:webHidden/>
          </w:rPr>
          <w:fldChar w:fldCharType="separate"/>
        </w:r>
        <w:r w:rsidR="00604D11">
          <w:rPr>
            <w:webHidden/>
          </w:rPr>
          <w:t>10</w:t>
        </w:r>
        <w:r w:rsidR="00604D11">
          <w:rPr>
            <w:webHidden/>
          </w:rPr>
          <w:fldChar w:fldCharType="end"/>
        </w:r>
      </w:hyperlink>
    </w:p>
    <w:p w14:paraId="08EF3297" w14:textId="77777777" w:rsidR="00604D11" w:rsidRDefault="00C1575C">
      <w:pPr>
        <w:pStyle w:val="TOC2"/>
        <w:rPr>
          <w:rFonts w:asciiTheme="minorHAnsi" w:eastAsiaTheme="minorEastAsia" w:hAnsiTheme="minorHAnsi" w:cstheme="minorBidi"/>
          <w:szCs w:val="22"/>
          <w:lang w:val="en-US"/>
        </w:rPr>
      </w:pPr>
      <w:hyperlink w:anchor="_Toc69374116" w:history="1">
        <w:r w:rsidR="00604D11" w:rsidRPr="00A67DF8">
          <w:rPr>
            <w:rStyle w:val="Hyperlink"/>
          </w:rPr>
          <w:t>6.7. Results &amp; Evaluation</w:t>
        </w:r>
        <w:r w:rsidR="00604D11">
          <w:rPr>
            <w:webHidden/>
          </w:rPr>
          <w:tab/>
        </w:r>
        <w:r w:rsidR="00604D11">
          <w:rPr>
            <w:webHidden/>
          </w:rPr>
          <w:fldChar w:fldCharType="begin"/>
        </w:r>
        <w:r w:rsidR="00604D11">
          <w:rPr>
            <w:webHidden/>
          </w:rPr>
          <w:instrText xml:space="preserve"> PAGEREF _Toc69374116 \h </w:instrText>
        </w:r>
        <w:r w:rsidR="00604D11">
          <w:rPr>
            <w:webHidden/>
          </w:rPr>
        </w:r>
        <w:r w:rsidR="00604D11">
          <w:rPr>
            <w:webHidden/>
          </w:rPr>
          <w:fldChar w:fldCharType="separate"/>
        </w:r>
        <w:r w:rsidR="00604D11">
          <w:rPr>
            <w:webHidden/>
          </w:rPr>
          <w:t>10</w:t>
        </w:r>
        <w:r w:rsidR="00604D11">
          <w:rPr>
            <w:webHidden/>
          </w:rPr>
          <w:fldChar w:fldCharType="end"/>
        </w:r>
      </w:hyperlink>
    </w:p>
    <w:p w14:paraId="5B74890B" w14:textId="77777777" w:rsidR="00604D11" w:rsidRDefault="00C1575C">
      <w:pPr>
        <w:pStyle w:val="TOC2"/>
        <w:rPr>
          <w:rFonts w:asciiTheme="minorHAnsi" w:eastAsiaTheme="minorEastAsia" w:hAnsiTheme="minorHAnsi" w:cstheme="minorBidi"/>
          <w:szCs w:val="22"/>
          <w:lang w:val="en-US"/>
        </w:rPr>
      </w:pPr>
      <w:hyperlink w:anchor="_Toc69374117" w:history="1">
        <w:r w:rsidR="00604D11" w:rsidRPr="00A67DF8">
          <w:rPr>
            <w:rStyle w:val="Hyperlink"/>
          </w:rPr>
          <w:t>6.8. Conclusion</w:t>
        </w:r>
        <w:r w:rsidR="00604D11">
          <w:rPr>
            <w:webHidden/>
          </w:rPr>
          <w:tab/>
        </w:r>
        <w:r w:rsidR="00604D11">
          <w:rPr>
            <w:webHidden/>
          </w:rPr>
          <w:fldChar w:fldCharType="begin"/>
        </w:r>
        <w:r w:rsidR="00604D11">
          <w:rPr>
            <w:webHidden/>
          </w:rPr>
          <w:instrText xml:space="preserve"> PAGEREF _Toc69374117 \h </w:instrText>
        </w:r>
        <w:r w:rsidR="00604D11">
          <w:rPr>
            <w:webHidden/>
          </w:rPr>
        </w:r>
        <w:r w:rsidR="00604D11">
          <w:rPr>
            <w:webHidden/>
          </w:rPr>
          <w:fldChar w:fldCharType="separate"/>
        </w:r>
        <w:r w:rsidR="00604D11">
          <w:rPr>
            <w:webHidden/>
          </w:rPr>
          <w:t>10</w:t>
        </w:r>
        <w:r w:rsidR="00604D11">
          <w:rPr>
            <w:webHidden/>
          </w:rPr>
          <w:fldChar w:fldCharType="end"/>
        </w:r>
      </w:hyperlink>
    </w:p>
    <w:p w14:paraId="20BA620F" w14:textId="77777777" w:rsidR="00604D11" w:rsidRDefault="00C1575C">
      <w:pPr>
        <w:pStyle w:val="TOC1"/>
        <w:rPr>
          <w:rFonts w:asciiTheme="minorHAnsi" w:eastAsiaTheme="minorEastAsia" w:hAnsiTheme="minorHAnsi" w:cstheme="minorBidi"/>
          <w:b w:val="0"/>
          <w:szCs w:val="22"/>
          <w:lang w:val="en-US"/>
        </w:rPr>
      </w:pPr>
      <w:hyperlink w:anchor="_Toc69374118" w:history="1">
        <w:r w:rsidR="00604D11" w:rsidRPr="00A67DF8">
          <w:rPr>
            <w:rStyle w:val="Hyperlink"/>
          </w:rPr>
          <w:t>Chapter 7</w:t>
        </w:r>
        <w:r w:rsidR="00604D11">
          <w:rPr>
            <w:webHidden/>
          </w:rPr>
          <w:tab/>
        </w:r>
        <w:r w:rsidR="00604D11">
          <w:rPr>
            <w:webHidden/>
          </w:rPr>
          <w:fldChar w:fldCharType="begin"/>
        </w:r>
        <w:r w:rsidR="00604D11">
          <w:rPr>
            <w:webHidden/>
          </w:rPr>
          <w:instrText xml:space="preserve"> PAGEREF _Toc69374118 \h </w:instrText>
        </w:r>
        <w:r w:rsidR="00604D11">
          <w:rPr>
            <w:webHidden/>
          </w:rPr>
        </w:r>
        <w:r w:rsidR="00604D11">
          <w:rPr>
            <w:webHidden/>
          </w:rPr>
          <w:fldChar w:fldCharType="separate"/>
        </w:r>
        <w:r w:rsidR="00604D11">
          <w:rPr>
            <w:webHidden/>
          </w:rPr>
          <w:t>11</w:t>
        </w:r>
        <w:r w:rsidR="00604D11">
          <w:rPr>
            <w:webHidden/>
          </w:rPr>
          <w:fldChar w:fldCharType="end"/>
        </w:r>
      </w:hyperlink>
    </w:p>
    <w:p w14:paraId="2950A4FB" w14:textId="77777777" w:rsidR="00604D11" w:rsidRDefault="00C1575C">
      <w:pPr>
        <w:pStyle w:val="TOC1"/>
        <w:rPr>
          <w:rFonts w:asciiTheme="minorHAnsi" w:eastAsiaTheme="minorEastAsia" w:hAnsiTheme="minorHAnsi" w:cstheme="minorBidi"/>
          <w:b w:val="0"/>
          <w:szCs w:val="22"/>
          <w:lang w:val="en-US"/>
        </w:rPr>
      </w:pPr>
      <w:hyperlink w:anchor="_Toc69374119" w:history="1">
        <w:r w:rsidR="00604D11" w:rsidRPr="00A67DF8">
          <w:rPr>
            <w:rStyle w:val="Hyperlink"/>
          </w:rPr>
          <w:t>Conclusion</w:t>
        </w:r>
        <w:r w:rsidR="00604D11">
          <w:rPr>
            <w:webHidden/>
          </w:rPr>
          <w:tab/>
        </w:r>
        <w:r w:rsidR="00604D11">
          <w:rPr>
            <w:webHidden/>
          </w:rPr>
          <w:fldChar w:fldCharType="begin"/>
        </w:r>
        <w:r w:rsidR="00604D11">
          <w:rPr>
            <w:webHidden/>
          </w:rPr>
          <w:instrText xml:space="preserve"> PAGEREF _Toc69374119 \h </w:instrText>
        </w:r>
        <w:r w:rsidR="00604D11">
          <w:rPr>
            <w:webHidden/>
          </w:rPr>
        </w:r>
        <w:r w:rsidR="00604D11">
          <w:rPr>
            <w:webHidden/>
          </w:rPr>
          <w:fldChar w:fldCharType="separate"/>
        </w:r>
        <w:r w:rsidR="00604D11">
          <w:rPr>
            <w:webHidden/>
          </w:rPr>
          <w:t>11</w:t>
        </w:r>
        <w:r w:rsidR="00604D11">
          <w:rPr>
            <w:webHidden/>
          </w:rPr>
          <w:fldChar w:fldCharType="end"/>
        </w:r>
      </w:hyperlink>
    </w:p>
    <w:p w14:paraId="15D5E842" w14:textId="77777777" w:rsidR="00604D11" w:rsidRDefault="00C1575C">
      <w:pPr>
        <w:pStyle w:val="TOC2"/>
        <w:rPr>
          <w:rFonts w:asciiTheme="minorHAnsi" w:eastAsiaTheme="minorEastAsia" w:hAnsiTheme="minorHAnsi" w:cstheme="minorBidi"/>
          <w:szCs w:val="22"/>
          <w:lang w:val="en-US"/>
        </w:rPr>
      </w:pPr>
      <w:hyperlink w:anchor="_Toc69374120" w:history="1">
        <w:r w:rsidR="00604D11" w:rsidRPr="00A67DF8">
          <w:rPr>
            <w:rStyle w:val="Hyperlink"/>
          </w:rPr>
          <w:t>7.1. Contributions</w:t>
        </w:r>
        <w:r w:rsidR="00604D11">
          <w:rPr>
            <w:webHidden/>
          </w:rPr>
          <w:tab/>
        </w:r>
        <w:r w:rsidR="00604D11">
          <w:rPr>
            <w:webHidden/>
          </w:rPr>
          <w:fldChar w:fldCharType="begin"/>
        </w:r>
        <w:r w:rsidR="00604D11">
          <w:rPr>
            <w:webHidden/>
          </w:rPr>
          <w:instrText xml:space="preserve"> PAGEREF _Toc69374120 \h </w:instrText>
        </w:r>
        <w:r w:rsidR="00604D11">
          <w:rPr>
            <w:webHidden/>
          </w:rPr>
        </w:r>
        <w:r w:rsidR="00604D11">
          <w:rPr>
            <w:webHidden/>
          </w:rPr>
          <w:fldChar w:fldCharType="separate"/>
        </w:r>
        <w:r w:rsidR="00604D11">
          <w:rPr>
            <w:webHidden/>
          </w:rPr>
          <w:t>11</w:t>
        </w:r>
        <w:r w:rsidR="00604D11">
          <w:rPr>
            <w:webHidden/>
          </w:rPr>
          <w:fldChar w:fldCharType="end"/>
        </w:r>
      </w:hyperlink>
    </w:p>
    <w:p w14:paraId="4A3BF2DC" w14:textId="77777777" w:rsidR="00604D11" w:rsidRDefault="00C1575C">
      <w:pPr>
        <w:pStyle w:val="TOC2"/>
        <w:rPr>
          <w:rFonts w:asciiTheme="minorHAnsi" w:eastAsiaTheme="minorEastAsia" w:hAnsiTheme="minorHAnsi" w:cstheme="minorBidi"/>
          <w:szCs w:val="22"/>
          <w:lang w:val="en-US"/>
        </w:rPr>
      </w:pPr>
      <w:hyperlink w:anchor="_Toc69374121" w:history="1">
        <w:r w:rsidR="00604D11" w:rsidRPr="00A67DF8">
          <w:rPr>
            <w:rStyle w:val="Hyperlink"/>
          </w:rPr>
          <w:t>7.2. Reflections</w:t>
        </w:r>
        <w:r w:rsidR="00604D11">
          <w:rPr>
            <w:webHidden/>
          </w:rPr>
          <w:tab/>
        </w:r>
        <w:r w:rsidR="00604D11">
          <w:rPr>
            <w:webHidden/>
          </w:rPr>
          <w:fldChar w:fldCharType="begin"/>
        </w:r>
        <w:r w:rsidR="00604D11">
          <w:rPr>
            <w:webHidden/>
          </w:rPr>
          <w:instrText xml:space="preserve"> PAGEREF _Toc69374121 \h </w:instrText>
        </w:r>
        <w:r w:rsidR="00604D11">
          <w:rPr>
            <w:webHidden/>
          </w:rPr>
        </w:r>
        <w:r w:rsidR="00604D11">
          <w:rPr>
            <w:webHidden/>
          </w:rPr>
          <w:fldChar w:fldCharType="separate"/>
        </w:r>
        <w:r w:rsidR="00604D11">
          <w:rPr>
            <w:webHidden/>
          </w:rPr>
          <w:t>11</w:t>
        </w:r>
        <w:r w:rsidR="00604D11">
          <w:rPr>
            <w:webHidden/>
          </w:rPr>
          <w:fldChar w:fldCharType="end"/>
        </w:r>
      </w:hyperlink>
    </w:p>
    <w:p w14:paraId="78E0B550" w14:textId="77777777" w:rsidR="00604D11" w:rsidRDefault="00C1575C">
      <w:pPr>
        <w:pStyle w:val="TOC2"/>
        <w:rPr>
          <w:rFonts w:asciiTheme="minorHAnsi" w:eastAsiaTheme="minorEastAsia" w:hAnsiTheme="minorHAnsi" w:cstheme="minorBidi"/>
          <w:szCs w:val="22"/>
          <w:lang w:val="en-US"/>
        </w:rPr>
      </w:pPr>
      <w:hyperlink w:anchor="_Toc69374122" w:history="1">
        <w:r w:rsidR="00604D11" w:rsidRPr="00A67DF8">
          <w:rPr>
            <w:rStyle w:val="Hyperlink"/>
          </w:rPr>
          <w:t>7.3. Future work</w:t>
        </w:r>
        <w:r w:rsidR="00604D11">
          <w:rPr>
            <w:webHidden/>
          </w:rPr>
          <w:tab/>
        </w:r>
        <w:r w:rsidR="00604D11">
          <w:rPr>
            <w:webHidden/>
          </w:rPr>
          <w:fldChar w:fldCharType="begin"/>
        </w:r>
        <w:r w:rsidR="00604D11">
          <w:rPr>
            <w:webHidden/>
          </w:rPr>
          <w:instrText xml:space="preserve"> PAGEREF _Toc69374122 \h </w:instrText>
        </w:r>
        <w:r w:rsidR="00604D11">
          <w:rPr>
            <w:webHidden/>
          </w:rPr>
        </w:r>
        <w:r w:rsidR="00604D11">
          <w:rPr>
            <w:webHidden/>
          </w:rPr>
          <w:fldChar w:fldCharType="separate"/>
        </w:r>
        <w:r w:rsidR="00604D11">
          <w:rPr>
            <w:webHidden/>
          </w:rPr>
          <w:t>11</w:t>
        </w:r>
        <w:r w:rsidR="00604D11">
          <w:rPr>
            <w:webHidden/>
          </w:rPr>
          <w:fldChar w:fldCharType="end"/>
        </w:r>
      </w:hyperlink>
    </w:p>
    <w:p w14:paraId="5F98C4A2" w14:textId="77777777" w:rsidR="00604D11" w:rsidRDefault="00C1575C">
      <w:pPr>
        <w:pStyle w:val="TOC1"/>
        <w:rPr>
          <w:rFonts w:asciiTheme="minorHAnsi" w:eastAsiaTheme="minorEastAsia" w:hAnsiTheme="minorHAnsi" w:cstheme="minorBidi"/>
          <w:b w:val="0"/>
          <w:szCs w:val="22"/>
          <w:lang w:val="en-US"/>
        </w:rPr>
      </w:pPr>
      <w:hyperlink w:anchor="_Toc69374123" w:history="1">
        <w:r w:rsidR="00604D11" w:rsidRPr="00A67DF8">
          <w:rPr>
            <w:rStyle w:val="Hyperlink"/>
          </w:rPr>
          <w:t>References</w:t>
        </w:r>
        <w:r w:rsidR="00604D11">
          <w:rPr>
            <w:webHidden/>
          </w:rPr>
          <w:tab/>
        </w:r>
        <w:r w:rsidR="00604D11">
          <w:rPr>
            <w:webHidden/>
          </w:rPr>
          <w:fldChar w:fldCharType="begin"/>
        </w:r>
        <w:r w:rsidR="00604D11">
          <w:rPr>
            <w:webHidden/>
          </w:rPr>
          <w:instrText xml:space="preserve"> PAGEREF _Toc69374123 \h </w:instrText>
        </w:r>
        <w:r w:rsidR="00604D11">
          <w:rPr>
            <w:webHidden/>
          </w:rPr>
        </w:r>
        <w:r w:rsidR="00604D11">
          <w:rPr>
            <w:webHidden/>
          </w:rPr>
          <w:fldChar w:fldCharType="separate"/>
        </w:r>
        <w:r w:rsidR="00604D11">
          <w:rPr>
            <w:webHidden/>
          </w:rPr>
          <w:t>12</w:t>
        </w:r>
        <w:r w:rsidR="00604D11">
          <w:rPr>
            <w:webHidden/>
          </w:rPr>
          <w:fldChar w:fldCharType="end"/>
        </w:r>
      </w:hyperlink>
    </w:p>
    <w:p w14:paraId="02BC5D63" w14:textId="77777777" w:rsidR="00604D11" w:rsidRDefault="00C1575C">
      <w:pPr>
        <w:pStyle w:val="TOC1"/>
        <w:rPr>
          <w:rFonts w:asciiTheme="minorHAnsi" w:eastAsiaTheme="minorEastAsia" w:hAnsiTheme="minorHAnsi" w:cstheme="minorBidi"/>
          <w:b w:val="0"/>
          <w:szCs w:val="22"/>
          <w:lang w:val="en-US"/>
        </w:rPr>
      </w:pPr>
      <w:hyperlink w:anchor="_Toc69374124" w:history="1">
        <w:r w:rsidR="00604D11" w:rsidRPr="00A67DF8">
          <w:rPr>
            <w:rStyle w:val="Hyperlink"/>
          </w:rPr>
          <w:t>Appendices</w:t>
        </w:r>
        <w:r w:rsidR="00604D11">
          <w:rPr>
            <w:webHidden/>
          </w:rPr>
          <w:tab/>
        </w:r>
        <w:r w:rsidR="00604D11">
          <w:rPr>
            <w:webHidden/>
          </w:rPr>
          <w:fldChar w:fldCharType="begin"/>
        </w:r>
        <w:r w:rsidR="00604D11">
          <w:rPr>
            <w:webHidden/>
          </w:rPr>
          <w:instrText xml:space="preserve"> PAGEREF _Toc69374124 \h </w:instrText>
        </w:r>
        <w:r w:rsidR="00604D11">
          <w:rPr>
            <w:webHidden/>
          </w:rPr>
        </w:r>
        <w:r w:rsidR="00604D11">
          <w:rPr>
            <w:webHidden/>
          </w:rPr>
          <w:fldChar w:fldCharType="separate"/>
        </w:r>
        <w:r w:rsidR="00604D11">
          <w:rPr>
            <w:webHidden/>
          </w:rPr>
          <w:t>13</w:t>
        </w:r>
        <w:r w:rsidR="00604D11">
          <w:rPr>
            <w:webHidden/>
          </w:rPr>
          <w:fldChar w:fldCharType="end"/>
        </w:r>
      </w:hyperlink>
    </w:p>
    <w:p w14:paraId="0F574CF9" w14:textId="77777777" w:rsidR="00604D11" w:rsidRDefault="00C1575C">
      <w:pPr>
        <w:pStyle w:val="TOC1"/>
        <w:rPr>
          <w:rFonts w:asciiTheme="minorHAnsi" w:eastAsiaTheme="minorEastAsia" w:hAnsiTheme="minorHAnsi" w:cstheme="minorBidi"/>
          <w:b w:val="0"/>
          <w:szCs w:val="22"/>
          <w:lang w:val="en-US"/>
        </w:rPr>
      </w:pPr>
      <w:hyperlink w:anchor="_Toc69374125" w:history="1">
        <w:r w:rsidR="00604D11" w:rsidRPr="00A67DF8">
          <w:rPr>
            <w:rStyle w:val="Hyperlink"/>
          </w:rPr>
          <w:t>Appendix A</w:t>
        </w:r>
        <w:r w:rsidR="00604D11">
          <w:rPr>
            <w:webHidden/>
          </w:rPr>
          <w:tab/>
        </w:r>
        <w:r w:rsidR="00604D11">
          <w:rPr>
            <w:webHidden/>
          </w:rPr>
          <w:fldChar w:fldCharType="begin"/>
        </w:r>
        <w:r w:rsidR="00604D11">
          <w:rPr>
            <w:webHidden/>
          </w:rPr>
          <w:instrText xml:space="preserve"> PAGEREF _Toc69374125 \h </w:instrText>
        </w:r>
        <w:r w:rsidR="00604D11">
          <w:rPr>
            <w:webHidden/>
          </w:rPr>
        </w:r>
        <w:r w:rsidR="00604D11">
          <w:rPr>
            <w:webHidden/>
          </w:rPr>
          <w:fldChar w:fldCharType="separate"/>
        </w:r>
        <w:r w:rsidR="00604D11">
          <w:rPr>
            <w:webHidden/>
          </w:rPr>
          <w:t>14</w:t>
        </w:r>
        <w:r w:rsidR="00604D11">
          <w:rPr>
            <w:webHidden/>
          </w:rPr>
          <w:fldChar w:fldCharType="end"/>
        </w:r>
      </w:hyperlink>
    </w:p>
    <w:p w14:paraId="2330B42B" w14:textId="77777777" w:rsidR="00604D11" w:rsidRDefault="00C1575C">
      <w:pPr>
        <w:pStyle w:val="TOC1"/>
        <w:rPr>
          <w:rFonts w:asciiTheme="minorHAnsi" w:eastAsiaTheme="minorEastAsia" w:hAnsiTheme="minorHAnsi" w:cstheme="minorBidi"/>
          <w:b w:val="0"/>
          <w:szCs w:val="22"/>
          <w:lang w:val="en-US"/>
        </w:rPr>
      </w:pPr>
      <w:hyperlink w:anchor="_Toc69374126" w:history="1">
        <w:r w:rsidR="00604D11" w:rsidRPr="00A67DF8">
          <w:rPr>
            <w:rStyle w:val="Hyperlink"/>
          </w:rPr>
          <w:t>Appendix B</w:t>
        </w:r>
        <w:r w:rsidR="00604D11">
          <w:rPr>
            <w:webHidden/>
          </w:rPr>
          <w:tab/>
        </w:r>
        <w:r w:rsidR="00604D11">
          <w:rPr>
            <w:webHidden/>
          </w:rPr>
          <w:fldChar w:fldCharType="begin"/>
        </w:r>
        <w:r w:rsidR="00604D11">
          <w:rPr>
            <w:webHidden/>
          </w:rPr>
          <w:instrText xml:space="preserve"> PAGEREF _Toc69374126 \h </w:instrText>
        </w:r>
        <w:r w:rsidR="00604D11">
          <w:rPr>
            <w:webHidden/>
          </w:rPr>
        </w:r>
        <w:r w:rsidR="00604D11">
          <w:rPr>
            <w:webHidden/>
          </w:rPr>
          <w:fldChar w:fldCharType="separate"/>
        </w:r>
        <w:r w:rsidR="00604D11">
          <w:rPr>
            <w:webHidden/>
          </w:rPr>
          <w:t>15</w:t>
        </w:r>
        <w:r w:rsidR="00604D11">
          <w:rPr>
            <w:webHidden/>
          </w:rPr>
          <w:fldChar w:fldCharType="end"/>
        </w:r>
      </w:hyperlink>
    </w:p>
    <w:p w14:paraId="1E7C9995" w14:textId="77777777" w:rsidR="00D46185" w:rsidRDefault="00604D11" w:rsidP="00D46185">
      <w:r>
        <w:fldChar w:fldCharType="end"/>
      </w:r>
    </w:p>
    <w:p w14:paraId="2D1CB94E" w14:textId="77777777" w:rsidR="00F41845" w:rsidRDefault="00F41845">
      <w:pPr>
        <w:spacing w:line="240" w:lineRule="auto"/>
        <w:jc w:val="left"/>
      </w:pPr>
      <w:r>
        <w:br w:type="page"/>
      </w:r>
    </w:p>
    <w:p w14:paraId="41FDA673" w14:textId="77777777" w:rsidR="00D46185" w:rsidRPr="007A5176" w:rsidRDefault="00DA0480" w:rsidP="00F41845">
      <w:pPr>
        <w:pStyle w:val="Title"/>
        <w:rPr>
          <w:smallCaps w:val="0"/>
        </w:rPr>
      </w:pPr>
      <w:bookmarkStart w:id="16" w:name="_Toc69374065"/>
      <w:r w:rsidRPr="007A5176">
        <w:rPr>
          <w:smallCaps w:val="0"/>
        </w:rPr>
        <w:lastRenderedPageBreak/>
        <w:t>List of Figure</w:t>
      </w:r>
      <w:r w:rsidR="007A5176">
        <w:rPr>
          <w:smallCaps w:val="0"/>
        </w:rPr>
        <w:t>s</w:t>
      </w:r>
      <w:bookmarkEnd w:id="16"/>
    </w:p>
    <w:p w14:paraId="3AE75DB3" w14:textId="77777777" w:rsidR="00934D44" w:rsidRPr="00304C91" w:rsidRDefault="00934D44">
      <w:pPr>
        <w:pStyle w:val="TableofFigures"/>
        <w:tabs>
          <w:tab w:val="right" w:leader="dot" w:pos="8494"/>
        </w:tabs>
        <w:rPr>
          <w:rFonts w:eastAsiaTheme="minorEastAsia"/>
          <w:noProof/>
          <w:szCs w:val="22"/>
          <w:lang w:val="en-US"/>
        </w:rPr>
      </w:pPr>
      <w:r w:rsidRPr="00304C91">
        <w:rPr>
          <w:szCs w:val="22"/>
        </w:rPr>
        <w:fldChar w:fldCharType="begin"/>
      </w:r>
      <w:r w:rsidRPr="00304C91">
        <w:rPr>
          <w:szCs w:val="22"/>
        </w:rPr>
        <w:instrText xml:space="preserve"> TOC \h \z \t "Figure Caption" \c </w:instrText>
      </w:r>
      <w:r w:rsidRPr="00304C91">
        <w:rPr>
          <w:szCs w:val="22"/>
        </w:rPr>
        <w:fldChar w:fldCharType="separate"/>
      </w:r>
      <w:hyperlink w:anchor="_Toc426975671" w:history="1">
        <w:r w:rsidRPr="00304C91">
          <w:rPr>
            <w:rStyle w:val="Hyperlink"/>
            <w:b/>
            <w:noProof/>
            <w:szCs w:val="22"/>
          </w:rPr>
          <w:t>Figure 1.1:</w:t>
        </w:r>
        <w:r w:rsidRPr="00304C91">
          <w:rPr>
            <w:rStyle w:val="Hyperlink"/>
            <w:noProof/>
            <w:szCs w:val="22"/>
          </w:rPr>
          <w:t xml:space="preserve"> Thesis organisation</w:t>
        </w:r>
        <w:r w:rsidRPr="00304C91">
          <w:rPr>
            <w:noProof/>
            <w:webHidden/>
            <w:szCs w:val="22"/>
          </w:rPr>
          <w:tab/>
        </w:r>
        <w:r w:rsidRPr="00304C91">
          <w:rPr>
            <w:noProof/>
            <w:webHidden/>
            <w:szCs w:val="22"/>
          </w:rPr>
          <w:fldChar w:fldCharType="begin"/>
        </w:r>
        <w:r w:rsidRPr="00304C91">
          <w:rPr>
            <w:noProof/>
            <w:webHidden/>
            <w:szCs w:val="22"/>
          </w:rPr>
          <w:instrText xml:space="preserve"> PAGEREF _Toc426975671 \h </w:instrText>
        </w:r>
        <w:r w:rsidRPr="00304C91">
          <w:rPr>
            <w:noProof/>
            <w:webHidden/>
            <w:szCs w:val="22"/>
          </w:rPr>
        </w:r>
        <w:r w:rsidRPr="00304C91">
          <w:rPr>
            <w:noProof/>
            <w:webHidden/>
            <w:szCs w:val="22"/>
          </w:rPr>
          <w:fldChar w:fldCharType="separate"/>
        </w:r>
        <w:r w:rsidR="00CF712A" w:rsidRPr="00304C91">
          <w:rPr>
            <w:noProof/>
            <w:webHidden/>
            <w:szCs w:val="22"/>
          </w:rPr>
          <w:t>13</w:t>
        </w:r>
        <w:r w:rsidRPr="00304C91">
          <w:rPr>
            <w:noProof/>
            <w:webHidden/>
            <w:szCs w:val="22"/>
          </w:rPr>
          <w:fldChar w:fldCharType="end"/>
        </w:r>
      </w:hyperlink>
    </w:p>
    <w:p w14:paraId="59026049" w14:textId="77777777" w:rsidR="00934D44" w:rsidRPr="00304C91" w:rsidRDefault="00C1575C">
      <w:pPr>
        <w:pStyle w:val="TableofFigures"/>
        <w:tabs>
          <w:tab w:val="right" w:leader="dot" w:pos="8494"/>
        </w:tabs>
        <w:rPr>
          <w:rFonts w:eastAsiaTheme="minorEastAsia"/>
          <w:noProof/>
          <w:szCs w:val="22"/>
          <w:lang w:val="en-US"/>
        </w:rPr>
      </w:pPr>
      <w:hyperlink w:anchor="_Toc426975672" w:history="1">
        <w:r w:rsidR="00934D44" w:rsidRPr="00304C91">
          <w:rPr>
            <w:rStyle w:val="Hyperlink"/>
            <w:b/>
            <w:noProof/>
            <w:szCs w:val="22"/>
          </w:rPr>
          <w:t>Figure 2.1:</w:t>
        </w:r>
        <w:r w:rsidR="00934D44" w:rsidRPr="00304C91">
          <w:rPr>
            <w:rStyle w:val="Hyperlink"/>
            <w:noProof/>
            <w:szCs w:val="22"/>
          </w:rPr>
          <w:t xml:space="preserve"> Relationship between the enterprise integration concepts</w:t>
        </w:r>
        <w:r w:rsidR="00934D44" w:rsidRPr="00304C91">
          <w:rPr>
            <w:noProof/>
            <w:webHidden/>
            <w:szCs w:val="22"/>
          </w:rPr>
          <w:tab/>
        </w:r>
        <w:r w:rsidR="00934D44" w:rsidRPr="00304C91">
          <w:rPr>
            <w:noProof/>
            <w:webHidden/>
            <w:szCs w:val="22"/>
          </w:rPr>
          <w:fldChar w:fldCharType="begin"/>
        </w:r>
        <w:r w:rsidR="00934D44" w:rsidRPr="00304C91">
          <w:rPr>
            <w:noProof/>
            <w:webHidden/>
            <w:szCs w:val="22"/>
          </w:rPr>
          <w:instrText xml:space="preserve"> PAGEREF _Toc426975672 \h </w:instrText>
        </w:r>
        <w:r w:rsidR="00934D44" w:rsidRPr="00304C91">
          <w:rPr>
            <w:noProof/>
            <w:webHidden/>
            <w:szCs w:val="22"/>
          </w:rPr>
        </w:r>
        <w:r w:rsidR="00934D44" w:rsidRPr="00304C91">
          <w:rPr>
            <w:noProof/>
            <w:webHidden/>
            <w:szCs w:val="22"/>
          </w:rPr>
          <w:fldChar w:fldCharType="separate"/>
        </w:r>
        <w:r w:rsidR="00CF712A" w:rsidRPr="00304C91">
          <w:rPr>
            <w:noProof/>
            <w:webHidden/>
            <w:szCs w:val="22"/>
          </w:rPr>
          <w:t>13</w:t>
        </w:r>
        <w:r w:rsidR="00934D44" w:rsidRPr="00304C91">
          <w:rPr>
            <w:noProof/>
            <w:webHidden/>
            <w:szCs w:val="22"/>
          </w:rPr>
          <w:fldChar w:fldCharType="end"/>
        </w:r>
      </w:hyperlink>
    </w:p>
    <w:p w14:paraId="4B34BC91" w14:textId="77777777" w:rsidR="00F41845" w:rsidRPr="00304C91" w:rsidRDefault="00934D44">
      <w:pPr>
        <w:spacing w:line="240" w:lineRule="auto"/>
        <w:jc w:val="left"/>
        <w:rPr>
          <w:sz w:val="22"/>
          <w:szCs w:val="22"/>
        </w:rPr>
      </w:pPr>
      <w:r w:rsidRPr="00304C91">
        <w:rPr>
          <w:sz w:val="22"/>
          <w:szCs w:val="22"/>
        </w:rPr>
        <w:fldChar w:fldCharType="end"/>
      </w:r>
      <w:r w:rsidR="00F41845" w:rsidRPr="00304C91">
        <w:rPr>
          <w:sz w:val="22"/>
          <w:szCs w:val="22"/>
        </w:rPr>
        <w:br w:type="page"/>
      </w:r>
    </w:p>
    <w:p w14:paraId="4132DDAB" w14:textId="77777777" w:rsidR="00F41845" w:rsidRPr="00096D2D" w:rsidRDefault="00F41845" w:rsidP="00F41845">
      <w:pPr>
        <w:pStyle w:val="Title"/>
        <w:rPr>
          <w:smallCaps w:val="0"/>
        </w:rPr>
      </w:pPr>
      <w:bookmarkStart w:id="17" w:name="_Toc69374066"/>
      <w:r w:rsidRPr="00096D2D">
        <w:rPr>
          <w:smallCaps w:val="0"/>
        </w:rPr>
        <w:lastRenderedPageBreak/>
        <w:t>List of Tables</w:t>
      </w:r>
      <w:bookmarkEnd w:id="17"/>
    </w:p>
    <w:bookmarkStart w:id="18" w:name="_Toc200256473"/>
    <w:bookmarkStart w:id="19" w:name="_Toc200257581"/>
    <w:bookmarkStart w:id="20" w:name="_Toc200350143"/>
    <w:bookmarkStart w:id="21" w:name="_Toc200768836"/>
    <w:bookmarkStart w:id="22" w:name="_Toc200769170"/>
    <w:bookmarkStart w:id="23" w:name="_Toc200769660"/>
    <w:bookmarkStart w:id="24" w:name="_Toc200775239"/>
    <w:bookmarkStart w:id="25" w:name="_Toc200944219"/>
    <w:bookmarkStart w:id="26" w:name="_Toc201374918"/>
    <w:bookmarkEnd w:id="18"/>
    <w:bookmarkEnd w:id="19"/>
    <w:bookmarkEnd w:id="20"/>
    <w:bookmarkEnd w:id="21"/>
    <w:bookmarkEnd w:id="22"/>
    <w:bookmarkEnd w:id="23"/>
    <w:bookmarkEnd w:id="24"/>
    <w:bookmarkEnd w:id="25"/>
    <w:bookmarkEnd w:id="26"/>
    <w:p w14:paraId="576EBE8A" w14:textId="77777777" w:rsidR="00632072" w:rsidRDefault="007035A5">
      <w:pPr>
        <w:pStyle w:val="TableofFigures"/>
        <w:tabs>
          <w:tab w:val="right" w:leader="dot" w:pos="8483"/>
        </w:tabs>
        <w:rPr>
          <w:rStyle w:val="Hyperlink"/>
          <w:noProof/>
        </w:rPr>
      </w:pPr>
      <w:r>
        <w:rPr>
          <w:b/>
          <w:bCs/>
        </w:rPr>
        <w:fldChar w:fldCharType="begin"/>
      </w:r>
      <w:r>
        <w:rPr>
          <w:b/>
          <w:bCs/>
        </w:rPr>
        <w:instrText xml:space="preserve"> TOC \f T \h \z \t "Table Caption" \c </w:instrText>
      </w:r>
      <w:r>
        <w:rPr>
          <w:b/>
          <w:bCs/>
        </w:rPr>
        <w:fldChar w:fldCharType="separate"/>
      </w:r>
      <w:hyperlink w:anchor="_Toc426975819" w:history="1">
        <w:r w:rsidR="00632072" w:rsidRPr="009D43A6">
          <w:rPr>
            <w:rStyle w:val="Hyperlink"/>
            <w:rFonts w:ascii="Trebuchet MS" w:hAnsi="Trebuchet MS"/>
            <w:b/>
            <w:noProof/>
          </w:rPr>
          <w:t>Table 2.1:</w:t>
        </w:r>
        <w:r w:rsidR="00632072" w:rsidRPr="009D43A6">
          <w:rPr>
            <w:rStyle w:val="Hyperlink"/>
            <w:noProof/>
          </w:rPr>
          <w:t xml:space="preserve"> Differences and similarities between EE and VO</w:t>
        </w:r>
        <w:r w:rsidR="00632072">
          <w:rPr>
            <w:noProof/>
            <w:webHidden/>
          </w:rPr>
          <w:tab/>
        </w:r>
        <w:r w:rsidR="00632072">
          <w:rPr>
            <w:noProof/>
            <w:webHidden/>
          </w:rPr>
          <w:fldChar w:fldCharType="begin"/>
        </w:r>
        <w:r w:rsidR="00632072">
          <w:rPr>
            <w:noProof/>
            <w:webHidden/>
          </w:rPr>
          <w:instrText xml:space="preserve"> PAGEREF _Toc426975819 \h </w:instrText>
        </w:r>
        <w:r w:rsidR="00632072">
          <w:rPr>
            <w:noProof/>
            <w:webHidden/>
          </w:rPr>
        </w:r>
        <w:r w:rsidR="00632072">
          <w:rPr>
            <w:noProof/>
            <w:webHidden/>
          </w:rPr>
          <w:fldChar w:fldCharType="separate"/>
        </w:r>
        <w:r w:rsidR="00CF712A">
          <w:rPr>
            <w:noProof/>
            <w:webHidden/>
          </w:rPr>
          <w:t>13</w:t>
        </w:r>
        <w:r w:rsidR="00632072">
          <w:rPr>
            <w:noProof/>
            <w:webHidden/>
          </w:rPr>
          <w:fldChar w:fldCharType="end"/>
        </w:r>
      </w:hyperlink>
    </w:p>
    <w:p w14:paraId="4E9090AB" w14:textId="77777777" w:rsidR="00313ACC" w:rsidRDefault="00313ACC">
      <w:pPr>
        <w:spacing w:line="240" w:lineRule="auto"/>
        <w:jc w:val="left"/>
        <w:rPr>
          <w:rFonts w:eastAsiaTheme="minorEastAsia"/>
        </w:rPr>
        <w:sectPr w:rsidR="00313ACC" w:rsidSect="00632FD6">
          <w:footerReference w:type="default" r:id="rId11"/>
          <w:pgSz w:w="11906" w:h="16838" w:code="9"/>
          <w:pgMar w:top="1440" w:right="1440" w:bottom="1440" w:left="2160" w:header="720" w:footer="720" w:gutter="0"/>
          <w:pgNumType w:fmt="lowerRoman" w:start="2"/>
          <w:cols w:space="708"/>
          <w:docGrid w:linePitch="360"/>
        </w:sectPr>
      </w:pPr>
    </w:p>
    <w:p w14:paraId="1B0AD67A" w14:textId="77777777" w:rsidR="00A92C1B" w:rsidRDefault="007035A5" w:rsidP="00840B73">
      <w:pPr>
        <w:pStyle w:val="Heading1"/>
      </w:pPr>
      <w:r>
        <w:rPr>
          <w:rFonts w:ascii="Times New Roman" w:hAnsi="Times New Roman" w:cs="Times New Roman"/>
          <w:b w:val="0"/>
          <w:bCs w:val="0"/>
          <w:kern w:val="0"/>
          <w:sz w:val="24"/>
          <w:szCs w:val="24"/>
        </w:rPr>
        <w:lastRenderedPageBreak/>
        <w:fldChar w:fldCharType="end"/>
      </w:r>
      <w:bookmarkStart w:id="27" w:name="_Toc69374067"/>
      <w:bookmarkEnd w:id="27"/>
    </w:p>
    <w:p w14:paraId="09D2BE72" w14:textId="77777777" w:rsidR="00A92C1B" w:rsidRDefault="00A92C1B" w:rsidP="00C55D33">
      <w:pPr>
        <w:pStyle w:val="ChapterName"/>
      </w:pPr>
      <w:bookmarkStart w:id="28" w:name="_Toc188868417"/>
      <w:bookmarkStart w:id="29" w:name="_Toc200256474"/>
      <w:bookmarkStart w:id="30" w:name="_Toc200350144"/>
      <w:bookmarkStart w:id="31" w:name="_Toc201374919"/>
      <w:bookmarkStart w:id="32" w:name="_Toc69374068"/>
      <w:r>
        <w:t>Introduction</w:t>
      </w:r>
      <w:bookmarkEnd w:id="28"/>
      <w:bookmarkEnd w:id="29"/>
      <w:bookmarkEnd w:id="30"/>
      <w:bookmarkEnd w:id="31"/>
      <w:bookmarkEnd w:id="32"/>
    </w:p>
    <w:p w14:paraId="74E0D0C3" w14:textId="4CD839F2" w:rsidR="00A92C1B" w:rsidRPr="00167B64" w:rsidRDefault="00167B64" w:rsidP="00007DFF">
      <w:pPr>
        <w:rPr>
          <w:rStyle w:val="Emphasis"/>
          <w:i w:val="0"/>
          <w:iCs w:val="0"/>
        </w:rPr>
      </w:pPr>
      <w:r w:rsidRPr="00167B64">
        <w:rPr>
          <w:rStyle w:val="Emphasis"/>
          <w:i w:val="0"/>
          <w:iCs w:val="0"/>
        </w:rPr>
        <w:t>The introduction section sets the stage for the project, providing an overview of the web application and its functionalities. It introduces the problem domain and outlines the motivation behind undertaking this project. Additionally, it presents the problem statement, objectives, and main contributions of the project.</w:t>
      </w:r>
    </w:p>
    <w:p w14:paraId="6FB5AF44" w14:textId="77777777" w:rsidR="00A92C1B" w:rsidRPr="00653005" w:rsidRDefault="00A92C1B" w:rsidP="00A31DD9">
      <w:pPr>
        <w:pStyle w:val="Heading2"/>
      </w:pPr>
      <w:bookmarkStart w:id="33" w:name="_Toc188868418"/>
      <w:bookmarkStart w:id="34" w:name="_Toc200256475"/>
      <w:bookmarkStart w:id="35" w:name="_Toc200350145"/>
      <w:bookmarkStart w:id="36" w:name="_Toc200768837"/>
      <w:bookmarkStart w:id="37" w:name="_Toc200769171"/>
      <w:bookmarkStart w:id="38" w:name="_Toc201374920"/>
      <w:bookmarkStart w:id="39" w:name="_Toc69373667"/>
      <w:bookmarkStart w:id="40" w:name="_Toc69374069"/>
      <w:r w:rsidRPr="00653005">
        <w:t>Motivation</w:t>
      </w:r>
      <w:bookmarkEnd w:id="33"/>
      <w:bookmarkEnd w:id="34"/>
      <w:bookmarkEnd w:id="35"/>
      <w:bookmarkEnd w:id="36"/>
      <w:bookmarkEnd w:id="37"/>
      <w:bookmarkEnd w:id="38"/>
      <w:bookmarkEnd w:id="39"/>
      <w:bookmarkEnd w:id="40"/>
    </w:p>
    <w:p w14:paraId="2811A93C" w14:textId="5D1CE538" w:rsidR="00A92C1B" w:rsidRPr="00167B64" w:rsidRDefault="00167B64" w:rsidP="00167B64">
      <w:pPr>
        <w:rPr>
          <w:rStyle w:val="Emphasis"/>
          <w:i w:val="0"/>
          <w:iCs w:val="0"/>
        </w:rPr>
      </w:pPr>
      <w:r w:rsidRPr="00167B64">
        <w:rPr>
          <w:rStyle w:val="Emphasis"/>
          <w:i w:val="0"/>
          <w:iCs w:val="0"/>
        </w:rPr>
        <w:t>The motivation behind this project is to develop a web application that addresses specific challenges in the given problem domain. By identifying and understanding the existing issues, we aim to provide a solution that improves the overall efficiency and effectiveness of the processes involved</w:t>
      </w:r>
      <w:r>
        <w:rPr>
          <w:rStyle w:val="Emphasis"/>
          <w:i w:val="0"/>
          <w:iCs w:val="0"/>
        </w:rPr>
        <w:t>.</w:t>
      </w:r>
    </w:p>
    <w:p w14:paraId="48961B11" w14:textId="003D482F" w:rsidR="004F1200" w:rsidRDefault="004F1200" w:rsidP="00A31DD9">
      <w:pPr>
        <w:pStyle w:val="Heading2"/>
      </w:pPr>
      <w:bookmarkStart w:id="41" w:name="_Toc69373668"/>
      <w:bookmarkStart w:id="42" w:name="_Toc69374070"/>
      <w:r>
        <w:t xml:space="preserve">Problem </w:t>
      </w:r>
      <w:r w:rsidR="00CF7F0B">
        <w:t>s</w:t>
      </w:r>
      <w:r>
        <w:t xml:space="preserve">tatement </w:t>
      </w:r>
      <w:bookmarkEnd w:id="41"/>
      <w:bookmarkEnd w:id="42"/>
    </w:p>
    <w:p w14:paraId="419944D3" w14:textId="054C540F" w:rsidR="004839A2" w:rsidRPr="00167B64" w:rsidRDefault="00167B64" w:rsidP="004839A2">
      <w:pPr>
        <w:rPr>
          <w:rStyle w:val="Emphasis"/>
          <w:i w:val="0"/>
          <w:iCs w:val="0"/>
        </w:rPr>
      </w:pPr>
      <w:r w:rsidRPr="00167B64">
        <w:rPr>
          <w:rStyle w:val="Emphasis"/>
          <w:i w:val="0"/>
          <w:iCs w:val="0"/>
        </w:rPr>
        <w:t>The problem we are addressing involves the management and coordination of a group project involving multiple users with different roles. There is a need for a centralized platform that facilitates seamless communication, task assignment, document submission, evaluation, and monitoring of progress.</w:t>
      </w:r>
    </w:p>
    <w:p w14:paraId="2FF230D7" w14:textId="77777777" w:rsidR="00A92C1B" w:rsidRPr="0021508F" w:rsidRDefault="00E0605B" w:rsidP="00A31DD9">
      <w:pPr>
        <w:pStyle w:val="Heading2"/>
      </w:pPr>
      <w:bookmarkStart w:id="43" w:name="_Toc188868419"/>
      <w:bookmarkStart w:id="44" w:name="_Toc200256476"/>
      <w:bookmarkStart w:id="45" w:name="_Toc200350146"/>
      <w:bookmarkStart w:id="46" w:name="_Toc200768838"/>
      <w:bookmarkStart w:id="47" w:name="_Toc200769172"/>
      <w:bookmarkStart w:id="48" w:name="_Toc201374921"/>
      <w:bookmarkStart w:id="49" w:name="_Toc69373669"/>
      <w:bookmarkStart w:id="50" w:name="_Toc69374071"/>
      <w:r>
        <w:t>O</w:t>
      </w:r>
      <w:r w:rsidR="00A92C1B" w:rsidRPr="0021508F">
        <w:t>bjectives</w:t>
      </w:r>
      <w:bookmarkEnd w:id="43"/>
      <w:bookmarkEnd w:id="44"/>
      <w:bookmarkEnd w:id="45"/>
      <w:bookmarkEnd w:id="46"/>
      <w:bookmarkEnd w:id="47"/>
      <w:bookmarkEnd w:id="48"/>
      <w:bookmarkEnd w:id="49"/>
      <w:bookmarkEnd w:id="50"/>
    </w:p>
    <w:p w14:paraId="0DD251D9" w14:textId="77777777" w:rsidR="00167B64" w:rsidRPr="00167B64" w:rsidRDefault="00167B64" w:rsidP="00167B64">
      <w:pPr>
        <w:pStyle w:val="Caption"/>
        <w:rPr>
          <w:b w:val="0"/>
          <w:bCs w:val="0"/>
          <w:lang w:eastAsia="en-GB"/>
        </w:rPr>
      </w:pPr>
      <w:r w:rsidRPr="00167B64">
        <w:rPr>
          <w:b w:val="0"/>
          <w:bCs w:val="0"/>
          <w:lang w:eastAsia="en-GB"/>
        </w:rPr>
        <w:t>The objectives of this project are as follows:</w:t>
      </w:r>
    </w:p>
    <w:p w14:paraId="589AABAD" w14:textId="77777777" w:rsidR="00167B64" w:rsidRPr="00167B64" w:rsidRDefault="00167B64" w:rsidP="007E24DE">
      <w:pPr>
        <w:pStyle w:val="Caption"/>
        <w:numPr>
          <w:ilvl w:val="0"/>
          <w:numId w:val="19"/>
        </w:numPr>
        <w:rPr>
          <w:b w:val="0"/>
          <w:bCs w:val="0"/>
          <w:lang w:eastAsia="en-GB"/>
        </w:rPr>
      </w:pPr>
      <w:r w:rsidRPr="00167B64">
        <w:rPr>
          <w:b w:val="0"/>
          <w:bCs w:val="0"/>
          <w:lang w:eastAsia="en-GB"/>
        </w:rPr>
        <w:t xml:space="preserve">To create a web application that allows students to view and interact with a dashboard tailored to their specific roles (HOD, Coordinator, Supervisor, Student, </w:t>
      </w:r>
      <w:proofErr w:type="gramStart"/>
      <w:r w:rsidRPr="00167B64">
        <w:rPr>
          <w:b w:val="0"/>
          <w:bCs w:val="0"/>
          <w:lang w:eastAsia="en-GB"/>
        </w:rPr>
        <w:t>Evaluator</w:t>
      </w:r>
      <w:proofErr w:type="gramEnd"/>
      <w:r w:rsidRPr="00167B64">
        <w:rPr>
          <w:b w:val="0"/>
          <w:bCs w:val="0"/>
          <w:lang w:eastAsia="en-GB"/>
        </w:rPr>
        <w:t>).</w:t>
      </w:r>
    </w:p>
    <w:p w14:paraId="40B8EE61" w14:textId="77777777" w:rsidR="00167B64" w:rsidRPr="00167B64" w:rsidRDefault="00167B64" w:rsidP="007E24DE">
      <w:pPr>
        <w:pStyle w:val="Caption"/>
        <w:numPr>
          <w:ilvl w:val="0"/>
          <w:numId w:val="19"/>
        </w:numPr>
        <w:rPr>
          <w:b w:val="0"/>
          <w:bCs w:val="0"/>
          <w:lang w:eastAsia="en-GB"/>
        </w:rPr>
      </w:pPr>
      <w:r w:rsidRPr="00167B64">
        <w:rPr>
          <w:b w:val="0"/>
          <w:bCs w:val="0"/>
          <w:lang w:eastAsia="en-GB"/>
        </w:rPr>
        <w:t>To enable students to access and respond to project ideas submitted by supervisors, as well as submit their project proposals for approval.</w:t>
      </w:r>
    </w:p>
    <w:p w14:paraId="119DD39C" w14:textId="77777777" w:rsidR="00167B64" w:rsidRPr="00167B64" w:rsidRDefault="00167B64" w:rsidP="007E24DE">
      <w:pPr>
        <w:pStyle w:val="Caption"/>
        <w:numPr>
          <w:ilvl w:val="0"/>
          <w:numId w:val="19"/>
        </w:numPr>
        <w:rPr>
          <w:b w:val="0"/>
          <w:bCs w:val="0"/>
          <w:lang w:eastAsia="en-GB"/>
        </w:rPr>
      </w:pPr>
      <w:r w:rsidRPr="00167B64">
        <w:rPr>
          <w:b w:val="0"/>
          <w:bCs w:val="0"/>
          <w:lang w:eastAsia="en-GB"/>
        </w:rPr>
        <w:t>To establish a workflow where supervisors can review and accept/reject student responses and project proposals.</w:t>
      </w:r>
    </w:p>
    <w:p w14:paraId="6ECBCF60" w14:textId="77777777" w:rsidR="00167B64" w:rsidRPr="00167B64" w:rsidRDefault="00167B64" w:rsidP="007E24DE">
      <w:pPr>
        <w:pStyle w:val="Caption"/>
        <w:numPr>
          <w:ilvl w:val="0"/>
          <w:numId w:val="19"/>
        </w:numPr>
        <w:rPr>
          <w:b w:val="0"/>
          <w:bCs w:val="0"/>
          <w:lang w:eastAsia="en-GB"/>
        </w:rPr>
      </w:pPr>
      <w:r w:rsidRPr="00167B64">
        <w:rPr>
          <w:b w:val="0"/>
          <w:bCs w:val="0"/>
          <w:lang w:eastAsia="en-GB"/>
        </w:rPr>
        <w:t>To automate the process of creating project groups by coordinating the acceptance of student responses, assigning evaluators, and notifying the coordinator.</w:t>
      </w:r>
    </w:p>
    <w:p w14:paraId="1BDF8F90" w14:textId="77777777" w:rsidR="00167B64" w:rsidRPr="00167B64" w:rsidRDefault="00167B64" w:rsidP="007E24DE">
      <w:pPr>
        <w:pStyle w:val="Caption"/>
        <w:numPr>
          <w:ilvl w:val="0"/>
          <w:numId w:val="19"/>
        </w:numPr>
        <w:rPr>
          <w:b w:val="0"/>
          <w:bCs w:val="0"/>
          <w:lang w:eastAsia="en-GB"/>
        </w:rPr>
      </w:pPr>
      <w:r w:rsidRPr="00167B64">
        <w:rPr>
          <w:b w:val="0"/>
          <w:bCs w:val="0"/>
          <w:lang w:eastAsia="en-GB"/>
        </w:rPr>
        <w:lastRenderedPageBreak/>
        <w:t>To empower supervisors to create and assign tasks to students within their groups, with the ability to set deadlines and submit relevant documents and descriptions.</w:t>
      </w:r>
    </w:p>
    <w:p w14:paraId="6A933A30" w14:textId="77777777" w:rsidR="00167B64" w:rsidRPr="00167B64" w:rsidRDefault="00167B64" w:rsidP="007E24DE">
      <w:pPr>
        <w:pStyle w:val="Caption"/>
        <w:numPr>
          <w:ilvl w:val="0"/>
          <w:numId w:val="19"/>
        </w:numPr>
        <w:rPr>
          <w:b w:val="0"/>
          <w:bCs w:val="0"/>
          <w:lang w:eastAsia="en-GB"/>
        </w:rPr>
      </w:pPr>
      <w:r w:rsidRPr="00167B64">
        <w:rPr>
          <w:b w:val="0"/>
          <w:bCs w:val="0"/>
          <w:lang w:eastAsia="en-GB"/>
        </w:rPr>
        <w:t>To provide students with a dashboard to view and submit reports for the assigned tasks from their supervisors.</w:t>
      </w:r>
    </w:p>
    <w:p w14:paraId="2D2C2A17" w14:textId="77777777" w:rsidR="00167B64" w:rsidRPr="00167B64" w:rsidRDefault="00167B64" w:rsidP="007E24DE">
      <w:pPr>
        <w:pStyle w:val="Caption"/>
        <w:numPr>
          <w:ilvl w:val="0"/>
          <w:numId w:val="19"/>
        </w:numPr>
        <w:rPr>
          <w:b w:val="0"/>
          <w:bCs w:val="0"/>
          <w:lang w:eastAsia="en-GB"/>
        </w:rPr>
      </w:pPr>
      <w:r w:rsidRPr="00167B64">
        <w:rPr>
          <w:b w:val="0"/>
          <w:bCs w:val="0"/>
          <w:lang w:eastAsia="en-GB"/>
        </w:rPr>
        <w:t xml:space="preserve">To allow coordinators to create project plans with deadlines, descriptions, and required documents </w:t>
      </w:r>
      <w:proofErr w:type="gramStart"/>
      <w:r w:rsidRPr="00167B64">
        <w:rPr>
          <w:b w:val="0"/>
          <w:bCs w:val="0"/>
          <w:lang w:eastAsia="en-GB"/>
        </w:rPr>
        <w:t>that are</w:t>
      </w:r>
      <w:proofErr w:type="gramEnd"/>
      <w:r w:rsidRPr="00167B64">
        <w:rPr>
          <w:b w:val="0"/>
          <w:bCs w:val="0"/>
          <w:lang w:eastAsia="en-GB"/>
        </w:rPr>
        <w:t xml:space="preserve"> visible to all groups.</w:t>
      </w:r>
    </w:p>
    <w:p w14:paraId="1257885A" w14:textId="77777777" w:rsidR="00167B64" w:rsidRPr="00167B64" w:rsidRDefault="00167B64" w:rsidP="007E24DE">
      <w:pPr>
        <w:pStyle w:val="Caption"/>
        <w:numPr>
          <w:ilvl w:val="0"/>
          <w:numId w:val="19"/>
        </w:numPr>
        <w:rPr>
          <w:b w:val="0"/>
          <w:bCs w:val="0"/>
          <w:lang w:eastAsia="en-GB"/>
        </w:rPr>
      </w:pPr>
      <w:r w:rsidRPr="00167B64">
        <w:rPr>
          <w:b w:val="0"/>
          <w:bCs w:val="0"/>
          <w:lang w:eastAsia="en-GB"/>
        </w:rPr>
        <w:t>To implement a submission locking mechanism for coordinator-defined deadlines and enable evaluators to evaluate and provide marks for the submitted documents.</w:t>
      </w:r>
    </w:p>
    <w:p w14:paraId="4316AFEC" w14:textId="77777777" w:rsidR="00167B64" w:rsidRPr="00167B64" w:rsidRDefault="00167B64" w:rsidP="007E24DE">
      <w:pPr>
        <w:pStyle w:val="Caption"/>
        <w:numPr>
          <w:ilvl w:val="0"/>
          <w:numId w:val="19"/>
        </w:numPr>
        <w:rPr>
          <w:b w:val="0"/>
          <w:bCs w:val="0"/>
          <w:lang w:eastAsia="en-GB"/>
        </w:rPr>
      </w:pPr>
      <w:r w:rsidRPr="00167B64">
        <w:rPr>
          <w:b w:val="0"/>
          <w:bCs w:val="0"/>
          <w:lang w:eastAsia="en-GB"/>
        </w:rPr>
        <w:t>To provide coordinators with the authority to finalize project groups by assigning evaluators.</w:t>
      </w:r>
    </w:p>
    <w:p w14:paraId="5867D8A9" w14:textId="77777777" w:rsidR="00167B64" w:rsidRPr="00167B64" w:rsidRDefault="00167B64" w:rsidP="007E24DE">
      <w:pPr>
        <w:pStyle w:val="Caption"/>
        <w:numPr>
          <w:ilvl w:val="0"/>
          <w:numId w:val="19"/>
        </w:numPr>
        <w:rPr>
          <w:b w:val="0"/>
          <w:bCs w:val="0"/>
          <w:lang w:eastAsia="en-GB"/>
        </w:rPr>
      </w:pPr>
      <w:r w:rsidRPr="00167B64">
        <w:rPr>
          <w:b w:val="0"/>
          <w:bCs w:val="0"/>
          <w:lang w:eastAsia="en-GB"/>
        </w:rPr>
        <w:t>To enable evaluators to evaluate student submissions based on coordinator-defined plans using an evaluation form.</w:t>
      </w:r>
    </w:p>
    <w:p w14:paraId="22EFA2C3" w14:textId="77777777" w:rsidR="00167B64" w:rsidRPr="00167B64" w:rsidRDefault="00167B64" w:rsidP="007E24DE">
      <w:pPr>
        <w:pStyle w:val="Caption"/>
        <w:numPr>
          <w:ilvl w:val="0"/>
          <w:numId w:val="19"/>
        </w:numPr>
        <w:rPr>
          <w:b w:val="0"/>
          <w:bCs w:val="0"/>
          <w:lang w:eastAsia="en-GB"/>
        </w:rPr>
      </w:pPr>
      <w:r w:rsidRPr="00167B64">
        <w:rPr>
          <w:b w:val="0"/>
          <w:bCs w:val="0"/>
          <w:lang w:eastAsia="en-GB"/>
        </w:rPr>
        <w:t>To facilitate the monitoring of project progress by coordinators through a "manage logs" feature, displaying task histories and student submissions for each supervisor.</w:t>
      </w:r>
    </w:p>
    <w:p w14:paraId="5E43E4BC" w14:textId="77777777" w:rsidR="00167B64" w:rsidRPr="00167B64" w:rsidRDefault="00167B64" w:rsidP="007E24DE">
      <w:pPr>
        <w:pStyle w:val="Caption"/>
        <w:numPr>
          <w:ilvl w:val="0"/>
          <w:numId w:val="19"/>
        </w:numPr>
        <w:rPr>
          <w:b w:val="0"/>
          <w:bCs w:val="0"/>
          <w:lang w:eastAsia="en-GB"/>
        </w:rPr>
      </w:pPr>
      <w:r w:rsidRPr="00167B64">
        <w:rPr>
          <w:b w:val="0"/>
          <w:bCs w:val="0"/>
          <w:lang w:eastAsia="en-GB"/>
        </w:rPr>
        <w:t>To incorporate a feedback mechanism allowing users to provide their input and suggestions for further improvement.</w:t>
      </w:r>
    </w:p>
    <w:p w14:paraId="2A51401E" w14:textId="28358B1B" w:rsidR="00A92C1B" w:rsidRPr="00167B64" w:rsidRDefault="00A92C1B" w:rsidP="00167B64">
      <w:pPr>
        <w:rPr>
          <w:b/>
          <w:color w:val="FF0000"/>
        </w:rPr>
      </w:pPr>
    </w:p>
    <w:p w14:paraId="0A1599B7" w14:textId="77777777" w:rsidR="00A92C1B" w:rsidRDefault="00A92C1B" w:rsidP="00A31DD9">
      <w:pPr>
        <w:pStyle w:val="Heading2"/>
      </w:pPr>
      <w:bookmarkStart w:id="51" w:name="_Toc200768839"/>
      <w:bookmarkStart w:id="52" w:name="_Toc200769173"/>
      <w:bookmarkStart w:id="53" w:name="_Toc201374922"/>
      <w:bookmarkStart w:id="54" w:name="_Toc69373670"/>
      <w:bookmarkStart w:id="55" w:name="_Toc69374072"/>
      <w:bookmarkStart w:id="56" w:name="_Toc188868420"/>
      <w:bookmarkStart w:id="57" w:name="_Toc200256477"/>
      <w:bookmarkStart w:id="58" w:name="_Toc200350147"/>
      <w:r>
        <w:t>Main contributions</w:t>
      </w:r>
      <w:bookmarkEnd w:id="51"/>
      <w:bookmarkEnd w:id="52"/>
      <w:bookmarkEnd w:id="53"/>
      <w:bookmarkEnd w:id="54"/>
      <w:bookmarkEnd w:id="55"/>
    </w:p>
    <w:p w14:paraId="07E177E4" w14:textId="77777777" w:rsidR="00167B64" w:rsidRPr="00167B64" w:rsidRDefault="00167B64" w:rsidP="00167B64">
      <w:pPr>
        <w:pStyle w:val="Caption"/>
        <w:rPr>
          <w:b w:val="0"/>
          <w:bCs w:val="0"/>
          <w:lang w:eastAsia="en-GB"/>
        </w:rPr>
      </w:pPr>
      <w:bookmarkStart w:id="59" w:name="_Toc188868421"/>
      <w:bookmarkStart w:id="60" w:name="_Toc200256478"/>
      <w:bookmarkStart w:id="61" w:name="_Toc200350148"/>
      <w:bookmarkStart w:id="62" w:name="_Toc200768840"/>
      <w:bookmarkStart w:id="63" w:name="_Toc200769174"/>
      <w:bookmarkStart w:id="64" w:name="_Toc201374923"/>
      <w:bookmarkEnd w:id="56"/>
      <w:bookmarkEnd w:id="57"/>
      <w:bookmarkEnd w:id="58"/>
      <w:r w:rsidRPr="00167B64">
        <w:rPr>
          <w:b w:val="0"/>
          <w:bCs w:val="0"/>
          <w:lang w:eastAsia="en-GB"/>
        </w:rPr>
        <w:t>The main contributions of this project are as follows:</w:t>
      </w:r>
    </w:p>
    <w:p w14:paraId="6FC1175A" w14:textId="77777777" w:rsidR="00167B64" w:rsidRPr="00167B64" w:rsidRDefault="00167B64" w:rsidP="007E24DE">
      <w:pPr>
        <w:pStyle w:val="Caption"/>
        <w:numPr>
          <w:ilvl w:val="0"/>
          <w:numId w:val="20"/>
        </w:numPr>
        <w:rPr>
          <w:b w:val="0"/>
          <w:bCs w:val="0"/>
          <w:lang w:eastAsia="en-GB"/>
        </w:rPr>
      </w:pPr>
      <w:r w:rsidRPr="00167B64">
        <w:rPr>
          <w:b w:val="0"/>
          <w:bCs w:val="0"/>
          <w:lang w:eastAsia="en-GB"/>
        </w:rPr>
        <w:t>The development of a web application that streamlines the management and coordination of group projects, providing a centralized platform for effective communication and collaboration.</w:t>
      </w:r>
    </w:p>
    <w:p w14:paraId="5DA9DA5E" w14:textId="77777777" w:rsidR="00167B64" w:rsidRPr="00167B64" w:rsidRDefault="00167B64" w:rsidP="007E24DE">
      <w:pPr>
        <w:pStyle w:val="Caption"/>
        <w:numPr>
          <w:ilvl w:val="0"/>
          <w:numId w:val="20"/>
        </w:numPr>
        <w:rPr>
          <w:b w:val="0"/>
          <w:bCs w:val="0"/>
          <w:lang w:eastAsia="en-GB"/>
        </w:rPr>
      </w:pPr>
      <w:r w:rsidRPr="00167B64">
        <w:rPr>
          <w:b w:val="0"/>
          <w:bCs w:val="0"/>
          <w:lang w:eastAsia="en-GB"/>
        </w:rPr>
        <w:t>Improved efficiency in the process of project idea submission, response evaluation, and project group formation.</w:t>
      </w:r>
    </w:p>
    <w:p w14:paraId="582B3FF5" w14:textId="77777777" w:rsidR="00167B64" w:rsidRPr="00167B64" w:rsidRDefault="00167B64" w:rsidP="007E24DE">
      <w:pPr>
        <w:pStyle w:val="Caption"/>
        <w:numPr>
          <w:ilvl w:val="0"/>
          <w:numId w:val="20"/>
        </w:numPr>
        <w:rPr>
          <w:b w:val="0"/>
          <w:bCs w:val="0"/>
          <w:lang w:eastAsia="en-GB"/>
        </w:rPr>
      </w:pPr>
      <w:r w:rsidRPr="00167B64">
        <w:rPr>
          <w:b w:val="0"/>
          <w:bCs w:val="0"/>
          <w:lang w:eastAsia="en-GB"/>
        </w:rPr>
        <w:t>Enhanced transparency and accessibility for students, supervisors, coordinators, and evaluators throughout the project lifecycle.</w:t>
      </w:r>
    </w:p>
    <w:p w14:paraId="0E4184DB" w14:textId="77777777" w:rsidR="00167B64" w:rsidRPr="00167B64" w:rsidRDefault="00167B64" w:rsidP="007E24DE">
      <w:pPr>
        <w:pStyle w:val="Caption"/>
        <w:numPr>
          <w:ilvl w:val="0"/>
          <w:numId w:val="20"/>
        </w:numPr>
        <w:rPr>
          <w:b w:val="0"/>
          <w:bCs w:val="0"/>
          <w:lang w:eastAsia="en-GB"/>
        </w:rPr>
      </w:pPr>
      <w:r w:rsidRPr="00167B64">
        <w:rPr>
          <w:b w:val="0"/>
          <w:bCs w:val="0"/>
          <w:lang w:eastAsia="en-GB"/>
        </w:rPr>
        <w:t>Automation of various tasks, such as task assignment, submission tracking, and evaluation, reducing manual effort and minimizing errors.</w:t>
      </w:r>
    </w:p>
    <w:p w14:paraId="029279CA" w14:textId="77777777" w:rsidR="00167B64" w:rsidRPr="00167B64" w:rsidRDefault="00167B64" w:rsidP="007E24DE">
      <w:pPr>
        <w:pStyle w:val="Caption"/>
        <w:numPr>
          <w:ilvl w:val="0"/>
          <w:numId w:val="20"/>
        </w:numPr>
        <w:rPr>
          <w:b w:val="0"/>
          <w:bCs w:val="0"/>
          <w:lang w:eastAsia="en-GB"/>
        </w:rPr>
      </w:pPr>
      <w:r w:rsidRPr="00167B64">
        <w:rPr>
          <w:b w:val="0"/>
          <w:bCs w:val="0"/>
          <w:lang w:eastAsia="en-GB"/>
        </w:rPr>
        <w:t>The provision of comprehensive project monitoring tools for coordinators, including task histories and student submissions for better progress tracking.</w:t>
      </w:r>
    </w:p>
    <w:p w14:paraId="5293F214" w14:textId="693AAD3A" w:rsidR="00E0605B" w:rsidRPr="00167B64" w:rsidRDefault="00E0605B" w:rsidP="00167B64">
      <w:pPr>
        <w:pStyle w:val="ListParagraph"/>
        <w:jc w:val="both"/>
        <w:rPr>
          <w:rFonts w:ascii="Times New Roman" w:hAnsi="Times New Roman" w:cs="Times New Roman"/>
          <w:color w:val="FF0000"/>
        </w:rPr>
      </w:pPr>
    </w:p>
    <w:p w14:paraId="10BABB9D" w14:textId="77777777" w:rsidR="00A92C1B" w:rsidRDefault="00D42722" w:rsidP="00A31DD9">
      <w:pPr>
        <w:pStyle w:val="Heading2"/>
      </w:pPr>
      <w:bookmarkStart w:id="65" w:name="_Toc69373671"/>
      <w:bookmarkStart w:id="66" w:name="_Toc69374073"/>
      <w:r>
        <w:t>Report</w:t>
      </w:r>
      <w:r w:rsidR="00A92C1B">
        <w:t xml:space="preserve"> organisation</w:t>
      </w:r>
      <w:bookmarkEnd w:id="59"/>
      <w:bookmarkEnd w:id="60"/>
      <w:bookmarkEnd w:id="61"/>
      <w:bookmarkEnd w:id="62"/>
      <w:bookmarkEnd w:id="63"/>
      <w:bookmarkEnd w:id="64"/>
      <w:bookmarkEnd w:id="65"/>
      <w:bookmarkEnd w:id="66"/>
    </w:p>
    <w:p w14:paraId="66BC4169" w14:textId="77777777" w:rsidR="0024441E" w:rsidRPr="00A61BA8" w:rsidRDefault="009C799D" w:rsidP="00007DFF">
      <w:pPr>
        <w:rPr>
          <w:color w:val="FF0000"/>
        </w:rPr>
      </w:pPr>
      <w:r w:rsidRPr="00A61BA8">
        <w:rPr>
          <w:color w:val="FF0000"/>
        </w:rPr>
        <w:t>[Give a brief structure of your report here. You can use a diagram to present it as well. Sample is given below.]</w:t>
      </w:r>
    </w:p>
    <w:p w14:paraId="5F264F01" w14:textId="77777777" w:rsidR="00A92C1B" w:rsidRDefault="00A92C1B" w:rsidP="00007DFF">
      <w:r>
        <w:t xml:space="preserve">The structure of the </w:t>
      </w:r>
      <w:r w:rsidR="00297DEF">
        <w:t>report</w:t>
      </w:r>
      <w:r>
        <w:t xml:space="preserve"> is illustrated in figure 1.1. </w:t>
      </w:r>
      <w:r w:rsidRPr="00AD2EE1">
        <w:rPr>
          <w:b/>
        </w:rPr>
        <w:t>Chapter 2</w:t>
      </w:r>
      <w:r>
        <w:t xml:space="preserve"> discusses the current state of the art in virtual organisations. The work in chapter 2 reflects the foundations of VOs in the enterprise integration movement. It also explains various concepts, methodologies and frameworks related to VOs. Finally the problem of partner selection in VOs is discussed in detail with an overview and critique of existing work.</w:t>
      </w:r>
    </w:p>
    <w:p w14:paraId="5BB1CED9" w14:textId="77777777" w:rsidR="00A92C1B" w:rsidRDefault="00A92C1B" w:rsidP="00007DFF"/>
    <w:p w14:paraId="4F5953D7" w14:textId="77777777" w:rsidR="00A92C1B" w:rsidRDefault="00A92C1B" w:rsidP="00007DFF">
      <w:r w:rsidRPr="00AD2EE1">
        <w:rPr>
          <w:b/>
        </w:rPr>
        <w:t>Chapter 3</w:t>
      </w:r>
      <w:r w:rsidR="00412D1C">
        <w:t xml:space="preserve"> focuses on something</w:t>
      </w:r>
      <w:r>
        <w:t>.</w:t>
      </w:r>
    </w:p>
    <w:p w14:paraId="30F2465C" w14:textId="77777777" w:rsidR="00A92C1B" w:rsidRDefault="00A92C1B" w:rsidP="00007DFF"/>
    <w:p w14:paraId="5981F66F" w14:textId="77777777" w:rsidR="00A92C1B" w:rsidRDefault="00A92C1B" w:rsidP="00007DFF">
      <w:proofErr w:type="gramStart"/>
      <w:r w:rsidRPr="00AD2EE1">
        <w:rPr>
          <w:b/>
        </w:rPr>
        <w:t>Chapter 4</w:t>
      </w:r>
      <w:r>
        <w:t xml:space="preserve"> starts </w:t>
      </w:r>
      <w:r w:rsidR="00412D1C">
        <w:t>discusses</w:t>
      </w:r>
      <w:proofErr w:type="gramEnd"/>
      <w:r w:rsidR="00412D1C">
        <w:t xml:space="preserve"> few more things.</w:t>
      </w:r>
    </w:p>
    <w:p w14:paraId="69D7F74F" w14:textId="77777777" w:rsidR="00A92C1B" w:rsidRDefault="00A92C1B" w:rsidP="00007DFF"/>
    <w:p w14:paraId="1D377CA0" w14:textId="77777777" w:rsidR="00A92C1B" w:rsidRDefault="00A92C1B" w:rsidP="00007DFF">
      <w:r w:rsidRPr="00AD2EE1">
        <w:rPr>
          <w:b/>
        </w:rPr>
        <w:t>Chapter 5</w:t>
      </w:r>
      <w:r>
        <w:t xml:space="preserve"> discusses the applicability of the PPEF in a case study of surgical instrument manufacturing. </w:t>
      </w:r>
      <w:r w:rsidRPr="00AD2EE1">
        <w:rPr>
          <w:b/>
        </w:rPr>
        <w:t>Chapter 6</w:t>
      </w:r>
      <w:r>
        <w:t xml:space="preserve"> consists of discussion related to the evaluation of the PPEF with respect to existing partner selection techniques. Contributions of the current work and further developments to the work are also proposed in this chapter. </w:t>
      </w:r>
      <w:r w:rsidRPr="00AD2EE1">
        <w:rPr>
          <w:b/>
        </w:rPr>
        <w:t>Chapter 7</w:t>
      </w:r>
      <w:r>
        <w:t xml:space="preserve"> concludes the thesis by summarising different aspects of the work.</w:t>
      </w:r>
    </w:p>
    <w:p w14:paraId="74B4C151" w14:textId="77777777" w:rsidR="00A92C1B" w:rsidRDefault="00A92C1B" w:rsidP="00007DFF"/>
    <w:p w14:paraId="55692D4C" w14:textId="77777777" w:rsidR="00A92C1B" w:rsidRDefault="00A92C1B" w:rsidP="00B102A1">
      <w:pPr>
        <w:jc w:val="center"/>
      </w:pPr>
      <w:r>
        <w:object w:dxaOrig="7908" w:dyaOrig="5611" w14:anchorId="6231D8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280.8pt" o:ole="">
            <v:imagedata r:id="rId12" o:title=""/>
          </v:shape>
          <o:OLEObject Type="Embed" ProgID="Visio.Drawing.11" ShapeID="_x0000_i1025" DrawAspect="Content" ObjectID="_1747088826" r:id="rId13"/>
        </w:object>
      </w:r>
    </w:p>
    <w:p w14:paraId="3EFB939A" w14:textId="77777777" w:rsidR="00A92C1B" w:rsidRDefault="00A92C1B" w:rsidP="008C139A">
      <w:pPr>
        <w:pStyle w:val="FigureCaption"/>
      </w:pPr>
      <w:bookmarkStart w:id="67" w:name="_Toc188866643"/>
      <w:bookmarkStart w:id="68" w:name="_Toc201375007"/>
      <w:bookmarkStart w:id="69" w:name="_Toc426975671"/>
      <w:r>
        <w:t>Thesis organisation</w:t>
      </w:r>
      <w:bookmarkEnd w:id="67"/>
      <w:bookmarkEnd w:id="68"/>
      <w:bookmarkEnd w:id="69"/>
    </w:p>
    <w:p w14:paraId="545A505D" w14:textId="77777777" w:rsidR="004615A9" w:rsidRDefault="004615A9" w:rsidP="004615A9"/>
    <w:p w14:paraId="27C9DC53" w14:textId="77777777" w:rsidR="004615A9" w:rsidRDefault="004615A9" w:rsidP="004615A9">
      <w:r>
        <w:br w:type="page"/>
      </w:r>
    </w:p>
    <w:p w14:paraId="06161C25" w14:textId="77777777" w:rsidR="006D4B76" w:rsidRDefault="004615A9" w:rsidP="00840B73">
      <w:pPr>
        <w:pStyle w:val="Heading1"/>
      </w:pPr>
      <w:r>
        <w:lastRenderedPageBreak/>
        <w:t xml:space="preserve"> </w:t>
      </w:r>
      <w:bookmarkStart w:id="70" w:name="_Toc188868422"/>
      <w:bookmarkStart w:id="71" w:name="_Toc200256479"/>
      <w:bookmarkStart w:id="72" w:name="_Toc200257587"/>
      <w:bookmarkStart w:id="73" w:name="_Toc200350149"/>
      <w:bookmarkStart w:id="74" w:name="_Toc200768841"/>
      <w:bookmarkStart w:id="75" w:name="_Toc200769175"/>
      <w:bookmarkStart w:id="76" w:name="_Toc200769666"/>
      <w:bookmarkStart w:id="77" w:name="_Toc200775245"/>
      <w:bookmarkStart w:id="78" w:name="_Toc200944225"/>
      <w:bookmarkStart w:id="79" w:name="_Toc201374924"/>
      <w:bookmarkStart w:id="80" w:name="_Toc69374074"/>
      <w:bookmarkStart w:id="81" w:name="_Toc188868423"/>
      <w:bookmarkStart w:id="82" w:name="_Toc200256480"/>
      <w:bookmarkStart w:id="83" w:name="_Toc200350150"/>
      <w:bookmarkStart w:id="84" w:name="_Toc201374925"/>
      <w:bookmarkEnd w:id="70"/>
      <w:bookmarkEnd w:id="71"/>
      <w:bookmarkEnd w:id="72"/>
      <w:bookmarkEnd w:id="73"/>
      <w:bookmarkEnd w:id="74"/>
      <w:bookmarkEnd w:id="75"/>
      <w:bookmarkEnd w:id="76"/>
      <w:bookmarkEnd w:id="77"/>
      <w:bookmarkEnd w:id="78"/>
      <w:bookmarkEnd w:id="79"/>
      <w:bookmarkEnd w:id="80"/>
    </w:p>
    <w:p w14:paraId="19426F91" w14:textId="77777777" w:rsidR="00A92C1B" w:rsidRDefault="00A61BA8" w:rsidP="00966BE2">
      <w:pPr>
        <w:pStyle w:val="ChapterName"/>
      </w:pPr>
      <w:bookmarkStart w:id="85" w:name="_Toc69374075"/>
      <w:r>
        <w:t>Background</w:t>
      </w:r>
      <w:bookmarkEnd w:id="81"/>
      <w:bookmarkEnd w:id="82"/>
      <w:bookmarkEnd w:id="83"/>
      <w:bookmarkEnd w:id="84"/>
      <w:r>
        <w:t xml:space="preserve"> Study</w:t>
      </w:r>
      <w:r w:rsidR="008400AD">
        <w:t>/Literature Review</w:t>
      </w:r>
      <w:bookmarkEnd w:id="85"/>
    </w:p>
    <w:p w14:paraId="4D61698C" w14:textId="77777777" w:rsidR="00F460CC" w:rsidRPr="00F460CC" w:rsidRDefault="00F460CC" w:rsidP="00F460CC">
      <w:pPr>
        <w:pStyle w:val="Caption"/>
        <w:rPr>
          <w:b w:val="0"/>
          <w:bCs w:val="0"/>
          <w:lang w:eastAsia="en-GB"/>
        </w:rPr>
      </w:pPr>
      <w:r w:rsidRPr="00F460CC">
        <w:rPr>
          <w:b w:val="0"/>
          <w:bCs w:val="0"/>
          <w:lang w:eastAsia="en-GB"/>
        </w:rPr>
        <w:t>In this chapter, we will conduct a comprehensive background study and literature review to gain a deeper understanding of project management systems and related research in the field. The purpose of this study is to identify the existing work, critique its strengths and weaknesses, and highlight the motivation and importance of our FYP Management System.</w:t>
      </w:r>
    </w:p>
    <w:p w14:paraId="2D1AFB20" w14:textId="77777777" w:rsidR="00F460CC" w:rsidRPr="00F460CC" w:rsidRDefault="00F460CC" w:rsidP="00F460CC">
      <w:pPr>
        <w:pStyle w:val="Caption"/>
        <w:rPr>
          <w:b w:val="0"/>
          <w:bCs w:val="0"/>
          <w:lang w:eastAsia="en-GB"/>
        </w:rPr>
      </w:pPr>
      <w:r w:rsidRPr="00F460CC">
        <w:rPr>
          <w:b w:val="0"/>
          <w:bCs w:val="0"/>
          <w:lang w:eastAsia="en-GB"/>
        </w:rPr>
        <w:t xml:space="preserve">As part of our background study, we examined a wide range of project management systems and software applications available in the market. We </w:t>
      </w:r>
      <w:proofErr w:type="spellStart"/>
      <w:r w:rsidRPr="00F460CC">
        <w:rPr>
          <w:b w:val="0"/>
          <w:bCs w:val="0"/>
          <w:lang w:eastAsia="en-GB"/>
        </w:rPr>
        <w:t>analyzed</w:t>
      </w:r>
      <w:proofErr w:type="spellEnd"/>
      <w:r w:rsidRPr="00F460CC">
        <w:rPr>
          <w:b w:val="0"/>
          <w:bCs w:val="0"/>
          <w:lang w:eastAsia="en-GB"/>
        </w:rPr>
        <w:t xml:space="preserve"> their features, functionalities, and limitations to understand how they support project coordination, communication, and documentation. This review helped us identify the common components and functionalities that are essential for an effective project management system.</w:t>
      </w:r>
    </w:p>
    <w:p w14:paraId="7F20B73D" w14:textId="77777777" w:rsidR="00F460CC" w:rsidRPr="00F460CC" w:rsidRDefault="00F460CC" w:rsidP="00F460CC">
      <w:pPr>
        <w:pStyle w:val="Caption"/>
        <w:rPr>
          <w:b w:val="0"/>
          <w:bCs w:val="0"/>
          <w:lang w:eastAsia="en-GB"/>
        </w:rPr>
      </w:pPr>
      <w:r w:rsidRPr="00F460CC">
        <w:rPr>
          <w:b w:val="0"/>
          <w:bCs w:val="0"/>
          <w:lang w:eastAsia="en-GB"/>
        </w:rPr>
        <w:t>Furthermore, we explored the state-of-the-art techniques and research articles in the field of project management systems. By studying the latest advancements, methodologies, and best practices, we gained insights into the current trends and emerging technologies in project management. This information allowed us to align our FYP Management System with the latest industry standards and practices.</w:t>
      </w:r>
    </w:p>
    <w:p w14:paraId="25229D57" w14:textId="77777777" w:rsidR="00F460CC" w:rsidRPr="00F460CC" w:rsidRDefault="00F460CC" w:rsidP="00F460CC">
      <w:pPr>
        <w:pStyle w:val="Caption"/>
        <w:rPr>
          <w:b w:val="0"/>
          <w:bCs w:val="0"/>
          <w:lang w:eastAsia="en-GB"/>
        </w:rPr>
      </w:pPr>
      <w:r w:rsidRPr="00F460CC">
        <w:rPr>
          <w:b w:val="0"/>
          <w:bCs w:val="0"/>
          <w:lang w:eastAsia="en-GB"/>
        </w:rPr>
        <w:t>In addition to examining existing systems and research, we also conducted a critical analysis of the literature to identify gaps and areas for improvement. We assessed the strengths and weaknesses of previous work, including any unreasonable assumptions or limitations. This analysis helped us identify opportunities to enhance the functionality, usability, and performance of our FYP Management System.</w:t>
      </w:r>
    </w:p>
    <w:p w14:paraId="3BFAE7F3" w14:textId="77777777" w:rsidR="00F460CC" w:rsidRPr="00F460CC" w:rsidRDefault="00F460CC" w:rsidP="00F460CC">
      <w:pPr>
        <w:pStyle w:val="Caption"/>
        <w:rPr>
          <w:b w:val="0"/>
          <w:bCs w:val="0"/>
          <w:lang w:eastAsia="en-GB"/>
        </w:rPr>
      </w:pPr>
      <w:r w:rsidRPr="00F460CC">
        <w:rPr>
          <w:b w:val="0"/>
          <w:bCs w:val="0"/>
          <w:lang w:eastAsia="en-GB"/>
        </w:rPr>
        <w:t xml:space="preserve">Overall, </w:t>
      </w:r>
      <w:proofErr w:type="gramStart"/>
      <w:r w:rsidRPr="00F460CC">
        <w:rPr>
          <w:b w:val="0"/>
          <w:bCs w:val="0"/>
          <w:lang w:eastAsia="en-GB"/>
        </w:rPr>
        <w:t>this background study and literature review provide</w:t>
      </w:r>
      <w:proofErr w:type="gramEnd"/>
      <w:r w:rsidRPr="00F460CC">
        <w:rPr>
          <w:b w:val="0"/>
          <w:bCs w:val="0"/>
          <w:lang w:eastAsia="en-GB"/>
        </w:rPr>
        <w:t xml:space="preserve"> a comprehensive understanding of the existing project management systems, the state-of-the-art techniques, and the gaps in current research. By building upon this knowledge, we aim to develop a robust and efficient FYP Management System that addresses the specific needs and challenges of our university's project management process.</w:t>
      </w:r>
    </w:p>
    <w:p w14:paraId="24BEC307" w14:textId="13CEC34B" w:rsidR="002D0B81" w:rsidRPr="003D5E98" w:rsidRDefault="002D0B81" w:rsidP="00F460CC">
      <w:pPr>
        <w:rPr>
          <w:color w:val="FF0000"/>
        </w:rPr>
      </w:pPr>
    </w:p>
    <w:p w14:paraId="126CBD5E" w14:textId="77777777" w:rsidR="00A92C1B" w:rsidRDefault="00A92C1B" w:rsidP="00840B73">
      <w:pPr>
        <w:pStyle w:val="Heading1"/>
      </w:pPr>
      <w:bookmarkStart w:id="86" w:name="_Toc188868439"/>
      <w:bookmarkStart w:id="87" w:name="_Toc200256510"/>
      <w:bookmarkStart w:id="88" w:name="_Toc200257604"/>
      <w:bookmarkStart w:id="89" w:name="_Toc200350166"/>
      <w:bookmarkStart w:id="90" w:name="_Toc200768857"/>
      <w:bookmarkStart w:id="91" w:name="_Toc200769191"/>
      <w:bookmarkStart w:id="92" w:name="_Toc200769683"/>
      <w:bookmarkStart w:id="93" w:name="_Toc200775262"/>
      <w:bookmarkStart w:id="94" w:name="_Toc200944242"/>
      <w:bookmarkStart w:id="95" w:name="_Toc201374941"/>
      <w:bookmarkStart w:id="96" w:name="_Toc69374080"/>
      <w:bookmarkEnd w:id="86"/>
      <w:bookmarkEnd w:id="87"/>
      <w:bookmarkEnd w:id="88"/>
      <w:bookmarkEnd w:id="89"/>
      <w:bookmarkEnd w:id="90"/>
      <w:bookmarkEnd w:id="91"/>
      <w:bookmarkEnd w:id="92"/>
      <w:bookmarkEnd w:id="93"/>
      <w:bookmarkEnd w:id="94"/>
      <w:bookmarkEnd w:id="95"/>
      <w:bookmarkEnd w:id="96"/>
    </w:p>
    <w:p w14:paraId="70A9795D" w14:textId="77777777" w:rsidR="00A92C1B" w:rsidRDefault="003D5E98" w:rsidP="00C55D33">
      <w:pPr>
        <w:pStyle w:val="ChapterName"/>
      </w:pPr>
      <w:bookmarkStart w:id="97" w:name="_Toc69374081"/>
      <w:r>
        <w:t>System Requirements</w:t>
      </w:r>
      <w:bookmarkEnd w:id="97"/>
    </w:p>
    <w:p w14:paraId="13334F47" w14:textId="23422D0D" w:rsidR="00620009" w:rsidRPr="00661D08" w:rsidRDefault="00661D08" w:rsidP="00620009">
      <w:pPr>
        <w:rPr>
          <w:rStyle w:val="Emphasis"/>
          <w:i w:val="0"/>
          <w:iCs w:val="0"/>
        </w:rPr>
      </w:pPr>
      <w:r w:rsidRPr="00661D08">
        <w:rPr>
          <w:rStyle w:val="Emphasis"/>
          <w:i w:val="0"/>
          <w:iCs w:val="0"/>
        </w:rPr>
        <w:lastRenderedPageBreak/>
        <w:t>In this chapter, we provide a detailed analysis of the system requirements for the FYP Management System. These requirements outline the functional and non-functional aspects that the system should fulfil in order to meet the needs of the users and achieve the project objectives. The system requirements are categorized into different sections as follows:</w:t>
      </w:r>
    </w:p>
    <w:p w14:paraId="599677BD" w14:textId="1D24A9FB" w:rsidR="00915C2E" w:rsidRDefault="00915C2E" w:rsidP="00915C2E">
      <w:pPr>
        <w:pStyle w:val="Heading2"/>
      </w:pPr>
      <w:r>
        <w:lastRenderedPageBreak/>
        <w:t>Use Case Diagra</w:t>
      </w:r>
      <w:r w:rsidR="00E84116">
        <w:t>m</w:t>
      </w:r>
    </w:p>
    <w:p w14:paraId="33C7A06B" w14:textId="5CBCC31F" w:rsidR="00915C2E" w:rsidRPr="00915C2E" w:rsidRDefault="00E84116" w:rsidP="00E84116">
      <w:pPr>
        <w:ind w:left="-1440"/>
      </w:pPr>
      <w:r>
        <w:rPr>
          <w:noProof/>
          <w:lang w:eastAsia="en-GB"/>
        </w:rPr>
        <w:lastRenderedPageBreak/>
        <w:drawing>
          <wp:inline distT="0" distB="0" distL="0" distR="0" wp14:anchorId="7BBFD890" wp14:editId="517C9E2A">
            <wp:extent cx="8807147" cy="6751789"/>
            <wp:effectExtent l="0" t="952" r="0" b="0"/>
            <wp:docPr id="894847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8850001" cy="6784642"/>
                    </a:xfrm>
                    <a:prstGeom prst="rect">
                      <a:avLst/>
                    </a:prstGeom>
                    <a:noFill/>
                    <a:ln>
                      <a:noFill/>
                    </a:ln>
                  </pic:spPr>
                </pic:pic>
              </a:graphicData>
            </a:graphic>
          </wp:inline>
        </w:drawing>
      </w:r>
    </w:p>
    <w:p w14:paraId="10E183FB" w14:textId="6B74943F" w:rsidR="00915C2E" w:rsidRDefault="00915C2E" w:rsidP="00915C2E">
      <w:pPr>
        <w:pStyle w:val="Heading2"/>
      </w:pPr>
      <w:r>
        <w:lastRenderedPageBreak/>
        <w:t>Functional Requirement</w:t>
      </w:r>
    </w:p>
    <w:p w14:paraId="75D0EF2D" w14:textId="77777777" w:rsidR="00915C2E" w:rsidRDefault="00915C2E" w:rsidP="00915C2E"/>
    <w:p w14:paraId="7BD947DF" w14:textId="7C4FE47B" w:rsidR="00C63AE6" w:rsidRPr="00773CFB" w:rsidRDefault="00560196" w:rsidP="00773CFB">
      <w:pPr>
        <w:jc w:val="center"/>
        <w:rPr>
          <w:b/>
          <w:bCs/>
          <w:u w:val="single"/>
        </w:rPr>
      </w:pPr>
      <w:r w:rsidRPr="00773CFB">
        <w:rPr>
          <w:b/>
          <w:bCs/>
          <w:u w:val="single"/>
        </w:rPr>
        <w:t>Submit FYP Ideas UC01:</w:t>
      </w:r>
    </w:p>
    <w:p w14:paraId="4EDF941C" w14:textId="77777777" w:rsidR="00560196" w:rsidRPr="00560196" w:rsidRDefault="00560196" w:rsidP="00915C2E">
      <w:pPr>
        <w:rPr>
          <w:b/>
          <w:bCs/>
        </w:rPr>
      </w:pPr>
    </w:p>
    <w:p w14:paraId="7E8580BB"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r w:rsidRPr="00891038">
        <w:rPr>
          <w:b/>
          <w:bCs/>
        </w:rPr>
        <w:t>Use Case 1:</w:t>
      </w:r>
      <w:r w:rsidRPr="00891038">
        <w:t xml:space="preserve"> Submit FYP Ideas UC01 </w:t>
      </w:r>
    </w:p>
    <w:p w14:paraId="62A886BC"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r w:rsidRPr="00891038">
        <w:t xml:space="preserve">Actor: </w:t>
      </w:r>
      <w:bookmarkStart w:id="98" w:name="_Hlk128626749"/>
      <w:r w:rsidRPr="00891038">
        <w:t>Supervisor</w:t>
      </w:r>
      <w:bookmarkEnd w:id="98"/>
    </w:p>
    <w:p w14:paraId="7645BD6D"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r w:rsidRPr="00891038">
        <w:t xml:space="preserve">Precondition: Supervisor is logged in and has access to the system. </w:t>
      </w:r>
    </w:p>
    <w:p w14:paraId="6C80E459"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tabs>
          <w:tab w:val="left" w:pos="709"/>
        </w:tabs>
        <w:spacing w:after="140"/>
      </w:pPr>
      <w:r w:rsidRPr="00891038">
        <w:t>Basic Flow: Supervisor fills in the required FYP idea details.</w:t>
      </w:r>
    </w:p>
    <w:p w14:paraId="501AB13E" w14:textId="0D791D27" w:rsidR="00F4015D" w:rsidRPr="00C413D1" w:rsidRDefault="00F4015D" w:rsidP="0086623F">
      <w:pPr>
        <w:pStyle w:val="BodyText"/>
        <w:pBdr>
          <w:top w:val="single" w:sz="2" w:space="1" w:color="D9D9E3"/>
          <w:left w:val="single" w:sz="2" w:space="1" w:color="D9D9E3"/>
          <w:bottom w:val="single" w:sz="2" w:space="1" w:color="D9D9E3"/>
          <w:right w:val="single" w:sz="2" w:space="1" w:color="D9D9E3"/>
        </w:pBdr>
        <w:ind w:left="426"/>
        <w:rPr>
          <w:b/>
          <w:bCs/>
        </w:rPr>
      </w:pPr>
      <w:r w:rsidRPr="00891038">
        <w:t xml:space="preserve"> </w:t>
      </w:r>
      <w:r w:rsidRPr="00C413D1">
        <w:rPr>
          <w:b/>
          <w:bCs/>
        </w:rPr>
        <w:t>Actor Actions:</w:t>
      </w:r>
    </w:p>
    <w:p w14:paraId="2B0E79AE" w14:textId="77777777" w:rsidR="00F4015D" w:rsidRPr="00891038" w:rsidRDefault="00F4015D" w:rsidP="007E24DE">
      <w:pPr>
        <w:pStyle w:val="BodyText"/>
        <w:numPr>
          <w:ilvl w:val="0"/>
          <w:numId w:val="38"/>
        </w:numPr>
        <w:pBdr>
          <w:top w:val="single" w:sz="2" w:space="1" w:color="D9D9E3"/>
          <w:left w:val="single" w:sz="2" w:space="1" w:color="D9D9E3"/>
          <w:bottom w:val="single" w:sz="2" w:space="1" w:color="D9D9E3"/>
          <w:right w:val="single" w:sz="2" w:space="1" w:color="D9D9E3"/>
        </w:pBdr>
        <w:tabs>
          <w:tab w:val="left" w:pos="709"/>
        </w:tabs>
        <w:suppressAutoHyphens/>
        <w:spacing w:before="0" w:after="0" w:line="276" w:lineRule="auto"/>
        <w:jc w:val="left"/>
      </w:pPr>
      <w:r w:rsidRPr="00891038">
        <w:t>Supervisor navigates to the FYP Ideas submission page.</w:t>
      </w:r>
    </w:p>
    <w:p w14:paraId="655EE01A" w14:textId="77777777" w:rsidR="00F4015D" w:rsidRPr="00891038" w:rsidRDefault="00F4015D" w:rsidP="007E24DE">
      <w:pPr>
        <w:pStyle w:val="BodyText"/>
        <w:numPr>
          <w:ilvl w:val="0"/>
          <w:numId w:val="38"/>
        </w:numPr>
        <w:pBdr>
          <w:top w:val="single" w:sz="2" w:space="1" w:color="D9D9E3"/>
          <w:left w:val="single" w:sz="2" w:space="1" w:color="D9D9E3"/>
          <w:bottom w:val="single" w:sz="2" w:space="1" w:color="D9D9E3"/>
          <w:right w:val="single" w:sz="2" w:space="1" w:color="D9D9E3"/>
        </w:pBdr>
        <w:tabs>
          <w:tab w:val="left" w:pos="709"/>
        </w:tabs>
        <w:suppressAutoHyphens/>
        <w:spacing w:before="0" w:after="0" w:line="276" w:lineRule="auto"/>
        <w:jc w:val="left"/>
      </w:pPr>
      <w:r w:rsidRPr="00891038">
        <w:t>Supervisor enters the FYP idea details.</w:t>
      </w:r>
    </w:p>
    <w:p w14:paraId="03C821C3" w14:textId="77777777" w:rsidR="00F4015D" w:rsidRPr="00891038" w:rsidRDefault="00F4015D" w:rsidP="007E24DE">
      <w:pPr>
        <w:pStyle w:val="BodyText"/>
        <w:numPr>
          <w:ilvl w:val="0"/>
          <w:numId w:val="38"/>
        </w:numPr>
        <w:pBdr>
          <w:top w:val="single" w:sz="2" w:space="1" w:color="D9D9E3"/>
          <w:left w:val="single" w:sz="2" w:space="1" w:color="D9D9E3"/>
          <w:bottom w:val="single" w:sz="2" w:space="1" w:color="D9D9E3"/>
          <w:right w:val="single" w:sz="2" w:space="1" w:color="D9D9E3"/>
        </w:pBdr>
        <w:tabs>
          <w:tab w:val="left" w:pos="709"/>
        </w:tabs>
        <w:suppressAutoHyphens/>
        <w:spacing w:before="0" w:after="140" w:line="276" w:lineRule="auto"/>
        <w:jc w:val="left"/>
      </w:pPr>
      <w:r w:rsidRPr="00891038">
        <w:t>Supervisor submits the FYP idea.</w:t>
      </w:r>
    </w:p>
    <w:p w14:paraId="2FC3E0ED" w14:textId="77777777" w:rsidR="00F4015D" w:rsidRPr="00C413D1" w:rsidRDefault="00F4015D" w:rsidP="00F4015D">
      <w:pPr>
        <w:pStyle w:val="BodyText"/>
        <w:pBdr>
          <w:top w:val="single" w:sz="2" w:space="1" w:color="D9D9E3"/>
          <w:left w:val="single" w:sz="2" w:space="1" w:color="D9D9E3"/>
          <w:bottom w:val="single" w:sz="2" w:space="1" w:color="D9D9E3"/>
          <w:right w:val="single" w:sz="2" w:space="1" w:color="D9D9E3"/>
        </w:pBdr>
        <w:tabs>
          <w:tab w:val="left" w:pos="709"/>
        </w:tabs>
        <w:ind w:left="426"/>
        <w:rPr>
          <w:b/>
          <w:bCs/>
        </w:rPr>
      </w:pPr>
      <w:r w:rsidRPr="00891038">
        <w:t xml:space="preserve"> </w:t>
      </w:r>
      <w:r w:rsidRPr="00C413D1">
        <w:rPr>
          <w:b/>
          <w:bCs/>
        </w:rPr>
        <w:t>System Response:</w:t>
      </w:r>
    </w:p>
    <w:p w14:paraId="0898A896" w14:textId="261F829C" w:rsidR="00F4015D" w:rsidRPr="00891038" w:rsidRDefault="00F4015D" w:rsidP="007E24DE">
      <w:pPr>
        <w:pStyle w:val="BodyText"/>
        <w:numPr>
          <w:ilvl w:val="0"/>
          <w:numId w:val="39"/>
        </w:numPr>
        <w:pBdr>
          <w:top w:val="single" w:sz="2" w:space="1" w:color="D9D9E3"/>
          <w:left w:val="single" w:sz="2" w:space="1" w:color="D9D9E3"/>
          <w:bottom w:val="single" w:sz="2" w:space="1" w:color="D9D9E3"/>
          <w:right w:val="single" w:sz="2" w:space="1" w:color="D9D9E3"/>
        </w:pBdr>
        <w:tabs>
          <w:tab w:val="left" w:pos="709"/>
        </w:tabs>
        <w:suppressAutoHyphens/>
        <w:spacing w:before="0" w:after="0" w:line="276" w:lineRule="auto"/>
        <w:jc w:val="left"/>
      </w:pPr>
      <w:r w:rsidRPr="00891038">
        <w:t xml:space="preserve">The system saves the FYP idea and notifies the FYP coordinator. </w:t>
      </w:r>
    </w:p>
    <w:p w14:paraId="638836B7"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ind w:left="426"/>
      </w:pPr>
    </w:p>
    <w:p w14:paraId="7BA7FB78" w14:textId="77777777" w:rsidR="00F4015D" w:rsidRPr="00C413D1" w:rsidRDefault="00F4015D" w:rsidP="00F4015D">
      <w:pPr>
        <w:pStyle w:val="BodyText"/>
        <w:pBdr>
          <w:top w:val="single" w:sz="2" w:space="1" w:color="D9D9E3"/>
          <w:left w:val="single" w:sz="2" w:space="1" w:color="D9D9E3"/>
          <w:bottom w:val="single" w:sz="2" w:space="1" w:color="D9D9E3"/>
          <w:right w:val="single" w:sz="2" w:space="1" w:color="D9D9E3"/>
        </w:pBdr>
        <w:tabs>
          <w:tab w:val="left" w:pos="709"/>
        </w:tabs>
        <w:ind w:left="426"/>
        <w:rPr>
          <w:b/>
          <w:bCs/>
        </w:rPr>
      </w:pPr>
      <w:r w:rsidRPr="00C413D1">
        <w:rPr>
          <w:b/>
          <w:bCs/>
        </w:rPr>
        <w:t>Alternative Course of Action:</w:t>
      </w:r>
    </w:p>
    <w:p w14:paraId="7667277F" w14:textId="77777777" w:rsidR="00F4015D" w:rsidRPr="00891038" w:rsidRDefault="00F4015D" w:rsidP="007E24DE">
      <w:pPr>
        <w:pStyle w:val="BodyText"/>
        <w:numPr>
          <w:ilvl w:val="0"/>
          <w:numId w:val="39"/>
        </w:numPr>
        <w:pBdr>
          <w:top w:val="single" w:sz="2" w:space="1" w:color="D9D9E3"/>
          <w:left w:val="single" w:sz="2" w:space="1" w:color="D9D9E3"/>
          <w:bottom w:val="single" w:sz="2" w:space="1" w:color="D9D9E3"/>
          <w:right w:val="single" w:sz="2" w:space="1" w:color="D9D9E3"/>
        </w:pBdr>
        <w:tabs>
          <w:tab w:val="left" w:pos="709"/>
        </w:tabs>
        <w:suppressAutoHyphens/>
        <w:spacing w:before="0" w:after="140" w:line="276" w:lineRule="auto"/>
        <w:jc w:val="left"/>
      </w:pPr>
      <w:r w:rsidRPr="00891038">
        <w:t>If required details are missing, the system prompts the teacher to enter them.</w:t>
      </w:r>
    </w:p>
    <w:p w14:paraId="6E632B8B" w14:textId="55E7A561" w:rsidR="00F4015D" w:rsidRDefault="0086623F" w:rsidP="00F4015D">
      <w:r>
        <w:rPr>
          <w:noProof/>
          <w:lang w:eastAsia="en-GB"/>
        </w:rPr>
        <mc:AlternateContent>
          <mc:Choice Requires="wps">
            <w:drawing>
              <wp:anchor distT="0" distB="0" distL="114300" distR="114300" simplePos="0" relativeHeight="251653632" behindDoc="0" locked="0" layoutInCell="1" allowOverlap="1" wp14:anchorId="32C059C6" wp14:editId="081681B5">
                <wp:simplePos x="0" y="0"/>
                <wp:positionH relativeFrom="column">
                  <wp:posOffset>-704850</wp:posOffset>
                </wp:positionH>
                <wp:positionV relativeFrom="paragraph">
                  <wp:posOffset>224790</wp:posOffset>
                </wp:positionV>
                <wp:extent cx="6210300" cy="9525"/>
                <wp:effectExtent l="0" t="0" r="19050" b="28575"/>
                <wp:wrapNone/>
                <wp:docPr id="1492944716" name="Straight Connector 2"/>
                <wp:cNvGraphicFramePr/>
                <a:graphic xmlns:a="http://schemas.openxmlformats.org/drawingml/2006/main">
                  <a:graphicData uri="http://schemas.microsoft.com/office/word/2010/wordprocessingShape">
                    <wps:wsp>
                      <wps:cNvCnPr/>
                      <wps:spPr>
                        <a:xfrm>
                          <a:off x="0" y="0"/>
                          <a:ext cx="62103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0BC1AC32" id="Straight Connector 2"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5pt,17.7pt" to="433.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" strokecolor="#5b9bd5 [3204]" strokeweight=".5pt">
                <v:stroke joinstyle="miter"/>
              </v:line>
            </w:pict>
          </mc:Fallback>
        </mc:AlternateContent>
      </w:r>
    </w:p>
    <w:p w14:paraId="56476D32" w14:textId="77777777" w:rsidR="00F4015D" w:rsidRDefault="00F4015D" w:rsidP="00F4015D"/>
    <w:p w14:paraId="07750556" w14:textId="3AE7E867" w:rsidR="00560196" w:rsidRPr="00773CFB" w:rsidRDefault="00560196" w:rsidP="00773CFB">
      <w:pPr>
        <w:jc w:val="center"/>
        <w:rPr>
          <w:b/>
          <w:bCs/>
          <w:u w:val="single"/>
        </w:rPr>
      </w:pPr>
      <w:r w:rsidRPr="00773CFB">
        <w:rPr>
          <w:b/>
          <w:bCs/>
          <w:u w:val="single"/>
        </w:rPr>
        <w:t>View Student Response to FYP Idea:</w:t>
      </w:r>
    </w:p>
    <w:p w14:paraId="36063D59" w14:textId="77777777" w:rsidR="00560196" w:rsidRPr="00560196" w:rsidRDefault="00560196" w:rsidP="00F4015D">
      <w:pPr>
        <w:rPr>
          <w:b/>
          <w:bCs/>
        </w:rPr>
      </w:pPr>
    </w:p>
    <w:p w14:paraId="6D8A6FCD" w14:textId="7241D421"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r w:rsidRPr="00AF4C90">
        <w:rPr>
          <w:b/>
          <w:bCs/>
        </w:rPr>
        <w:t>Use Case 2:</w:t>
      </w:r>
      <w:r w:rsidRPr="00891038">
        <w:t xml:space="preserve"> View Student Response to FYP Idea </w:t>
      </w:r>
    </w:p>
    <w:p w14:paraId="72EFF27F"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r w:rsidRPr="00891038">
        <w:t xml:space="preserve">Actor: Supervisor </w:t>
      </w:r>
    </w:p>
    <w:p w14:paraId="7A36E90B"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r w:rsidRPr="00891038">
        <w:t xml:space="preserve">Precondition: </w:t>
      </w:r>
      <w:bookmarkStart w:id="99" w:name="_Hlk128628767"/>
      <w:r w:rsidRPr="00891038">
        <w:t xml:space="preserve">Supervisor </w:t>
      </w:r>
      <w:bookmarkEnd w:id="99"/>
      <w:r w:rsidRPr="00891038">
        <w:t xml:space="preserve">is logged in and has access to the system. </w:t>
      </w:r>
    </w:p>
    <w:p w14:paraId="27975564"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r w:rsidRPr="00891038">
        <w:t>Basic Flow: Supervisor selects the FYP idea.</w:t>
      </w:r>
    </w:p>
    <w:p w14:paraId="73B3A3AF"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ind w:left="196"/>
      </w:pPr>
    </w:p>
    <w:p w14:paraId="4D9B5FEB" w14:textId="77777777" w:rsidR="00F4015D" w:rsidRPr="00C413D1" w:rsidRDefault="00F4015D" w:rsidP="00F4015D">
      <w:pPr>
        <w:pStyle w:val="BodyText"/>
        <w:pBdr>
          <w:top w:val="single" w:sz="2" w:space="1" w:color="D9D9E3"/>
          <w:left w:val="single" w:sz="2" w:space="1" w:color="D9D9E3"/>
          <w:bottom w:val="single" w:sz="2" w:space="1" w:color="D9D9E3"/>
          <w:right w:val="single" w:sz="2" w:space="1" w:color="D9D9E3"/>
        </w:pBdr>
        <w:ind w:left="196"/>
        <w:rPr>
          <w:b/>
          <w:bCs/>
        </w:rPr>
      </w:pPr>
      <w:r w:rsidRPr="00C413D1">
        <w:rPr>
          <w:b/>
          <w:bCs/>
        </w:rPr>
        <w:t>Actor Actions:</w:t>
      </w:r>
    </w:p>
    <w:p w14:paraId="5CBB9136" w14:textId="77777777" w:rsidR="00F4015D" w:rsidRPr="00891038" w:rsidRDefault="00F4015D" w:rsidP="007E24DE">
      <w:pPr>
        <w:pStyle w:val="BodyText"/>
        <w:numPr>
          <w:ilvl w:val="0"/>
          <w:numId w:val="40"/>
        </w:numPr>
        <w:pBdr>
          <w:top w:val="single" w:sz="2" w:space="1" w:color="D9D9E3"/>
          <w:left w:val="single" w:sz="2" w:space="1" w:color="D9D9E3"/>
          <w:bottom w:val="single" w:sz="2" w:space="1" w:color="D9D9E3"/>
          <w:right w:val="single" w:sz="2" w:space="1" w:color="D9D9E3"/>
        </w:pBdr>
        <w:tabs>
          <w:tab w:val="left" w:pos="709"/>
        </w:tabs>
        <w:suppressAutoHyphens/>
        <w:spacing w:before="0" w:after="0" w:line="276" w:lineRule="auto"/>
        <w:ind w:left="479"/>
        <w:jc w:val="left"/>
      </w:pPr>
      <w:r w:rsidRPr="00891038">
        <w:t>Supervisor navigates to the FYP Idea response page.</w:t>
      </w:r>
    </w:p>
    <w:p w14:paraId="22BEB277" w14:textId="77777777" w:rsidR="00F4015D" w:rsidRPr="00891038" w:rsidRDefault="00F4015D" w:rsidP="007E24DE">
      <w:pPr>
        <w:pStyle w:val="BodyText"/>
        <w:numPr>
          <w:ilvl w:val="0"/>
          <w:numId w:val="40"/>
        </w:numPr>
        <w:pBdr>
          <w:top w:val="single" w:sz="2" w:space="1" w:color="D9D9E3"/>
          <w:left w:val="single" w:sz="2" w:space="1" w:color="D9D9E3"/>
          <w:bottom w:val="single" w:sz="2" w:space="1" w:color="D9D9E3"/>
          <w:right w:val="single" w:sz="2" w:space="1" w:color="D9D9E3"/>
        </w:pBdr>
        <w:tabs>
          <w:tab w:val="left" w:pos="709"/>
        </w:tabs>
        <w:suppressAutoHyphens/>
        <w:spacing w:before="0" w:after="0" w:line="276" w:lineRule="auto"/>
        <w:ind w:left="479"/>
        <w:jc w:val="left"/>
      </w:pPr>
      <w:r w:rsidRPr="00891038">
        <w:t>Supervisor selects the FYP idea.</w:t>
      </w:r>
    </w:p>
    <w:p w14:paraId="08D13DA6"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ind w:left="196"/>
      </w:pPr>
    </w:p>
    <w:p w14:paraId="5E36C88B" w14:textId="77777777" w:rsidR="00F4015D" w:rsidRPr="00C413D1" w:rsidRDefault="00F4015D" w:rsidP="00F4015D">
      <w:pPr>
        <w:pStyle w:val="BodyText"/>
        <w:pBdr>
          <w:top w:val="single" w:sz="2" w:space="1" w:color="D9D9E3"/>
          <w:left w:val="single" w:sz="2" w:space="1" w:color="D9D9E3"/>
          <w:bottom w:val="single" w:sz="2" w:space="1" w:color="D9D9E3"/>
          <w:right w:val="single" w:sz="2" w:space="1" w:color="D9D9E3"/>
        </w:pBdr>
        <w:tabs>
          <w:tab w:val="left" w:pos="709"/>
        </w:tabs>
        <w:ind w:left="196"/>
        <w:rPr>
          <w:b/>
          <w:bCs/>
        </w:rPr>
      </w:pPr>
      <w:r w:rsidRPr="00C413D1">
        <w:rPr>
          <w:b/>
          <w:bCs/>
        </w:rPr>
        <w:t>System Response:</w:t>
      </w:r>
    </w:p>
    <w:p w14:paraId="76B86205" w14:textId="77777777" w:rsidR="00F4015D" w:rsidRPr="00891038" w:rsidRDefault="00F4015D" w:rsidP="007E24DE">
      <w:pPr>
        <w:pStyle w:val="BodyText"/>
        <w:numPr>
          <w:ilvl w:val="0"/>
          <w:numId w:val="41"/>
        </w:numPr>
        <w:pBdr>
          <w:top w:val="single" w:sz="2" w:space="1" w:color="D9D9E3"/>
          <w:left w:val="single" w:sz="2" w:space="1" w:color="D9D9E3"/>
          <w:bottom w:val="single" w:sz="2" w:space="1" w:color="D9D9E3"/>
          <w:right w:val="single" w:sz="2" w:space="1" w:color="D9D9E3"/>
        </w:pBdr>
        <w:tabs>
          <w:tab w:val="left" w:pos="709"/>
        </w:tabs>
        <w:suppressAutoHyphens/>
        <w:spacing w:before="0" w:after="0" w:line="276" w:lineRule="auto"/>
        <w:ind w:left="479"/>
        <w:jc w:val="left"/>
      </w:pPr>
      <w:r w:rsidRPr="00891038">
        <w:lastRenderedPageBreak/>
        <w:t>The system displays the student responses to the selected FYP idea.</w:t>
      </w:r>
    </w:p>
    <w:p w14:paraId="1A955EBE"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ind w:left="196"/>
      </w:pPr>
    </w:p>
    <w:p w14:paraId="6F605B7D" w14:textId="77777777" w:rsidR="00F4015D" w:rsidRPr="00C413D1" w:rsidRDefault="00F4015D" w:rsidP="00F4015D">
      <w:pPr>
        <w:pStyle w:val="BodyText"/>
        <w:pBdr>
          <w:top w:val="single" w:sz="2" w:space="1" w:color="D9D9E3"/>
          <w:left w:val="single" w:sz="2" w:space="1" w:color="D9D9E3"/>
          <w:bottom w:val="single" w:sz="2" w:space="1" w:color="D9D9E3"/>
          <w:right w:val="single" w:sz="2" w:space="1" w:color="D9D9E3"/>
        </w:pBdr>
        <w:tabs>
          <w:tab w:val="left" w:pos="709"/>
        </w:tabs>
        <w:ind w:left="196"/>
        <w:rPr>
          <w:b/>
          <w:bCs/>
        </w:rPr>
      </w:pPr>
      <w:r w:rsidRPr="00C413D1">
        <w:rPr>
          <w:b/>
          <w:bCs/>
        </w:rPr>
        <w:t>Alternative Course of Action:</w:t>
      </w:r>
    </w:p>
    <w:p w14:paraId="5EA2BAA7" w14:textId="77777777" w:rsidR="00F4015D" w:rsidRPr="00891038" w:rsidRDefault="00F4015D" w:rsidP="007E24DE">
      <w:pPr>
        <w:pStyle w:val="BodyText"/>
        <w:numPr>
          <w:ilvl w:val="0"/>
          <w:numId w:val="41"/>
        </w:numPr>
        <w:pBdr>
          <w:top w:val="single" w:sz="2" w:space="1" w:color="D9D9E3"/>
          <w:left w:val="single" w:sz="2" w:space="1" w:color="D9D9E3"/>
          <w:bottom w:val="single" w:sz="2" w:space="1" w:color="D9D9E3"/>
          <w:right w:val="single" w:sz="2" w:space="1" w:color="D9D9E3"/>
        </w:pBdr>
        <w:tabs>
          <w:tab w:val="left" w:pos="709"/>
        </w:tabs>
        <w:suppressAutoHyphens/>
        <w:spacing w:before="0" w:after="140" w:line="276" w:lineRule="auto"/>
        <w:ind w:left="479"/>
        <w:jc w:val="left"/>
      </w:pPr>
      <w:r w:rsidRPr="00891038">
        <w:t>If there are no responses, the system displays a message saying "No responses found".</w:t>
      </w:r>
    </w:p>
    <w:p w14:paraId="23DF7668" w14:textId="27CEF8DD" w:rsidR="00F4015D" w:rsidRPr="00891038" w:rsidRDefault="0086623F" w:rsidP="00F4015D">
      <w:pPr>
        <w:ind w:firstLine="720"/>
      </w:pPr>
      <w:r>
        <w:rPr>
          <w:noProof/>
          <w:lang w:eastAsia="en-GB"/>
        </w:rPr>
        <mc:AlternateContent>
          <mc:Choice Requires="wps">
            <w:drawing>
              <wp:anchor distT="0" distB="0" distL="114300" distR="114300" simplePos="0" relativeHeight="251643904" behindDoc="0" locked="0" layoutInCell="1" allowOverlap="1" wp14:anchorId="4A8EEE19" wp14:editId="21D9406F">
                <wp:simplePos x="0" y="0"/>
                <wp:positionH relativeFrom="column">
                  <wp:posOffset>-476250</wp:posOffset>
                </wp:positionH>
                <wp:positionV relativeFrom="paragraph">
                  <wp:posOffset>214630</wp:posOffset>
                </wp:positionV>
                <wp:extent cx="6210300" cy="9525"/>
                <wp:effectExtent l="0" t="0" r="19050" b="28575"/>
                <wp:wrapNone/>
                <wp:docPr id="1023858816" name="Straight Connector 2"/>
                <wp:cNvGraphicFramePr/>
                <a:graphic xmlns:a="http://schemas.openxmlformats.org/drawingml/2006/main">
                  <a:graphicData uri="http://schemas.microsoft.com/office/word/2010/wordprocessingShape">
                    <wps:wsp>
                      <wps:cNvCnPr/>
                      <wps:spPr>
                        <a:xfrm>
                          <a:off x="0" y="0"/>
                          <a:ext cx="62103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21C8860D" id="Straight Connector 2"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6.9pt" to="451.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" strokecolor="#5b9bd5 [3204]" strokeweight=".5pt">
                <v:stroke joinstyle="miter"/>
              </v:line>
            </w:pict>
          </mc:Fallback>
        </mc:AlternateContent>
      </w:r>
    </w:p>
    <w:p w14:paraId="4ECE302C" w14:textId="1A6B775D" w:rsidR="00F4015D" w:rsidRDefault="00F4015D" w:rsidP="00F4015D">
      <w:pPr>
        <w:ind w:firstLine="720"/>
      </w:pPr>
    </w:p>
    <w:p w14:paraId="16F77565" w14:textId="2BEEFA4E" w:rsidR="00560196" w:rsidRPr="00773CFB" w:rsidRDefault="00560196" w:rsidP="00773CFB">
      <w:pPr>
        <w:jc w:val="center"/>
        <w:rPr>
          <w:b/>
          <w:bCs/>
          <w:u w:val="single"/>
        </w:rPr>
      </w:pPr>
      <w:r w:rsidRPr="00773CFB">
        <w:rPr>
          <w:b/>
          <w:bCs/>
          <w:u w:val="single"/>
        </w:rPr>
        <w:t>View Student Proposals:</w:t>
      </w:r>
    </w:p>
    <w:p w14:paraId="1FE821C0" w14:textId="77777777" w:rsidR="00560196" w:rsidRPr="00560196" w:rsidRDefault="00560196" w:rsidP="00560196">
      <w:pPr>
        <w:rPr>
          <w:b/>
          <w:bCs/>
        </w:rPr>
      </w:pPr>
    </w:p>
    <w:p w14:paraId="571AF142" w14:textId="286C494A"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r w:rsidRPr="00AF4C90">
        <w:rPr>
          <w:b/>
          <w:bCs/>
        </w:rPr>
        <w:t>Use Case 3</w:t>
      </w:r>
      <w:r w:rsidRPr="00891038">
        <w:t xml:space="preserve">: View Student Proposals </w:t>
      </w:r>
    </w:p>
    <w:p w14:paraId="3FA652AF"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r w:rsidRPr="00891038">
        <w:t xml:space="preserve">Actor: Supervisor </w:t>
      </w:r>
    </w:p>
    <w:p w14:paraId="6ABED804"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r w:rsidRPr="00891038">
        <w:t xml:space="preserve">Precondition: Supervisor is logged in and has access to the system. </w:t>
      </w:r>
    </w:p>
    <w:p w14:paraId="3672067E"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r w:rsidRPr="00891038">
        <w:t>Basic Flow: Supervisor selects a student proposal.</w:t>
      </w:r>
    </w:p>
    <w:p w14:paraId="4F6FDEF9"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ind w:left="196"/>
      </w:pPr>
    </w:p>
    <w:p w14:paraId="11C9D013" w14:textId="77777777" w:rsidR="00F4015D" w:rsidRPr="00C413D1" w:rsidRDefault="00F4015D" w:rsidP="00F4015D">
      <w:pPr>
        <w:pStyle w:val="BodyText"/>
        <w:pBdr>
          <w:top w:val="single" w:sz="2" w:space="1" w:color="D9D9E3"/>
          <w:left w:val="single" w:sz="2" w:space="1" w:color="D9D9E3"/>
          <w:bottom w:val="single" w:sz="2" w:space="1" w:color="D9D9E3"/>
          <w:right w:val="single" w:sz="2" w:space="1" w:color="D9D9E3"/>
        </w:pBdr>
        <w:ind w:left="196"/>
        <w:rPr>
          <w:b/>
          <w:bCs/>
        </w:rPr>
      </w:pPr>
      <w:r w:rsidRPr="00C413D1">
        <w:rPr>
          <w:b/>
          <w:bCs/>
        </w:rPr>
        <w:t>Actor Actions:</w:t>
      </w:r>
    </w:p>
    <w:p w14:paraId="064025AC" w14:textId="77777777" w:rsidR="00F4015D" w:rsidRPr="00891038" w:rsidRDefault="00F4015D" w:rsidP="007E24DE">
      <w:pPr>
        <w:pStyle w:val="BodyText"/>
        <w:numPr>
          <w:ilvl w:val="0"/>
          <w:numId w:val="42"/>
        </w:numPr>
        <w:pBdr>
          <w:top w:val="single" w:sz="2" w:space="1" w:color="D9D9E3"/>
          <w:left w:val="single" w:sz="2" w:space="1" w:color="D9D9E3"/>
          <w:bottom w:val="single" w:sz="2" w:space="1" w:color="D9D9E3"/>
          <w:right w:val="single" w:sz="2" w:space="1" w:color="D9D9E3"/>
        </w:pBdr>
        <w:tabs>
          <w:tab w:val="left" w:pos="709"/>
        </w:tabs>
        <w:suppressAutoHyphens/>
        <w:spacing w:before="0" w:after="0" w:line="276" w:lineRule="auto"/>
        <w:ind w:left="479"/>
        <w:jc w:val="left"/>
      </w:pPr>
      <w:r w:rsidRPr="00891038">
        <w:t>Supervisor navigates to the Student Proposal page.</w:t>
      </w:r>
    </w:p>
    <w:p w14:paraId="65F1F6DF" w14:textId="77777777" w:rsidR="00F4015D" w:rsidRPr="00891038" w:rsidRDefault="00F4015D" w:rsidP="007E24DE">
      <w:pPr>
        <w:pStyle w:val="BodyText"/>
        <w:numPr>
          <w:ilvl w:val="0"/>
          <w:numId w:val="42"/>
        </w:numPr>
        <w:pBdr>
          <w:top w:val="single" w:sz="2" w:space="1" w:color="D9D9E3"/>
          <w:left w:val="single" w:sz="2" w:space="1" w:color="D9D9E3"/>
          <w:bottom w:val="single" w:sz="2" w:space="1" w:color="D9D9E3"/>
          <w:right w:val="single" w:sz="2" w:space="1" w:color="D9D9E3"/>
        </w:pBdr>
        <w:tabs>
          <w:tab w:val="left" w:pos="709"/>
        </w:tabs>
        <w:suppressAutoHyphens/>
        <w:spacing w:before="0" w:after="0" w:line="276" w:lineRule="auto"/>
        <w:ind w:left="479"/>
        <w:jc w:val="left"/>
      </w:pPr>
      <w:r w:rsidRPr="00891038">
        <w:t>Supervisor selects a student proposal.</w:t>
      </w:r>
    </w:p>
    <w:p w14:paraId="0E98BC7B"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ind w:left="196"/>
      </w:pPr>
    </w:p>
    <w:p w14:paraId="14836AA4" w14:textId="77777777" w:rsidR="00F4015D" w:rsidRPr="00C413D1" w:rsidRDefault="00F4015D" w:rsidP="00F4015D">
      <w:pPr>
        <w:pStyle w:val="BodyText"/>
        <w:pBdr>
          <w:top w:val="single" w:sz="2" w:space="1" w:color="D9D9E3"/>
          <w:left w:val="single" w:sz="2" w:space="1" w:color="D9D9E3"/>
          <w:bottom w:val="single" w:sz="2" w:space="1" w:color="D9D9E3"/>
          <w:right w:val="single" w:sz="2" w:space="1" w:color="D9D9E3"/>
        </w:pBdr>
        <w:ind w:left="196"/>
        <w:rPr>
          <w:b/>
          <w:bCs/>
        </w:rPr>
      </w:pPr>
      <w:r w:rsidRPr="00C413D1">
        <w:rPr>
          <w:b/>
          <w:bCs/>
        </w:rPr>
        <w:t>System Response:</w:t>
      </w:r>
    </w:p>
    <w:p w14:paraId="109ED2A6" w14:textId="77777777" w:rsidR="00F4015D" w:rsidRPr="00891038" w:rsidRDefault="00F4015D" w:rsidP="007E24DE">
      <w:pPr>
        <w:pStyle w:val="BodyText"/>
        <w:numPr>
          <w:ilvl w:val="0"/>
          <w:numId w:val="60"/>
        </w:numPr>
        <w:pBdr>
          <w:top w:val="single" w:sz="2" w:space="1" w:color="D9D9E3"/>
          <w:left w:val="single" w:sz="2" w:space="1" w:color="D9D9E3"/>
          <w:bottom w:val="single" w:sz="2" w:space="1" w:color="D9D9E3"/>
          <w:right w:val="single" w:sz="2" w:space="1" w:color="D9D9E3"/>
        </w:pBdr>
        <w:tabs>
          <w:tab w:val="clear" w:pos="709"/>
          <w:tab w:val="num" w:pos="479"/>
        </w:tabs>
        <w:suppressAutoHyphens/>
        <w:spacing w:before="0" w:after="0" w:line="276" w:lineRule="auto"/>
        <w:ind w:left="479"/>
        <w:jc w:val="left"/>
      </w:pPr>
      <w:r w:rsidRPr="00891038">
        <w:t>System displays the list of student proposals.</w:t>
      </w:r>
    </w:p>
    <w:p w14:paraId="3803DF34" w14:textId="77777777" w:rsidR="00F4015D" w:rsidRPr="00891038" w:rsidRDefault="00F4015D" w:rsidP="007E24DE">
      <w:pPr>
        <w:pStyle w:val="BodyText"/>
        <w:numPr>
          <w:ilvl w:val="0"/>
          <w:numId w:val="43"/>
        </w:numPr>
        <w:pBdr>
          <w:top w:val="single" w:sz="2" w:space="1" w:color="D9D9E3"/>
          <w:left w:val="single" w:sz="2" w:space="1" w:color="D9D9E3"/>
          <w:bottom w:val="single" w:sz="2" w:space="1" w:color="D9D9E3"/>
          <w:right w:val="single" w:sz="2" w:space="1" w:color="D9D9E3"/>
        </w:pBdr>
        <w:tabs>
          <w:tab w:val="left" w:pos="709"/>
        </w:tabs>
        <w:suppressAutoHyphens/>
        <w:spacing w:before="0" w:after="0" w:line="276" w:lineRule="auto"/>
        <w:ind w:left="479"/>
        <w:jc w:val="left"/>
      </w:pPr>
      <w:r w:rsidRPr="00891038">
        <w:t xml:space="preserve">The system displays the details of the selected proposal. </w:t>
      </w:r>
    </w:p>
    <w:p w14:paraId="0796B0E0"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ind w:left="196"/>
      </w:pPr>
    </w:p>
    <w:p w14:paraId="3B0C32D4" w14:textId="77777777" w:rsidR="00F4015D" w:rsidRPr="00C413D1" w:rsidRDefault="00F4015D" w:rsidP="00F4015D">
      <w:pPr>
        <w:pStyle w:val="BodyText"/>
        <w:pBdr>
          <w:top w:val="single" w:sz="2" w:space="1" w:color="D9D9E3"/>
          <w:left w:val="single" w:sz="2" w:space="1" w:color="D9D9E3"/>
          <w:bottom w:val="single" w:sz="2" w:space="1" w:color="D9D9E3"/>
          <w:right w:val="single" w:sz="2" w:space="1" w:color="D9D9E3"/>
        </w:pBdr>
        <w:tabs>
          <w:tab w:val="left" w:pos="709"/>
        </w:tabs>
        <w:ind w:left="196"/>
        <w:rPr>
          <w:b/>
          <w:bCs/>
        </w:rPr>
      </w:pPr>
      <w:r w:rsidRPr="00C413D1">
        <w:rPr>
          <w:b/>
          <w:bCs/>
        </w:rPr>
        <w:t>Alternative Course of Action:</w:t>
      </w:r>
    </w:p>
    <w:p w14:paraId="5E06C45C" w14:textId="77777777" w:rsidR="00F4015D" w:rsidRPr="00891038" w:rsidRDefault="00F4015D" w:rsidP="007E24DE">
      <w:pPr>
        <w:pStyle w:val="BodyText"/>
        <w:numPr>
          <w:ilvl w:val="0"/>
          <w:numId w:val="43"/>
        </w:numPr>
        <w:pBdr>
          <w:top w:val="single" w:sz="2" w:space="1" w:color="D9D9E3"/>
          <w:left w:val="single" w:sz="2" w:space="1" w:color="D9D9E3"/>
          <w:bottom w:val="single" w:sz="2" w:space="1" w:color="D9D9E3"/>
          <w:right w:val="single" w:sz="2" w:space="1" w:color="D9D9E3"/>
        </w:pBdr>
        <w:tabs>
          <w:tab w:val="left" w:pos="709"/>
        </w:tabs>
        <w:suppressAutoHyphens/>
        <w:spacing w:before="0" w:after="140" w:line="276" w:lineRule="auto"/>
        <w:ind w:left="479"/>
        <w:jc w:val="left"/>
      </w:pPr>
      <w:r w:rsidRPr="00891038">
        <w:t>If there are no proposals, the system displays a message saying "No proposals found".</w:t>
      </w:r>
    </w:p>
    <w:p w14:paraId="44A7D2FD" w14:textId="4809E264" w:rsidR="00F4015D" w:rsidRDefault="0086623F" w:rsidP="00F4015D">
      <w:pPr>
        <w:ind w:firstLine="720"/>
      </w:pPr>
      <w:r>
        <w:rPr>
          <w:noProof/>
          <w:lang w:eastAsia="en-GB"/>
        </w:rPr>
        <mc:AlternateContent>
          <mc:Choice Requires="wps">
            <w:drawing>
              <wp:anchor distT="0" distB="0" distL="114300" distR="114300" simplePos="0" relativeHeight="251645952" behindDoc="0" locked="0" layoutInCell="1" allowOverlap="1" wp14:anchorId="67BBE19A" wp14:editId="26899B46">
                <wp:simplePos x="0" y="0"/>
                <wp:positionH relativeFrom="column">
                  <wp:posOffset>-714375</wp:posOffset>
                </wp:positionH>
                <wp:positionV relativeFrom="paragraph">
                  <wp:posOffset>215265</wp:posOffset>
                </wp:positionV>
                <wp:extent cx="6210300" cy="9525"/>
                <wp:effectExtent l="0" t="0" r="19050" b="28575"/>
                <wp:wrapNone/>
                <wp:docPr id="82868632" name="Straight Connector 2"/>
                <wp:cNvGraphicFramePr/>
                <a:graphic xmlns:a="http://schemas.openxmlformats.org/drawingml/2006/main">
                  <a:graphicData uri="http://schemas.microsoft.com/office/word/2010/wordprocessingShape">
                    <wps:wsp>
                      <wps:cNvCnPr/>
                      <wps:spPr>
                        <a:xfrm>
                          <a:off x="0" y="0"/>
                          <a:ext cx="62103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6370356A" id="Straight Connector 2"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25pt,16.95pt" to="432.7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" strokecolor="#5b9bd5 [3204]" strokeweight=".5pt">
                <v:stroke joinstyle="miter"/>
              </v:line>
            </w:pict>
          </mc:Fallback>
        </mc:AlternateContent>
      </w:r>
    </w:p>
    <w:p w14:paraId="5FFA5DAA" w14:textId="75C2AA3D" w:rsidR="0086623F" w:rsidRDefault="0086623F" w:rsidP="00F4015D">
      <w:pPr>
        <w:ind w:firstLine="720"/>
      </w:pPr>
    </w:p>
    <w:p w14:paraId="6E99798D" w14:textId="1F22E258" w:rsidR="00560196" w:rsidRPr="00773CFB" w:rsidRDefault="00560196" w:rsidP="00773CFB">
      <w:pPr>
        <w:jc w:val="center"/>
        <w:rPr>
          <w:b/>
          <w:bCs/>
          <w:u w:val="single"/>
        </w:rPr>
      </w:pPr>
      <w:r w:rsidRPr="00773CFB">
        <w:rPr>
          <w:b/>
          <w:bCs/>
          <w:u w:val="single"/>
        </w:rPr>
        <w:t>Accept/Reject FYP Proposal:</w:t>
      </w:r>
    </w:p>
    <w:p w14:paraId="1F51CF1C" w14:textId="77777777" w:rsidR="00560196" w:rsidRPr="00891038" w:rsidRDefault="00560196" w:rsidP="00560196"/>
    <w:p w14:paraId="75561E61" w14:textId="77777777" w:rsidR="00F4015D" w:rsidRPr="00C413D1" w:rsidRDefault="00F4015D" w:rsidP="00F4015D">
      <w:pPr>
        <w:pStyle w:val="BodyText"/>
        <w:pBdr>
          <w:top w:val="single" w:sz="2" w:space="1" w:color="D9D9E3"/>
          <w:left w:val="single" w:sz="2" w:space="1" w:color="D9D9E3"/>
          <w:bottom w:val="single" w:sz="2" w:space="1" w:color="D9D9E3"/>
          <w:right w:val="single" w:sz="2" w:space="1" w:color="D9D9E3"/>
        </w:pBdr>
        <w:rPr>
          <w:b/>
          <w:bCs/>
        </w:rPr>
      </w:pPr>
      <w:r w:rsidRPr="00C413D1">
        <w:rPr>
          <w:b/>
          <w:bCs/>
        </w:rPr>
        <w:t xml:space="preserve">Use Case 4: Accept/Reject FYP Proposal UC04 </w:t>
      </w:r>
    </w:p>
    <w:p w14:paraId="03D873B7"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r w:rsidRPr="00891038">
        <w:t xml:space="preserve">Actor: Supervisor </w:t>
      </w:r>
    </w:p>
    <w:p w14:paraId="21DBEC5A"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r w:rsidRPr="00891038">
        <w:t xml:space="preserve">Precondition: Supervisor is logged in and has access to the system. </w:t>
      </w:r>
    </w:p>
    <w:p w14:paraId="62988C5D" w14:textId="388287C2" w:rsidR="00F4015D" w:rsidRPr="00891038" w:rsidRDefault="00F4015D" w:rsidP="00773CFB">
      <w:pPr>
        <w:pStyle w:val="BodyText"/>
        <w:pBdr>
          <w:top w:val="single" w:sz="2" w:space="1" w:color="D9D9E3"/>
          <w:left w:val="single" w:sz="2" w:space="1" w:color="D9D9E3"/>
          <w:bottom w:val="single" w:sz="2" w:space="1" w:color="D9D9E3"/>
          <w:right w:val="single" w:sz="2" w:space="1" w:color="D9D9E3"/>
        </w:pBdr>
      </w:pPr>
      <w:r w:rsidRPr="00891038">
        <w:lastRenderedPageBreak/>
        <w:t>Basic Flow: Supervisor selects a proposal and accepts or rejects it.</w:t>
      </w:r>
    </w:p>
    <w:p w14:paraId="114DB4FD" w14:textId="77777777" w:rsidR="00F4015D" w:rsidRPr="00C413D1" w:rsidRDefault="00F4015D" w:rsidP="00F4015D">
      <w:pPr>
        <w:pStyle w:val="BodyText"/>
        <w:pBdr>
          <w:top w:val="single" w:sz="2" w:space="1" w:color="D9D9E3"/>
          <w:left w:val="single" w:sz="2" w:space="1" w:color="D9D9E3"/>
          <w:bottom w:val="single" w:sz="2" w:space="1" w:color="D9D9E3"/>
          <w:right w:val="single" w:sz="2" w:space="1" w:color="D9D9E3"/>
        </w:pBdr>
        <w:ind w:left="196"/>
        <w:rPr>
          <w:b/>
          <w:bCs/>
        </w:rPr>
      </w:pPr>
      <w:r w:rsidRPr="00C413D1">
        <w:rPr>
          <w:b/>
          <w:bCs/>
        </w:rPr>
        <w:t>Actor Actions:</w:t>
      </w:r>
    </w:p>
    <w:p w14:paraId="6D250248" w14:textId="77777777" w:rsidR="00F4015D" w:rsidRPr="00891038" w:rsidRDefault="00F4015D" w:rsidP="007E24DE">
      <w:pPr>
        <w:pStyle w:val="BodyText"/>
        <w:numPr>
          <w:ilvl w:val="0"/>
          <w:numId w:val="44"/>
        </w:numPr>
        <w:pBdr>
          <w:top w:val="single" w:sz="2" w:space="1" w:color="D9D9E3"/>
          <w:left w:val="single" w:sz="2" w:space="1" w:color="D9D9E3"/>
          <w:bottom w:val="single" w:sz="2" w:space="1" w:color="D9D9E3"/>
          <w:right w:val="single" w:sz="2" w:space="1" w:color="D9D9E3"/>
        </w:pBdr>
        <w:tabs>
          <w:tab w:val="left" w:pos="709"/>
        </w:tabs>
        <w:suppressAutoHyphens/>
        <w:spacing w:before="0" w:after="0" w:line="276" w:lineRule="auto"/>
        <w:ind w:left="479"/>
        <w:jc w:val="left"/>
      </w:pPr>
      <w:r w:rsidRPr="00891038">
        <w:t>Supervisor navigates to the FYP Proposal page.</w:t>
      </w:r>
    </w:p>
    <w:p w14:paraId="3FD58316" w14:textId="77777777" w:rsidR="00F4015D" w:rsidRPr="00891038" w:rsidRDefault="00F4015D" w:rsidP="007E24DE">
      <w:pPr>
        <w:pStyle w:val="BodyText"/>
        <w:numPr>
          <w:ilvl w:val="0"/>
          <w:numId w:val="44"/>
        </w:numPr>
        <w:pBdr>
          <w:top w:val="single" w:sz="2" w:space="1" w:color="D9D9E3"/>
          <w:left w:val="single" w:sz="2" w:space="1" w:color="D9D9E3"/>
          <w:bottom w:val="single" w:sz="2" w:space="1" w:color="D9D9E3"/>
          <w:right w:val="single" w:sz="2" w:space="1" w:color="D9D9E3"/>
        </w:pBdr>
        <w:tabs>
          <w:tab w:val="left" w:pos="709"/>
        </w:tabs>
        <w:suppressAutoHyphens/>
        <w:spacing w:before="0" w:after="0" w:line="276" w:lineRule="auto"/>
        <w:ind w:left="479"/>
        <w:jc w:val="left"/>
      </w:pPr>
      <w:r w:rsidRPr="00891038">
        <w:t>Supervisor selects a proposal.</w:t>
      </w:r>
    </w:p>
    <w:p w14:paraId="7D12B170" w14:textId="77777777" w:rsidR="00F4015D" w:rsidRPr="00891038" w:rsidRDefault="00F4015D" w:rsidP="007E24DE">
      <w:pPr>
        <w:pStyle w:val="BodyText"/>
        <w:numPr>
          <w:ilvl w:val="0"/>
          <w:numId w:val="44"/>
        </w:numPr>
        <w:pBdr>
          <w:top w:val="single" w:sz="2" w:space="1" w:color="D9D9E3"/>
          <w:left w:val="single" w:sz="2" w:space="1" w:color="D9D9E3"/>
          <w:bottom w:val="single" w:sz="2" w:space="1" w:color="D9D9E3"/>
          <w:right w:val="single" w:sz="2" w:space="1" w:color="D9D9E3"/>
        </w:pBdr>
        <w:tabs>
          <w:tab w:val="left" w:pos="709"/>
        </w:tabs>
        <w:suppressAutoHyphens/>
        <w:spacing w:before="0" w:after="140" w:line="276" w:lineRule="auto"/>
        <w:ind w:left="479"/>
        <w:jc w:val="left"/>
      </w:pPr>
      <w:r w:rsidRPr="00891038">
        <w:t xml:space="preserve">Supervisor accepts or rejects the proposal. </w:t>
      </w:r>
    </w:p>
    <w:p w14:paraId="512E1CB5" w14:textId="77777777" w:rsidR="00F4015D" w:rsidRPr="00C413D1" w:rsidRDefault="00F4015D" w:rsidP="00F4015D">
      <w:pPr>
        <w:pStyle w:val="BodyText"/>
        <w:pBdr>
          <w:top w:val="single" w:sz="2" w:space="1" w:color="D9D9E3"/>
          <w:left w:val="single" w:sz="2" w:space="1" w:color="D9D9E3"/>
          <w:bottom w:val="single" w:sz="2" w:space="1" w:color="D9D9E3"/>
          <w:right w:val="single" w:sz="2" w:space="1" w:color="D9D9E3"/>
        </w:pBdr>
        <w:ind w:left="196"/>
        <w:rPr>
          <w:b/>
          <w:bCs/>
        </w:rPr>
      </w:pPr>
      <w:r w:rsidRPr="00C413D1">
        <w:rPr>
          <w:b/>
          <w:bCs/>
        </w:rPr>
        <w:t>System Response:</w:t>
      </w:r>
    </w:p>
    <w:p w14:paraId="711031E1" w14:textId="77777777" w:rsidR="00F4015D" w:rsidRPr="00891038" w:rsidRDefault="00F4015D" w:rsidP="007E24DE">
      <w:pPr>
        <w:pStyle w:val="BodyText"/>
        <w:numPr>
          <w:ilvl w:val="0"/>
          <w:numId w:val="59"/>
        </w:numPr>
        <w:pBdr>
          <w:top w:val="single" w:sz="2" w:space="1" w:color="D9D9E3"/>
          <w:left w:val="single" w:sz="2" w:space="1" w:color="D9D9E3"/>
          <w:bottom w:val="single" w:sz="2" w:space="1" w:color="D9D9E3"/>
          <w:right w:val="single" w:sz="2" w:space="1" w:color="D9D9E3"/>
        </w:pBdr>
        <w:tabs>
          <w:tab w:val="clear" w:pos="709"/>
          <w:tab w:val="num" w:pos="479"/>
        </w:tabs>
        <w:suppressAutoHyphens/>
        <w:spacing w:before="0" w:after="0" w:line="276" w:lineRule="auto"/>
        <w:ind w:left="479"/>
        <w:jc w:val="left"/>
      </w:pPr>
      <w:r w:rsidRPr="00891038">
        <w:t>System displays the list of FYP proposals.</w:t>
      </w:r>
    </w:p>
    <w:p w14:paraId="155674AF" w14:textId="77777777" w:rsidR="00F4015D" w:rsidRPr="00891038" w:rsidRDefault="00F4015D" w:rsidP="007E24DE">
      <w:pPr>
        <w:pStyle w:val="BodyText"/>
        <w:numPr>
          <w:ilvl w:val="0"/>
          <w:numId w:val="59"/>
        </w:numPr>
        <w:pBdr>
          <w:top w:val="single" w:sz="2" w:space="1" w:color="D9D9E3"/>
          <w:left w:val="single" w:sz="2" w:space="1" w:color="D9D9E3"/>
          <w:bottom w:val="single" w:sz="2" w:space="1" w:color="D9D9E3"/>
          <w:right w:val="single" w:sz="2" w:space="1" w:color="D9D9E3"/>
        </w:pBdr>
        <w:tabs>
          <w:tab w:val="clear" w:pos="709"/>
          <w:tab w:val="num" w:pos="479"/>
        </w:tabs>
        <w:suppressAutoHyphens/>
        <w:spacing w:before="0" w:after="0" w:line="276" w:lineRule="auto"/>
        <w:ind w:left="479"/>
        <w:jc w:val="left"/>
      </w:pPr>
      <w:r w:rsidRPr="00891038">
        <w:t>System displays the details of the selected proposal.</w:t>
      </w:r>
    </w:p>
    <w:p w14:paraId="30C71F70" w14:textId="77777777" w:rsidR="00F4015D" w:rsidRPr="00891038" w:rsidRDefault="00F4015D" w:rsidP="007E24DE">
      <w:pPr>
        <w:pStyle w:val="BodyText"/>
        <w:numPr>
          <w:ilvl w:val="0"/>
          <w:numId w:val="45"/>
        </w:numPr>
        <w:pBdr>
          <w:top w:val="single" w:sz="2" w:space="1" w:color="D9D9E3"/>
          <w:left w:val="single" w:sz="2" w:space="1" w:color="D9D9E3"/>
          <w:bottom w:val="single" w:sz="2" w:space="1" w:color="D9D9E3"/>
          <w:right w:val="single" w:sz="2" w:space="1" w:color="D9D9E3"/>
        </w:pBdr>
        <w:tabs>
          <w:tab w:val="left" w:pos="709"/>
        </w:tabs>
        <w:suppressAutoHyphens/>
        <w:spacing w:before="0" w:after="0" w:line="276" w:lineRule="auto"/>
        <w:ind w:left="479"/>
        <w:jc w:val="left"/>
      </w:pPr>
      <w:r w:rsidRPr="00891038">
        <w:t xml:space="preserve">The system saves the Supervisors decision and notifies the FYP coordinator, student and HOD. </w:t>
      </w:r>
    </w:p>
    <w:p w14:paraId="620DD890"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tabs>
          <w:tab w:val="left" w:pos="709"/>
        </w:tabs>
        <w:ind w:left="196"/>
      </w:pPr>
    </w:p>
    <w:p w14:paraId="4839F417" w14:textId="77777777" w:rsidR="00F4015D" w:rsidRPr="00C413D1" w:rsidRDefault="00F4015D" w:rsidP="00F4015D">
      <w:pPr>
        <w:pStyle w:val="BodyText"/>
        <w:pBdr>
          <w:top w:val="single" w:sz="2" w:space="1" w:color="D9D9E3"/>
          <w:left w:val="single" w:sz="2" w:space="1" w:color="D9D9E3"/>
          <w:bottom w:val="single" w:sz="2" w:space="1" w:color="D9D9E3"/>
          <w:right w:val="single" w:sz="2" w:space="1" w:color="D9D9E3"/>
        </w:pBdr>
        <w:tabs>
          <w:tab w:val="left" w:pos="709"/>
        </w:tabs>
        <w:ind w:left="196"/>
        <w:rPr>
          <w:b/>
          <w:bCs/>
        </w:rPr>
      </w:pPr>
      <w:r w:rsidRPr="00C413D1">
        <w:rPr>
          <w:b/>
          <w:bCs/>
        </w:rPr>
        <w:t>Alternative Course of Action:</w:t>
      </w:r>
    </w:p>
    <w:p w14:paraId="7255DFC8" w14:textId="77777777" w:rsidR="00F4015D" w:rsidRPr="00891038" w:rsidRDefault="00F4015D" w:rsidP="007E24DE">
      <w:pPr>
        <w:pStyle w:val="BodyText"/>
        <w:numPr>
          <w:ilvl w:val="0"/>
          <w:numId w:val="45"/>
        </w:numPr>
        <w:pBdr>
          <w:top w:val="single" w:sz="2" w:space="1" w:color="D9D9E3"/>
          <w:left w:val="single" w:sz="2" w:space="1" w:color="D9D9E3"/>
          <w:bottom w:val="single" w:sz="2" w:space="1" w:color="D9D9E3"/>
          <w:right w:val="single" w:sz="2" w:space="1" w:color="D9D9E3"/>
        </w:pBdr>
        <w:tabs>
          <w:tab w:val="left" w:pos="709"/>
        </w:tabs>
        <w:suppressAutoHyphens/>
        <w:spacing w:before="0" w:after="140" w:line="276" w:lineRule="auto"/>
        <w:ind w:left="479"/>
        <w:jc w:val="left"/>
      </w:pPr>
      <w:r w:rsidRPr="00891038">
        <w:t>If the proposal is rejected, the system prompts the Supervisor to provide a reason for rejection.</w:t>
      </w:r>
    </w:p>
    <w:p w14:paraId="6ABBF4AF" w14:textId="32BDE3BE" w:rsidR="00560196" w:rsidRDefault="0086623F" w:rsidP="00560196">
      <w:pPr>
        <w:ind w:firstLine="720"/>
      </w:pPr>
      <w:r>
        <w:rPr>
          <w:noProof/>
          <w:lang w:eastAsia="en-GB"/>
        </w:rPr>
        <mc:AlternateContent>
          <mc:Choice Requires="wps">
            <w:drawing>
              <wp:anchor distT="0" distB="0" distL="114300" distR="114300" simplePos="0" relativeHeight="251655680" behindDoc="0" locked="0" layoutInCell="1" allowOverlap="1" wp14:anchorId="6C1FD926" wp14:editId="189F2F69">
                <wp:simplePos x="0" y="0"/>
                <wp:positionH relativeFrom="column">
                  <wp:posOffset>-704850</wp:posOffset>
                </wp:positionH>
                <wp:positionV relativeFrom="paragraph">
                  <wp:posOffset>228600</wp:posOffset>
                </wp:positionV>
                <wp:extent cx="6210300" cy="9525"/>
                <wp:effectExtent l="0" t="0" r="19050" b="28575"/>
                <wp:wrapNone/>
                <wp:docPr id="215584518" name="Straight Connector 2"/>
                <wp:cNvGraphicFramePr/>
                <a:graphic xmlns:a="http://schemas.openxmlformats.org/drawingml/2006/main">
                  <a:graphicData uri="http://schemas.microsoft.com/office/word/2010/wordprocessingShape">
                    <wps:wsp>
                      <wps:cNvCnPr/>
                      <wps:spPr>
                        <a:xfrm>
                          <a:off x="0" y="0"/>
                          <a:ext cx="62103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08A4325F" id="Straight Connector 2"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5pt,18pt" to="433.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" strokecolor="#5b9bd5 [3204]" strokeweight=".5pt">
                <v:stroke joinstyle="miter"/>
              </v:line>
            </w:pict>
          </mc:Fallback>
        </mc:AlternateContent>
      </w:r>
    </w:p>
    <w:p w14:paraId="7C679EDB" w14:textId="77777777" w:rsidR="00560196" w:rsidRDefault="00560196" w:rsidP="00560196">
      <w:pPr>
        <w:rPr>
          <w:b/>
          <w:bCs/>
        </w:rPr>
      </w:pPr>
    </w:p>
    <w:p w14:paraId="657D6526" w14:textId="39D6B196" w:rsidR="00560196" w:rsidRPr="00A15F2E" w:rsidRDefault="00560196" w:rsidP="00A15F2E">
      <w:pPr>
        <w:jc w:val="center"/>
        <w:rPr>
          <w:u w:val="single"/>
        </w:rPr>
      </w:pPr>
      <w:r w:rsidRPr="00A15F2E">
        <w:rPr>
          <w:b/>
          <w:bCs/>
          <w:u w:val="single"/>
        </w:rPr>
        <w:t>Make Group:</w:t>
      </w:r>
    </w:p>
    <w:p w14:paraId="3472400B" w14:textId="3ED7B193" w:rsidR="00F4015D" w:rsidRPr="00AF4C90" w:rsidRDefault="00F4015D" w:rsidP="00F4015D">
      <w:pPr>
        <w:pStyle w:val="BodyText"/>
        <w:pBdr>
          <w:top w:val="single" w:sz="2" w:space="1" w:color="D9D9E3"/>
          <w:left w:val="single" w:sz="2" w:space="1" w:color="D9D9E3"/>
          <w:bottom w:val="single" w:sz="2" w:space="1" w:color="D9D9E3"/>
          <w:right w:val="single" w:sz="2" w:space="1" w:color="D9D9E3"/>
        </w:pBdr>
        <w:rPr>
          <w:b/>
          <w:bCs/>
        </w:rPr>
      </w:pPr>
      <w:r w:rsidRPr="00AF4C90">
        <w:rPr>
          <w:b/>
          <w:bCs/>
        </w:rPr>
        <w:t xml:space="preserve">Use Case 5: </w:t>
      </w:r>
      <w:r w:rsidR="0086623F">
        <w:rPr>
          <w:b/>
          <w:bCs/>
        </w:rPr>
        <w:t xml:space="preserve"> Make Group</w:t>
      </w:r>
    </w:p>
    <w:p w14:paraId="1E0FB19A"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r w:rsidRPr="00891038">
        <w:t xml:space="preserve">Actor: FYP Coordinator </w:t>
      </w:r>
    </w:p>
    <w:p w14:paraId="5B1D1EFC"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r w:rsidRPr="00891038">
        <w:t xml:space="preserve">Precondition: FYP coordinator is logged in and has access to the system. </w:t>
      </w:r>
    </w:p>
    <w:p w14:paraId="073A92AD" w14:textId="608C9C2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r w:rsidRPr="00891038">
        <w:t xml:space="preserve">Basic Flow: FYP coordinator selects </w:t>
      </w:r>
      <w:r w:rsidR="00E06F2C">
        <w:t xml:space="preserve">and approves the request of team from supervisor and students </w:t>
      </w:r>
      <w:r w:rsidRPr="00891038">
        <w:t>to form a team and assigns a team name.</w:t>
      </w:r>
    </w:p>
    <w:p w14:paraId="6D19A440"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ind w:left="196"/>
      </w:pPr>
    </w:p>
    <w:p w14:paraId="0BBF2E4E" w14:textId="77777777" w:rsidR="00F4015D" w:rsidRPr="00C413D1" w:rsidRDefault="00F4015D" w:rsidP="00F4015D">
      <w:pPr>
        <w:pStyle w:val="BodyText"/>
        <w:pBdr>
          <w:top w:val="single" w:sz="2" w:space="1" w:color="D9D9E3"/>
          <w:left w:val="single" w:sz="2" w:space="1" w:color="D9D9E3"/>
          <w:bottom w:val="single" w:sz="2" w:space="1" w:color="D9D9E3"/>
          <w:right w:val="single" w:sz="2" w:space="1" w:color="D9D9E3"/>
        </w:pBdr>
        <w:ind w:left="196"/>
        <w:rPr>
          <w:b/>
          <w:bCs/>
        </w:rPr>
      </w:pPr>
      <w:r w:rsidRPr="00C413D1">
        <w:rPr>
          <w:b/>
          <w:bCs/>
        </w:rPr>
        <w:t>Actor Actions:</w:t>
      </w:r>
    </w:p>
    <w:p w14:paraId="40600DF9" w14:textId="2C081175" w:rsidR="00F4015D" w:rsidRPr="00891038" w:rsidRDefault="00F4015D" w:rsidP="007E24DE">
      <w:pPr>
        <w:pStyle w:val="BodyText"/>
        <w:numPr>
          <w:ilvl w:val="0"/>
          <w:numId w:val="46"/>
        </w:numPr>
        <w:pBdr>
          <w:top w:val="single" w:sz="2" w:space="1" w:color="D9D9E3"/>
          <w:left w:val="single" w:sz="2" w:space="1" w:color="D9D9E3"/>
          <w:bottom w:val="single" w:sz="2" w:space="1" w:color="D9D9E3"/>
          <w:right w:val="single" w:sz="2" w:space="1" w:color="D9D9E3"/>
        </w:pBdr>
        <w:tabs>
          <w:tab w:val="left" w:pos="709"/>
        </w:tabs>
        <w:suppressAutoHyphens/>
        <w:spacing w:before="0" w:after="0" w:line="276" w:lineRule="auto"/>
        <w:ind w:left="479"/>
        <w:jc w:val="left"/>
      </w:pPr>
      <w:r w:rsidRPr="00891038">
        <w:t xml:space="preserve">FYP coordinator navigates to the </w:t>
      </w:r>
      <w:r w:rsidR="00E06F2C">
        <w:t>Approve</w:t>
      </w:r>
      <w:r w:rsidRPr="00891038">
        <w:t xml:space="preserve"> </w:t>
      </w:r>
      <w:r w:rsidR="00E06F2C">
        <w:t>group</w:t>
      </w:r>
      <w:r w:rsidRPr="00891038">
        <w:t xml:space="preserve"> page.</w:t>
      </w:r>
    </w:p>
    <w:p w14:paraId="4004E6AB" w14:textId="2DBA4977" w:rsidR="00F4015D" w:rsidRPr="00891038" w:rsidRDefault="00F4015D" w:rsidP="007E24DE">
      <w:pPr>
        <w:pStyle w:val="BodyText"/>
        <w:numPr>
          <w:ilvl w:val="0"/>
          <w:numId w:val="46"/>
        </w:numPr>
        <w:pBdr>
          <w:top w:val="single" w:sz="2" w:space="1" w:color="D9D9E3"/>
          <w:left w:val="single" w:sz="2" w:space="1" w:color="D9D9E3"/>
          <w:bottom w:val="single" w:sz="2" w:space="1" w:color="D9D9E3"/>
          <w:right w:val="single" w:sz="2" w:space="1" w:color="D9D9E3"/>
        </w:pBdr>
        <w:tabs>
          <w:tab w:val="left" w:pos="709"/>
        </w:tabs>
        <w:suppressAutoHyphens/>
        <w:spacing w:before="0" w:after="0" w:line="276" w:lineRule="auto"/>
        <w:ind w:left="479"/>
        <w:jc w:val="left"/>
      </w:pPr>
      <w:r w:rsidRPr="00891038">
        <w:t xml:space="preserve">FYP coordinator selects </w:t>
      </w:r>
      <w:r w:rsidR="00E06F2C">
        <w:t xml:space="preserve">the evaluators of the project for </w:t>
      </w:r>
      <w:r w:rsidRPr="00891038">
        <w:t>a team.</w:t>
      </w:r>
    </w:p>
    <w:p w14:paraId="17120677" w14:textId="77777777" w:rsidR="00F4015D" w:rsidRPr="00891038" w:rsidRDefault="00F4015D" w:rsidP="007E24DE">
      <w:pPr>
        <w:pStyle w:val="BodyText"/>
        <w:numPr>
          <w:ilvl w:val="0"/>
          <w:numId w:val="46"/>
        </w:numPr>
        <w:pBdr>
          <w:top w:val="single" w:sz="2" w:space="1" w:color="D9D9E3"/>
          <w:left w:val="single" w:sz="2" w:space="1" w:color="D9D9E3"/>
          <w:bottom w:val="single" w:sz="2" w:space="1" w:color="D9D9E3"/>
          <w:right w:val="single" w:sz="2" w:space="1" w:color="D9D9E3"/>
        </w:pBdr>
        <w:tabs>
          <w:tab w:val="left" w:pos="709"/>
        </w:tabs>
        <w:suppressAutoHyphens/>
        <w:spacing w:before="0" w:after="0" w:line="276" w:lineRule="auto"/>
        <w:ind w:left="479"/>
        <w:jc w:val="left"/>
      </w:pPr>
      <w:r w:rsidRPr="00891038">
        <w:t>FYP coordinator assigns a team name.</w:t>
      </w:r>
    </w:p>
    <w:p w14:paraId="298EBCA1"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ind w:left="196"/>
      </w:pPr>
    </w:p>
    <w:p w14:paraId="63E72535" w14:textId="77777777" w:rsidR="00F4015D" w:rsidRPr="00C413D1" w:rsidRDefault="00F4015D" w:rsidP="00E06F2C">
      <w:pPr>
        <w:pStyle w:val="BodyText"/>
        <w:pBdr>
          <w:top w:val="single" w:sz="2" w:space="1" w:color="D9D9E3"/>
          <w:left w:val="single" w:sz="2" w:space="1" w:color="D9D9E3"/>
          <w:bottom w:val="single" w:sz="2" w:space="1" w:color="D9D9E3"/>
          <w:right w:val="single" w:sz="2" w:space="1" w:color="D9D9E3"/>
        </w:pBdr>
        <w:tabs>
          <w:tab w:val="left" w:pos="709"/>
        </w:tabs>
        <w:ind w:left="196"/>
        <w:rPr>
          <w:b/>
          <w:bCs/>
        </w:rPr>
      </w:pPr>
      <w:r w:rsidRPr="00C413D1">
        <w:rPr>
          <w:b/>
          <w:bCs/>
        </w:rPr>
        <w:t>System Response:</w:t>
      </w:r>
    </w:p>
    <w:p w14:paraId="6A5B21AD" w14:textId="77777777" w:rsidR="00773CFB" w:rsidRDefault="00F4015D" w:rsidP="007E24DE">
      <w:pPr>
        <w:pStyle w:val="BodyText"/>
        <w:numPr>
          <w:ilvl w:val="0"/>
          <w:numId w:val="47"/>
        </w:numPr>
        <w:pBdr>
          <w:top w:val="single" w:sz="2" w:space="1" w:color="D9D9E3"/>
          <w:left w:val="single" w:sz="2" w:space="1" w:color="D9D9E3"/>
          <w:bottom w:val="single" w:sz="2" w:space="1" w:color="D9D9E3"/>
          <w:right w:val="single" w:sz="2" w:space="1" w:color="D9D9E3"/>
        </w:pBdr>
        <w:tabs>
          <w:tab w:val="left" w:pos="709"/>
        </w:tabs>
        <w:suppressAutoHyphens/>
        <w:spacing w:before="0" w:after="0" w:line="276" w:lineRule="auto"/>
        <w:ind w:left="479"/>
        <w:jc w:val="left"/>
      </w:pPr>
      <w:r w:rsidRPr="00891038">
        <w:t>The system creates the team and notifies the team members.</w:t>
      </w:r>
    </w:p>
    <w:p w14:paraId="7C9F3682" w14:textId="77777777" w:rsidR="00773CFB" w:rsidRDefault="00773CFB" w:rsidP="00773CFB">
      <w:pPr>
        <w:pStyle w:val="BodyText"/>
        <w:pBdr>
          <w:top w:val="single" w:sz="2" w:space="1" w:color="D9D9E3"/>
          <w:left w:val="single" w:sz="2" w:space="1" w:color="D9D9E3"/>
          <w:bottom w:val="single" w:sz="2" w:space="1" w:color="D9D9E3"/>
          <w:right w:val="single" w:sz="2" w:space="1" w:color="D9D9E3"/>
        </w:pBdr>
        <w:tabs>
          <w:tab w:val="left" w:pos="709"/>
        </w:tabs>
        <w:suppressAutoHyphens/>
        <w:spacing w:before="0" w:after="0" w:line="276" w:lineRule="auto"/>
        <w:ind w:left="196"/>
        <w:jc w:val="left"/>
      </w:pPr>
    </w:p>
    <w:p w14:paraId="2E1CC19F" w14:textId="3BF19231" w:rsidR="00F4015D" w:rsidRPr="00773CFB" w:rsidRDefault="00F4015D" w:rsidP="00773CFB">
      <w:pPr>
        <w:pStyle w:val="BodyText"/>
        <w:pBdr>
          <w:top w:val="single" w:sz="2" w:space="1" w:color="D9D9E3"/>
          <w:left w:val="single" w:sz="2" w:space="1" w:color="D9D9E3"/>
          <w:bottom w:val="single" w:sz="2" w:space="1" w:color="D9D9E3"/>
          <w:right w:val="single" w:sz="2" w:space="1" w:color="D9D9E3"/>
        </w:pBdr>
        <w:tabs>
          <w:tab w:val="left" w:pos="709"/>
        </w:tabs>
        <w:suppressAutoHyphens/>
        <w:spacing w:before="0" w:after="0" w:line="276" w:lineRule="auto"/>
        <w:ind w:left="196"/>
        <w:jc w:val="left"/>
      </w:pPr>
      <w:r w:rsidRPr="00773CFB">
        <w:rPr>
          <w:b/>
          <w:bCs/>
        </w:rPr>
        <w:t>Alternative Course of Action:</w:t>
      </w:r>
    </w:p>
    <w:p w14:paraId="203CAC2F" w14:textId="4F850A34" w:rsidR="00F4015D" w:rsidRPr="00891038" w:rsidRDefault="00773CFB" w:rsidP="007E24DE">
      <w:pPr>
        <w:pStyle w:val="BodyText"/>
        <w:numPr>
          <w:ilvl w:val="0"/>
          <w:numId w:val="47"/>
        </w:numPr>
        <w:pBdr>
          <w:top w:val="single" w:sz="2" w:space="1" w:color="D9D9E3"/>
          <w:left w:val="single" w:sz="2" w:space="1" w:color="D9D9E3"/>
          <w:bottom w:val="single" w:sz="2" w:space="1" w:color="D9D9E3"/>
          <w:right w:val="single" w:sz="2" w:space="1" w:color="D9D9E3"/>
        </w:pBdr>
        <w:tabs>
          <w:tab w:val="left" w:pos="709"/>
        </w:tabs>
        <w:suppressAutoHyphens/>
        <w:spacing w:before="0" w:after="140" w:line="276" w:lineRule="auto"/>
        <w:ind w:left="479"/>
        <w:jc w:val="left"/>
      </w:pPr>
      <w:r>
        <w:rPr>
          <w:noProof/>
          <w:lang w:eastAsia="en-GB"/>
        </w:rPr>
        <mc:AlternateContent>
          <mc:Choice Requires="wps">
            <w:drawing>
              <wp:anchor distT="0" distB="0" distL="114300" distR="114300" simplePos="0" relativeHeight="251649024" behindDoc="0" locked="0" layoutInCell="1" allowOverlap="1" wp14:anchorId="6ABC4FDA" wp14:editId="627AB5D9">
                <wp:simplePos x="0" y="0"/>
                <wp:positionH relativeFrom="column">
                  <wp:posOffset>-714375</wp:posOffset>
                </wp:positionH>
                <wp:positionV relativeFrom="paragraph">
                  <wp:posOffset>210185</wp:posOffset>
                </wp:positionV>
                <wp:extent cx="6210300" cy="9525"/>
                <wp:effectExtent l="0" t="0" r="19050" b="28575"/>
                <wp:wrapNone/>
                <wp:docPr id="1415071090" name="Straight Connector 2"/>
                <wp:cNvGraphicFramePr/>
                <a:graphic xmlns:a="http://schemas.openxmlformats.org/drawingml/2006/main">
                  <a:graphicData uri="http://schemas.microsoft.com/office/word/2010/wordprocessingShape">
                    <wps:wsp>
                      <wps:cNvCnPr/>
                      <wps:spPr>
                        <a:xfrm>
                          <a:off x="0" y="0"/>
                          <a:ext cx="62103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26B5C313" id="Straight Connector 2"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25pt,16.55pt" to="432.7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" strokecolor="#5b9bd5 [3204]" strokeweight=".5pt">
                <v:stroke joinstyle="miter"/>
              </v:line>
            </w:pict>
          </mc:Fallback>
        </mc:AlternateContent>
      </w:r>
      <w:r w:rsidR="00E06F2C">
        <w:t xml:space="preserve">The </w:t>
      </w:r>
      <w:proofErr w:type="spellStart"/>
      <w:r w:rsidR="00E06F2C">
        <w:t>Fyp</w:t>
      </w:r>
      <w:proofErr w:type="spellEnd"/>
      <w:r w:rsidR="00E06F2C">
        <w:t xml:space="preserve"> coordinator rejects the proposal to make a team.</w:t>
      </w:r>
    </w:p>
    <w:p w14:paraId="36DE272F" w14:textId="4382DECE" w:rsidR="0086623F" w:rsidRPr="00560196" w:rsidRDefault="00560196" w:rsidP="00773CFB">
      <w:pPr>
        <w:jc w:val="center"/>
        <w:rPr>
          <w:u w:val="single"/>
        </w:rPr>
      </w:pPr>
      <w:r w:rsidRPr="00560196">
        <w:rPr>
          <w:b/>
          <w:bCs/>
          <w:u w:val="single"/>
        </w:rPr>
        <w:lastRenderedPageBreak/>
        <w:t>Create Plan:</w:t>
      </w:r>
    </w:p>
    <w:p w14:paraId="169E887E" w14:textId="0816D703" w:rsidR="0086623F" w:rsidRPr="00891038" w:rsidRDefault="0086623F" w:rsidP="00F4015D">
      <w:pPr>
        <w:ind w:firstLine="720"/>
      </w:pPr>
    </w:p>
    <w:p w14:paraId="4E5D622E" w14:textId="77777777" w:rsidR="00F4015D" w:rsidRPr="00AF4C90" w:rsidRDefault="00F4015D" w:rsidP="00F4015D">
      <w:pPr>
        <w:pStyle w:val="BodyText"/>
        <w:pBdr>
          <w:top w:val="single" w:sz="2" w:space="1" w:color="D9D9E3"/>
          <w:left w:val="single" w:sz="2" w:space="1" w:color="D9D9E3"/>
          <w:bottom w:val="single" w:sz="2" w:space="1" w:color="D9D9E3"/>
          <w:right w:val="single" w:sz="2" w:space="1" w:color="D9D9E3"/>
        </w:pBdr>
        <w:rPr>
          <w:b/>
          <w:bCs/>
        </w:rPr>
      </w:pPr>
      <w:r w:rsidRPr="00AF4C90">
        <w:rPr>
          <w:b/>
          <w:bCs/>
        </w:rPr>
        <w:t xml:space="preserve">Use Case 6: </w:t>
      </w:r>
    </w:p>
    <w:p w14:paraId="74A41C9C" w14:textId="39883C29"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r w:rsidRPr="00891038">
        <w:t xml:space="preserve">Name: </w:t>
      </w:r>
      <w:r w:rsidRPr="00560196">
        <w:rPr>
          <w:b/>
          <w:bCs/>
        </w:rPr>
        <w:t xml:space="preserve">Create </w:t>
      </w:r>
      <w:r w:rsidR="00E06F2C" w:rsidRPr="00560196">
        <w:rPr>
          <w:b/>
          <w:bCs/>
        </w:rPr>
        <w:t>Plan</w:t>
      </w:r>
      <w:r w:rsidRPr="00891038">
        <w:t xml:space="preserve"> </w:t>
      </w:r>
    </w:p>
    <w:p w14:paraId="56EA81A2"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r w:rsidRPr="00891038">
        <w:t xml:space="preserve">Actor: FYP Coordinator </w:t>
      </w:r>
    </w:p>
    <w:p w14:paraId="1BEB70A4" w14:textId="77777777" w:rsidR="0026218C" w:rsidRDefault="00F4015D" w:rsidP="00F4015D">
      <w:pPr>
        <w:pStyle w:val="BodyText"/>
        <w:pBdr>
          <w:top w:val="single" w:sz="2" w:space="1" w:color="D9D9E3"/>
          <w:left w:val="single" w:sz="2" w:space="1" w:color="D9D9E3"/>
          <w:bottom w:val="single" w:sz="2" w:space="1" w:color="D9D9E3"/>
          <w:right w:val="single" w:sz="2" w:space="1" w:color="D9D9E3"/>
        </w:pBdr>
      </w:pPr>
      <w:r w:rsidRPr="00891038">
        <w:t xml:space="preserve">Precondition: The FYP coordinator is logged in and has selected </w:t>
      </w:r>
      <w:r w:rsidR="0026218C">
        <w:t>Plan tab</w:t>
      </w:r>
      <w:r w:rsidRPr="00891038">
        <w:t xml:space="preserve"> </w:t>
      </w:r>
    </w:p>
    <w:p w14:paraId="7D7C1284" w14:textId="393AC541"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r w:rsidRPr="00891038">
        <w:t xml:space="preserve">Basic Flow: The FYP Coordinator fills out the </w:t>
      </w:r>
      <w:r w:rsidR="0026218C">
        <w:t xml:space="preserve">plan </w:t>
      </w:r>
      <w:r w:rsidRPr="00891038">
        <w:t>details form and submits it.</w:t>
      </w:r>
    </w:p>
    <w:p w14:paraId="1BDF5D06"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ind w:left="196"/>
      </w:pPr>
    </w:p>
    <w:p w14:paraId="63006773" w14:textId="77777777" w:rsidR="00F4015D" w:rsidRPr="00560196" w:rsidRDefault="00F4015D" w:rsidP="00F4015D">
      <w:pPr>
        <w:pStyle w:val="BodyText"/>
        <w:pBdr>
          <w:top w:val="single" w:sz="2" w:space="1" w:color="D9D9E3"/>
          <w:left w:val="single" w:sz="2" w:space="1" w:color="D9D9E3"/>
          <w:bottom w:val="single" w:sz="2" w:space="1" w:color="D9D9E3"/>
          <w:right w:val="single" w:sz="2" w:space="1" w:color="D9D9E3"/>
        </w:pBdr>
        <w:ind w:left="196"/>
        <w:rPr>
          <w:b/>
          <w:bCs/>
        </w:rPr>
      </w:pPr>
      <w:r w:rsidRPr="00560196">
        <w:rPr>
          <w:b/>
          <w:bCs/>
        </w:rPr>
        <w:t>Actor Actions:</w:t>
      </w:r>
    </w:p>
    <w:p w14:paraId="218D906E" w14:textId="2EA08600" w:rsidR="00F4015D" w:rsidRPr="00891038" w:rsidRDefault="00F4015D" w:rsidP="007E24DE">
      <w:pPr>
        <w:pStyle w:val="BodyText"/>
        <w:numPr>
          <w:ilvl w:val="0"/>
          <w:numId w:val="48"/>
        </w:numPr>
        <w:pBdr>
          <w:top w:val="single" w:sz="2" w:space="1" w:color="D9D9E3"/>
          <w:left w:val="single" w:sz="2" w:space="1" w:color="D9D9E3"/>
          <w:bottom w:val="single" w:sz="2" w:space="1" w:color="D9D9E3"/>
          <w:right w:val="single" w:sz="2" w:space="1" w:color="D9D9E3"/>
        </w:pBdr>
        <w:tabs>
          <w:tab w:val="left" w:pos="709"/>
        </w:tabs>
        <w:suppressAutoHyphens/>
        <w:spacing w:before="0" w:after="0" w:line="276" w:lineRule="auto"/>
        <w:ind w:left="479"/>
        <w:jc w:val="left"/>
      </w:pPr>
      <w:r w:rsidRPr="00891038">
        <w:t>The FYP Coordinator selects the "</w:t>
      </w:r>
      <w:r w:rsidR="0026218C">
        <w:t>plans</w:t>
      </w:r>
      <w:r w:rsidRPr="00891038">
        <w:t>" option from the dashboard.</w:t>
      </w:r>
    </w:p>
    <w:p w14:paraId="4EEA83C8" w14:textId="6A4B3429" w:rsidR="00F4015D" w:rsidRDefault="00F4015D" w:rsidP="007E24DE">
      <w:pPr>
        <w:pStyle w:val="BodyText"/>
        <w:numPr>
          <w:ilvl w:val="0"/>
          <w:numId w:val="48"/>
        </w:numPr>
        <w:pBdr>
          <w:top w:val="single" w:sz="2" w:space="1" w:color="D9D9E3"/>
          <w:left w:val="single" w:sz="2" w:space="1" w:color="D9D9E3"/>
          <w:bottom w:val="single" w:sz="2" w:space="1" w:color="D9D9E3"/>
          <w:right w:val="single" w:sz="2" w:space="1" w:color="D9D9E3"/>
        </w:pBdr>
        <w:tabs>
          <w:tab w:val="left" w:pos="709"/>
        </w:tabs>
        <w:suppressAutoHyphens/>
        <w:spacing w:before="0" w:after="0" w:line="276" w:lineRule="auto"/>
        <w:ind w:left="479"/>
        <w:jc w:val="left"/>
      </w:pPr>
      <w:r w:rsidRPr="00891038">
        <w:t xml:space="preserve">The FYP Coordinator fills out the </w:t>
      </w:r>
      <w:r w:rsidR="0026218C">
        <w:t>information required to submit</w:t>
      </w:r>
      <w:r w:rsidRPr="00891038">
        <w:t>.</w:t>
      </w:r>
    </w:p>
    <w:p w14:paraId="0EA53940" w14:textId="00E45C70" w:rsidR="0026218C" w:rsidRPr="00891038" w:rsidRDefault="0026218C" w:rsidP="007E24DE">
      <w:pPr>
        <w:pStyle w:val="BodyText"/>
        <w:numPr>
          <w:ilvl w:val="0"/>
          <w:numId w:val="48"/>
        </w:numPr>
        <w:pBdr>
          <w:top w:val="single" w:sz="2" w:space="1" w:color="D9D9E3"/>
          <w:left w:val="single" w:sz="2" w:space="1" w:color="D9D9E3"/>
          <w:bottom w:val="single" w:sz="2" w:space="1" w:color="D9D9E3"/>
          <w:right w:val="single" w:sz="2" w:space="1" w:color="D9D9E3"/>
        </w:pBdr>
        <w:tabs>
          <w:tab w:val="left" w:pos="709"/>
        </w:tabs>
        <w:suppressAutoHyphens/>
        <w:spacing w:before="0" w:after="0" w:line="276" w:lineRule="auto"/>
        <w:ind w:left="479"/>
        <w:jc w:val="left"/>
      </w:pPr>
      <w:r>
        <w:t xml:space="preserve">The FYP Coordinator selects the document </w:t>
      </w:r>
      <w:r w:rsidRPr="00891038">
        <w:t>and submits it</w:t>
      </w:r>
      <w:r w:rsidR="00560196">
        <w:t>.</w:t>
      </w:r>
    </w:p>
    <w:p w14:paraId="15CE75DD"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ind w:left="196"/>
      </w:pPr>
    </w:p>
    <w:p w14:paraId="2C8C4979" w14:textId="77777777" w:rsidR="00F4015D" w:rsidRPr="00C413D1" w:rsidRDefault="00F4015D" w:rsidP="00F4015D">
      <w:pPr>
        <w:pStyle w:val="BodyText"/>
        <w:pBdr>
          <w:top w:val="single" w:sz="2" w:space="1" w:color="D9D9E3"/>
          <w:left w:val="single" w:sz="2" w:space="1" w:color="D9D9E3"/>
          <w:bottom w:val="single" w:sz="2" w:space="1" w:color="D9D9E3"/>
          <w:right w:val="single" w:sz="2" w:space="1" w:color="D9D9E3"/>
        </w:pBdr>
        <w:ind w:left="196"/>
        <w:rPr>
          <w:b/>
          <w:bCs/>
        </w:rPr>
      </w:pPr>
      <w:r w:rsidRPr="00C413D1">
        <w:rPr>
          <w:b/>
          <w:bCs/>
        </w:rPr>
        <w:t xml:space="preserve">System Response: </w:t>
      </w:r>
    </w:p>
    <w:p w14:paraId="1CEB648D" w14:textId="77777777" w:rsidR="00F4015D" w:rsidRPr="00891038" w:rsidRDefault="00F4015D" w:rsidP="007E24DE">
      <w:pPr>
        <w:pStyle w:val="BodyText"/>
        <w:numPr>
          <w:ilvl w:val="0"/>
          <w:numId w:val="58"/>
        </w:numPr>
        <w:pBdr>
          <w:top w:val="single" w:sz="2" w:space="1" w:color="D9D9E3"/>
          <w:left w:val="single" w:sz="2" w:space="1" w:color="D9D9E3"/>
          <w:bottom w:val="single" w:sz="2" w:space="1" w:color="D9D9E3"/>
          <w:right w:val="single" w:sz="2" w:space="1" w:color="D9D9E3"/>
        </w:pBdr>
        <w:tabs>
          <w:tab w:val="clear" w:pos="709"/>
          <w:tab w:val="num" w:pos="479"/>
        </w:tabs>
        <w:suppressAutoHyphens/>
        <w:spacing w:before="0" w:after="0" w:line="276" w:lineRule="auto"/>
        <w:ind w:left="479"/>
        <w:jc w:val="left"/>
      </w:pPr>
      <w:r w:rsidRPr="00891038">
        <w:t>The system displays a form to fill out the project details such as project title, description, objectives, and expected outcomes.</w:t>
      </w:r>
    </w:p>
    <w:p w14:paraId="0D7D348A" w14:textId="77777777" w:rsidR="00F4015D" w:rsidRPr="00891038" w:rsidRDefault="00F4015D" w:rsidP="007E24DE">
      <w:pPr>
        <w:pStyle w:val="BodyText"/>
        <w:numPr>
          <w:ilvl w:val="0"/>
          <w:numId w:val="58"/>
        </w:numPr>
        <w:pBdr>
          <w:top w:val="single" w:sz="2" w:space="1" w:color="D9D9E3"/>
          <w:left w:val="single" w:sz="2" w:space="1" w:color="D9D9E3"/>
          <w:bottom w:val="single" w:sz="2" w:space="1" w:color="D9D9E3"/>
          <w:right w:val="single" w:sz="2" w:space="1" w:color="D9D9E3"/>
        </w:pBdr>
        <w:tabs>
          <w:tab w:val="left" w:pos="709"/>
        </w:tabs>
        <w:suppressAutoHyphens/>
        <w:spacing w:before="0" w:after="0" w:line="276" w:lineRule="auto"/>
        <w:ind w:left="479"/>
        <w:jc w:val="left"/>
      </w:pPr>
      <w:r w:rsidRPr="00891038">
        <w:t>The system saves the project details and assigns a project ID to it.</w:t>
      </w:r>
    </w:p>
    <w:p w14:paraId="17555845" w14:textId="77777777" w:rsidR="00F4015D" w:rsidRPr="00891038" w:rsidRDefault="00F4015D" w:rsidP="007E24DE">
      <w:pPr>
        <w:pStyle w:val="BodyText"/>
        <w:numPr>
          <w:ilvl w:val="0"/>
          <w:numId w:val="58"/>
        </w:numPr>
        <w:pBdr>
          <w:top w:val="single" w:sz="2" w:space="1" w:color="D9D9E3"/>
          <w:left w:val="single" w:sz="2" w:space="1" w:color="D9D9E3"/>
          <w:bottom w:val="single" w:sz="2" w:space="1" w:color="D9D9E3"/>
          <w:right w:val="single" w:sz="2" w:space="1" w:color="D9D9E3"/>
        </w:pBdr>
        <w:tabs>
          <w:tab w:val="left" w:pos="709"/>
        </w:tabs>
        <w:suppressAutoHyphens/>
        <w:spacing w:before="0" w:after="0" w:line="276" w:lineRule="auto"/>
        <w:ind w:left="479"/>
        <w:jc w:val="left"/>
      </w:pPr>
      <w:r w:rsidRPr="00891038">
        <w:t xml:space="preserve">The system creates a new project and assigns the selected student team to work on it. </w:t>
      </w:r>
    </w:p>
    <w:p w14:paraId="40280324"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ind w:left="196"/>
      </w:pPr>
    </w:p>
    <w:p w14:paraId="21058EF0" w14:textId="77777777" w:rsidR="00025ADD" w:rsidRPr="00C413D1" w:rsidRDefault="00F4015D" w:rsidP="00025ADD">
      <w:pPr>
        <w:pStyle w:val="BodyText"/>
        <w:pBdr>
          <w:top w:val="single" w:sz="2" w:space="1" w:color="D9D9E3"/>
          <w:left w:val="single" w:sz="2" w:space="1" w:color="D9D9E3"/>
          <w:bottom w:val="single" w:sz="2" w:space="1" w:color="D9D9E3"/>
          <w:right w:val="single" w:sz="2" w:space="1" w:color="D9D9E3"/>
        </w:pBdr>
        <w:tabs>
          <w:tab w:val="left" w:pos="709"/>
        </w:tabs>
        <w:ind w:left="196"/>
        <w:rPr>
          <w:b/>
          <w:bCs/>
        </w:rPr>
      </w:pPr>
      <w:r w:rsidRPr="00C413D1">
        <w:rPr>
          <w:b/>
          <w:bCs/>
        </w:rPr>
        <w:t xml:space="preserve">Alternative Course of Actions: </w:t>
      </w:r>
    </w:p>
    <w:p w14:paraId="5A0D5F22" w14:textId="384A9A13" w:rsidR="00F4015D" w:rsidRPr="00891038" w:rsidRDefault="00F4015D" w:rsidP="00025ADD">
      <w:pPr>
        <w:pStyle w:val="BodyText"/>
        <w:pBdr>
          <w:top w:val="single" w:sz="2" w:space="1" w:color="D9D9E3"/>
          <w:left w:val="single" w:sz="2" w:space="1" w:color="D9D9E3"/>
          <w:bottom w:val="single" w:sz="2" w:space="1" w:color="D9D9E3"/>
          <w:right w:val="single" w:sz="2" w:space="1" w:color="D9D9E3"/>
        </w:pBdr>
        <w:tabs>
          <w:tab w:val="left" w:pos="709"/>
        </w:tabs>
        <w:ind w:left="196"/>
      </w:pPr>
      <w:r w:rsidRPr="00891038">
        <w:t>If the FYP Coordinator decides not to create a project, they can go back to the dashboard without submitting the form.</w:t>
      </w:r>
    </w:p>
    <w:p w14:paraId="4E077A23" w14:textId="5923F93E" w:rsidR="00F4015D" w:rsidRPr="00891038" w:rsidRDefault="0086623F" w:rsidP="00F4015D">
      <w:pPr>
        <w:ind w:firstLine="720"/>
      </w:pPr>
      <w:r>
        <w:rPr>
          <w:noProof/>
          <w:lang w:eastAsia="en-GB"/>
        </w:rPr>
        <mc:AlternateContent>
          <mc:Choice Requires="wps">
            <w:drawing>
              <wp:anchor distT="0" distB="0" distL="114300" distR="114300" simplePos="0" relativeHeight="251651072" behindDoc="0" locked="0" layoutInCell="1" allowOverlap="1" wp14:anchorId="34D3769F" wp14:editId="2DEA8000">
                <wp:simplePos x="0" y="0"/>
                <wp:positionH relativeFrom="column">
                  <wp:posOffset>-476250</wp:posOffset>
                </wp:positionH>
                <wp:positionV relativeFrom="paragraph">
                  <wp:posOffset>281305</wp:posOffset>
                </wp:positionV>
                <wp:extent cx="6210300" cy="9525"/>
                <wp:effectExtent l="0" t="0" r="19050" b="28575"/>
                <wp:wrapNone/>
                <wp:docPr id="348160130" name="Straight Connector 2"/>
                <wp:cNvGraphicFramePr/>
                <a:graphic xmlns:a="http://schemas.openxmlformats.org/drawingml/2006/main">
                  <a:graphicData uri="http://schemas.microsoft.com/office/word/2010/wordprocessingShape">
                    <wps:wsp>
                      <wps:cNvCnPr/>
                      <wps:spPr>
                        <a:xfrm>
                          <a:off x="0" y="0"/>
                          <a:ext cx="62103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26A2226F" id="Straight Connector 2"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22.15pt" to="451.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" strokecolor="#5b9bd5 [3204]" strokeweight=".5pt">
                <v:stroke joinstyle="miter"/>
              </v:line>
            </w:pict>
          </mc:Fallback>
        </mc:AlternateContent>
      </w:r>
    </w:p>
    <w:p w14:paraId="0FE561F1" w14:textId="4D0F25A5" w:rsidR="00F4015D" w:rsidRPr="00891038" w:rsidRDefault="00F4015D" w:rsidP="00F4015D">
      <w:pPr>
        <w:ind w:firstLine="720"/>
      </w:pPr>
    </w:p>
    <w:p w14:paraId="7E78392C" w14:textId="77777777" w:rsidR="00560196" w:rsidRDefault="00560196" w:rsidP="00560196">
      <w:pPr>
        <w:rPr>
          <w:b/>
          <w:bCs/>
        </w:rPr>
      </w:pPr>
    </w:p>
    <w:p w14:paraId="6DEB0A21" w14:textId="6EA7B5C2" w:rsidR="00F4015D" w:rsidRPr="00560196" w:rsidRDefault="00560196" w:rsidP="00773CFB">
      <w:pPr>
        <w:jc w:val="center"/>
        <w:rPr>
          <w:b/>
          <w:bCs/>
          <w:u w:val="single"/>
        </w:rPr>
      </w:pPr>
      <w:r w:rsidRPr="00560196">
        <w:rPr>
          <w:b/>
          <w:bCs/>
          <w:u w:val="single"/>
        </w:rPr>
        <w:t>Assign Task:</w:t>
      </w:r>
    </w:p>
    <w:p w14:paraId="6CF07AF0"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r w:rsidRPr="00AF4C90">
        <w:rPr>
          <w:b/>
          <w:bCs/>
        </w:rPr>
        <w:t>Use Case 7:</w:t>
      </w:r>
      <w:r w:rsidRPr="00891038">
        <w:t xml:space="preserve"> </w:t>
      </w:r>
    </w:p>
    <w:p w14:paraId="57046F02" w14:textId="11B0168C"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r w:rsidRPr="00891038">
        <w:t xml:space="preserve">Name: </w:t>
      </w:r>
      <w:r w:rsidR="008247B6">
        <w:t>Assign</w:t>
      </w:r>
      <w:r w:rsidRPr="00891038">
        <w:t xml:space="preserve"> </w:t>
      </w:r>
      <w:r w:rsidR="008247B6">
        <w:t>Task</w:t>
      </w:r>
    </w:p>
    <w:p w14:paraId="602387E0"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r w:rsidRPr="00891038">
        <w:t xml:space="preserve">Actor: Supervisor </w:t>
      </w:r>
    </w:p>
    <w:p w14:paraId="4E2088A5" w14:textId="346E30F9"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r w:rsidRPr="00891038">
        <w:t xml:space="preserve">Precondition: The Supervisor is logged in and has access to the project. </w:t>
      </w:r>
    </w:p>
    <w:p w14:paraId="624ABA29" w14:textId="3902DA73" w:rsidR="00F4015D" w:rsidRPr="00891038" w:rsidRDefault="00F4015D" w:rsidP="00773CFB">
      <w:pPr>
        <w:pStyle w:val="BodyText"/>
        <w:pBdr>
          <w:top w:val="single" w:sz="2" w:space="1" w:color="D9D9E3"/>
          <w:left w:val="single" w:sz="2" w:space="1" w:color="D9D9E3"/>
          <w:bottom w:val="single" w:sz="2" w:space="1" w:color="D9D9E3"/>
          <w:right w:val="single" w:sz="2" w:space="1" w:color="D9D9E3"/>
        </w:pBdr>
      </w:pPr>
      <w:r w:rsidRPr="00891038">
        <w:t xml:space="preserve">Basic Flow: The Supervisor </w:t>
      </w:r>
      <w:r w:rsidR="00C413D1">
        <w:t xml:space="preserve">assigns </w:t>
      </w:r>
      <w:r w:rsidRPr="00891038">
        <w:t xml:space="preserve">the project </w:t>
      </w:r>
      <w:r w:rsidR="00C413D1">
        <w:t xml:space="preserve">task to the group </w:t>
      </w:r>
      <w:r w:rsidRPr="00891038">
        <w:t xml:space="preserve">and </w:t>
      </w:r>
      <w:r w:rsidR="00C413D1">
        <w:t>submits it</w:t>
      </w:r>
      <w:r w:rsidRPr="00891038">
        <w:t>.</w:t>
      </w:r>
    </w:p>
    <w:p w14:paraId="67D4948E" w14:textId="77777777" w:rsidR="00F4015D" w:rsidRPr="00C413D1" w:rsidRDefault="00F4015D" w:rsidP="00F4015D">
      <w:pPr>
        <w:pStyle w:val="BodyText"/>
        <w:pBdr>
          <w:top w:val="single" w:sz="2" w:space="1" w:color="D9D9E3"/>
          <w:left w:val="single" w:sz="2" w:space="1" w:color="D9D9E3"/>
          <w:bottom w:val="single" w:sz="2" w:space="1" w:color="D9D9E3"/>
          <w:right w:val="single" w:sz="2" w:space="1" w:color="D9D9E3"/>
        </w:pBdr>
        <w:ind w:left="196"/>
        <w:rPr>
          <w:b/>
          <w:bCs/>
        </w:rPr>
      </w:pPr>
      <w:r w:rsidRPr="00C413D1">
        <w:rPr>
          <w:b/>
          <w:bCs/>
        </w:rPr>
        <w:lastRenderedPageBreak/>
        <w:t>Actor Actions:</w:t>
      </w:r>
    </w:p>
    <w:p w14:paraId="6153E75F" w14:textId="747F2072" w:rsidR="00F4015D" w:rsidRPr="00891038" w:rsidRDefault="00F4015D" w:rsidP="007E24DE">
      <w:pPr>
        <w:pStyle w:val="BodyText"/>
        <w:numPr>
          <w:ilvl w:val="0"/>
          <w:numId w:val="49"/>
        </w:numPr>
        <w:pBdr>
          <w:top w:val="single" w:sz="2" w:space="1" w:color="D9D9E3"/>
          <w:left w:val="single" w:sz="2" w:space="1" w:color="D9D9E3"/>
          <w:bottom w:val="single" w:sz="2" w:space="1" w:color="D9D9E3"/>
          <w:right w:val="single" w:sz="2" w:space="1" w:color="D9D9E3"/>
        </w:pBdr>
        <w:tabs>
          <w:tab w:val="left" w:pos="709"/>
        </w:tabs>
        <w:suppressAutoHyphens/>
        <w:spacing w:before="0" w:after="0" w:line="276" w:lineRule="auto"/>
        <w:ind w:left="479"/>
        <w:jc w:val="left"/>
      </w:pPr>
      <w:r w:rsidRPr="00891038">
        <w:t>The Supervisor selects the "</w:t>
      </w:r>
      <w:proofErr w:type="gramStart"/>
      <w:r w:rsidR="00C413D1">
        <w:t>Tasks</w:t>
      </w:r>
      <w:r w:rsidRPr="00891038">
        <w:t xml:space="preserve"> "</w:t>
      </w:r>
      <w:proofErr w:type="gramEnd"/>
      <w:r w:rsidRPr="00891038">
        <w:t xml:space="preserve"> option from the dashboard.</w:t>
      </w:r>
    </w:p>
    <w:p w14:paraId="6AE014E8" w14:textId="181738D2" w:rsidR="00F4015D" w:rsidRPr="00891038" w:rsidRDefault="00F4015D" w:rsidP="007E24DE">
      <w:pPr>
        <w:pStyle w:val="BodyText"/>
        <w:numPr>
          <w:ilvl w:val="0"/>
          <w:numId w:val="49"/>
        </w:numPr>
        <w:pBdr>
          <w:top w:val="single" w:sz="2" w:space="1" w:color="D9D9E3"/>
          <w:left w:val="single" w:sz="2" w:space="1" w:color="D9D9E3"/>
          <w:bottom w:val="single" w:sz="2" w:space="1" w:color="D9D9E3"/>
          <w:right w:val="single" w:sz="2" w:space="1" w:color="D9D9E3"/>
        </w:pBdr>
        <w:tabs>
          <w:tab w:val="left" w:pos="709"/>
        </w:tabs>
        <w:suppressAutoHyphens/>
        <w:spacing w:before="0" w:after="0" w:line="276" w:lineRule="auto"/>
        <w:ind w:left="479"/>
        <w:jc w:val="left"/>
      </w:pPr>
      <w:r w:rsidRPr="00891038">
        <w:t>The system displays the projec</w:t>
      </w:r>
      <w:r w:rsidR="00C413D1">
        <w:t>ts of the supervisor</w:t>
      </w:r>
      <w:r w:rsidRPr="00891038">
        <w:t>.</w:t>
      </w:r>
    </w:p>
    <w:p w14:paraId="318EE99D" w14:textId="13FCE4AB" w:rsidR="00F4015D" w:rsidRPr="00891038" w:rsidRDefault="00F4015D" w:rsidP="007E24DE">
      <w:pPr>
        <w:pStyle w:val="BodyText"/>
        <w:numPr>
          <w:ilvl w:val="0"/>
          <w:numId w:val="49"/>
        </w:numPr>
        <w:pBdr>
          <w:top w:val="single" w:sz="2" w:space="1" w:color="D9D9E3"/>
          <w:left w:val="single" w:sz="2" w:space="1" w:color="D9D9E3"/>
          <w:bottom w:val="single" w:sz="2" w:space="1" w:color="D9D9E3"/>
          <w:right w:val="single" w:sz="2" w:space="1" w:color="D9D9E3"/>
        </w:pBdr>
        <w:tabs>
          <w:tab w:val="left" w:pos="709"/>
        </w:tabs>
        <w:suppressAutoHyphens/>
        <w:spacing w:before="0" w:after="0" w:line="276" w:lineRule="auto"/>
        <w:ind w:left="479"/>
        <w:jc w:val="left"/>
      </w:pPr>
      <w:r w:rsidRPr="00891038">
        <w:t xml:space="preserve">The Supervisor </w:t>
      </w:r>
      <w:r w:rsidR="00C413D1">
        <w:t>selects the project of to whom he wants to assign task</w:t>
      </w:r>
      <w:r w:rsidRPr="00891038">
        <w:t>.</w:t>
      </w:r>
    </w:p>
    <w:p w14:paraId="52A50413" w14:textId="1D1CE305" w:rsidR="00F4015D" w:rsidRPr="00891038" w:rsidRDefault="00C413D1" w:rsidP="007E24DE">
      <w:pPr>
        <w:pStyle w:val="BodyText"/>
        <w:numPr>
          <w:ilvl w:val="0"/>
          <w:numId w:val="49"/>
        </w:numPr>
        <w:pBdr>
          <w:top w:val="single" w:sz="2" w:space="1" w:color="D9D9E3"/>
          <w:left w:val="single" w:sz="2" w:space="1" w:color="D9D9E3"/>
          <w:bottom w:val="single" w:sz="2" w:space="1" w:color="D9D9E3"/>
          <w:right w:val="single" w:sz="2" w:space="1" w:color="D9D9E3"/>
        </w:pBdr>
        <w:tabs>
          <w:tab w:val="left" w:pos="709"/>
        </w:tabs>
        <w:suppressAutoHyphens/>
        <w:spacing w:before="0" w:after="140" w:line="276" w:lineRule="auto"/>
        <w:ind w:left="479"/>
        <w:jc w:val="left"/>
      </w:pPr>
      <w:r>
        <w:t>The supervisor then assigns the task to the team and submits</w:t>
      </w:r>
    </w:p>
    <w:p w14:paraId="1F9A3727" w14:textId="77777777" w:rsidR="00F4015D" w:rsidRPr="00C413D1" w:rsidRDefault="00F4015D" w:rsidP="00F4015D">
      <w:pPr>
        <w:pStyle w:val="BodyText"/>
        <w:pBdr>
          <w:top w:val="single" w:sz="2" w:space="1" w:color="D9D9E3"/>
          <w:left w:val="single" w:sz="2" w:space="1" w:color="D9D9E3"/>
          <w:bottom w:val="single" w:sz="2" w:space="1" w:color="D9D9E3"/>
          <w:right w:val="single" w:sz="2" w:space="1" w:color="D9D9E3"/>
        </w:pBdr>
        <w:ind w:left="196"/>
        <w:rPr>
          <w:b/>
          <w:bCs/>
        </w:rPr>
      </w:pPr>
      <w:r w:rsidRPr="00C413D1">
        <w:rPr>
          <w:b/>
          <w:bCs/>
        </w:rPr>
        <w:t xml:space="preserve">System Response: </w:t>
      </w:r>
    </w:p>
    <w:p w14:paraId="7A429C5F" w14:textId="0F1DD7E5"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ind w:left="196"/>
      </w:pPr>
      <w:r w:rsidRPr="00891038">
        <w:t xml:space="preserve">The system </w:t>
      </w:r>
      <w:r w:rsidR="00C413D1">
        <w:t>displays the list of project tasks assigned to the specific project</w:t>
      </w:r>
      <w:r w:rsidRPr="00891038">
        <w:t xml:space="preserve"> </w:t>
      </w:r>
    </w:p>
    <w:p w14:paraId="6875D41B" w14:textId="6069D71D" w:rsidR="00F4015D" w:rsidRPr="00891038" w:rsidRDefault="00C413D1" w:rsidP="00F4015D">
      <w:pPr>
        <w:pStyle w:val="BodyText"/>
        <w:pBdr>
          <w:top w:val="single" w:sz="2" w:space="1" w:color="D9D9E3"/>
          <w:left w:val="single" w:sz="2" w:space="1" w:color="D9D9E3"/>
          <w:bottom w:val="single" w:sz="2" w:space="1" w:color="D9D9E3"/>
          <w:right w:val="single" w:sz="2" w:space="1" w:color="D9D9E3"/>
        </w:pBdr>
        <w:ind w:left="196"/>
      </w:pPr>
      <w:r w:rsidRPr="00891038">
        <w:t xml:space="preserve">The system </w:t>
      </w:r>
      <w:r>
        <w:t>assigns the tasks</w:t>
      </w:r>
      <w:r w:rsidRPr="00891038">
        <w:t>.</w:t>
      </w:r>
    </w:p>
    <w:p w14:paraId="6A42164F" w14:textId="77777777" w:rsidR="00C413D1" w:rsidRDefault="00C413D1" w:rsidP="00C413D1">
      <w:pPr>
        <w:pStyle w:val="BodyText"/>
        <w:pBdr>
          <w:top w:val="single" w:sz="2" w:space="1" w:color="D9D9E3"/>
          <w:left w:val="single" w:sz="2" w:space="1" w:color="D9D9E3"/>
          <w:bottom w:val="single" w:sz="2" w:space="1" w:color="D9D9E3"/>
          <w:right w:val="single" w:sz="2" w:space="1" w:color="D9D9E3"/>
        </w:pBdr>
        <w:tabs>
          <w:tab w:val="left" w:pos="709"/>
        </w:tabs>
        <w:ind w:left="196"/>
      </w:pPr>
    </w:p>
    <w:p w14:paraId="2E91DD6D" w14:textId="2CE8639C" w:rsidR="00C413D1" w:rsidRPr="00C413D1" w:rsidRDefault="00F4015D" w:rsidP="00C413D1">
      <w:pPr>
        <w:pStyle w:val="BodyText"/>
        <w:pBdr>
          <w:top w:val="single" w:sz="2" w:space="1" w:color="D9D9E3"/>
          <w:left w:val="single" w:sz="2" w:space="1" w:color="D9D9E3"/>
          <w:bottom w:val="single" w:sz="2" w:space="1" w:color="D9D9E3"/>
          <w:right w:val="single" w:sz="2" w:space="1" w:color="D9D9E3"/>
        </w:pBdr>
        <w:tabs>
          <w:tab w:val="left" w:pos="709"/>
        </w:tabs>
        <w:ind w:left="196"/>
        <w:rPr>
          <w:b/>
          <w:bCs/>
        </w:rPr>
      </w:pPr>
      <w:r w:rsidRPr="00C413D1">
        <w:rPr>
          <w:b/>
          <w:bCs/>
        </w:rPr>
        <w:t xml:space="preserve">Alternative Course of Actions: </w:t>
      </w:r>
    </w:p>
    <w:p w14:paraId="0B5709B8" w14:textId="148ADECB" w:rsidR="00F4015D" w:rsidRPr="00891038" w:rsidRDefault="00F4015D" w:rsidP="00C413D1">
      <w:pPr>
        <w:pStyle w:val="BodyText"/>
        <w:pBdr>
          <w:top w:val="single" w:sz="2" w:space="1" w:color="D9D9E3"/>
          <w:left w:val="single" w:sz="2" w:space="1" w:color="D9D9E3"/>
          <w:bottom w:val="single" w:sz="2" w:space="1" w:color="D9D9E3"/>
          <w:right w:val="single" w:sz="2" w:space="1" w:color="D9D9E3"/>
        </w:pBdr>
        <w:tabs>
          <w:tab w:val="left" w:pos="709"/>
        </w:tabs>
        <w:ind w:left="196"/>
      </w:pPr>
      <w:r w:rsidRPr="00891038">
        <w:t>If the Supervisor decides not to edit the plan, they can go back to the dashboard without saving any changes.</w:t>
      </w:r>
    </w:p>
    <w:p w14:paraId="251C9FA1" w14:textId="236CFBB4" w:rsidR="00F4015D" w:rsidRPr="00891038" w:rsidRDefault="0086623F" w:rsidP="00F4015D">
      <w:pPr>
        <w:ind w:firstLine="720"/>
      </w:pPr>
      <w:r>
        <w:rPr>
          <w:noProof/>
          <w:lang w:eastAsia="en-GB"/>
        </w:rPr>
        <mc:AlternateContent>
          <mc:Choice Requires="wps">
            <w:drawing>
              <wp:anchor distT="0" distB="0" distL="114300" distR="114300" simplePos="0" relativeHeight="251653120" behindDoc="0" locked="0" layoutInCell="1" allowOverlap="1" wp14:anchorId="0D8042BF" wp14:editId="183D43F6">
                <wp:simplePos x="0" y="0"/>
                <wp:positionH relativeFrom="column">
                  <wp:posOffset>-676275</wp:posOffset>
                </wp:positionH>
                <wp:positionV relativeFrom="paragraph">
                  <wp:posOffset>281940</wp:posOffset>
                </wp:positionV>
                <wp:extent cx="6210300" cy="9525"/>
                <wp:effectExtent l="0" t="0" r="19050" b="28575"/>
                <wp:wrapNone/>
                <wp:docPr id="340835207" name="Straight Connector 2"/>
                <wp:cNvGraphicFramePr/>
                <a:graphic xmlns:a="http://schemas.openxmlformats.org/drawingml/2006/main">
                  <a:graphicData uri="http://schemas.microsoft.com/office/word/2010/wordprocessingShape">
                    <wps:wsp>
                      <wps:cNvCnPr/>
                      <wps:spPr>
                        <a:xfrm>
                          <a:off x="0" y="0"/>
                          <a:ext cx="62103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7EB101D4" id="Straight Connector 2"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25pt,22.2pt" to="435.7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" strokecolor="#5b9bd5 [3204]" strokeweight=".5pt">
                <v:stroke joinstyle="miter"/>
              </v:line>
            </w:pict>
          </mc:Fallback>
        </mc:AlternateContent>
      </w:r>
    </w:p>
    <w:p w14:paraId="67E311D4" w14:textId="7BEAD4BC" w:rsidR="00F4015D" w:rsidRDefault="00F4015D" w:rsidP="00773CFB">
      <w:pPr>
        <w:ind w:firstLine="720"/>
      </w:pPr>
    </w:p>
    <w:p w14:paraId="183B5558" w14:textId="17B5F0CE" w:rsidR="00560196" w:rsidRDefault="00560196" w:rsidP="00560196">
      <w:pPr>
        <w:jc w:val="center"/>
        <w:rPr>
          <w:b/>
          <w:bCs/>
          <w:u w:val="single"/>
        </w:rPr>
      </w:pPr>
      <w:r w:rsidRPr="00560196">
        <w:rPr>
          <w:b/>
          <w:bCs/>
          <w:u w:val="single"/>
        </w:rPr>
        <w:t>Specify Project Development Phases/Interim</w:t>
      </w:r>
      <w:r>
        <w:rPr>
          <w:b/>
          <w:bCs/>
          <w:u w:val="single"/>
        </w:rPr>
        <w:t>:</w:t>
      </w:r>
    </w:p>
    <w:p w14:paraId="228A2A3C" w14:textId="7ECC5687" w:rsidR="00560196" w:rsidRPr="00560196" w:rsidRDefault="00560196" w:rsidP="00560196">
      <w:pPr>
        <w:rPr>
          <w:b/>
          <w:bCs/>
          <w:u w:val="single"/>
        </w:rPr>
      </w:pPr>
    </w:p>
    <w:p w14:paraId="0D2FD4C6"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r w:rsidRPr="00AF4C90">
        <w:rPr>
          <w:b/>
          <w:bCs/>
        </w:rPr>
        <w:t>Use Case 9</w:t>
      </w:r>
      <w:r w:rsidRPr="00891038">
        <w:t xml:space="preserve">: </w:t>
      </w:r>
    </w:p>
    <w:p w14:paraId="1BFC83D1" w14:textId="768CEFD0"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r w:rsidRPr="00891038">
        <w:t>Name: Specify Project Development Phases</w:t>
      </w:r>
      <w:r w:rsidR="0086623F">
        <w:t>/Interim</w:t>
      </w:r>
      <w:r w:rsidRPr="00891038">
        <w:t xml:space="preserve"> </w:t>
      </w:r>
    </w:p>
    <w:p w14:paraId="41599702" w14:textId="07E1A389"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r w:rsidRPr="00891038">
        <w:t xml:space="preserve">Actor: FYP Coordinator </w:t>
      </w:r>
    </w:p>
    <w:p w14:paraId="2502F667"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r w:rsidRPr="00891038">
        <w:t xml:space="preserve">Precondition: The FYP Coordinator is logged in and has access to the project plan. </w:t>
      </w:r>
    </w:p>
    <w:p w14:paraId="7DB39C9D" w14:textId="5618E48F"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r w:rsidRPr="00891038">
        <w:t>Basic Flow: The FYP Coordinator specifies the development phases for the project.</w:t>
      </w:r>
    </w:p>
    <w:p w14:paraId="6E8C3303" w14:textId="6CD34C33"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ind w:left="196"/>
      </w:pPr>
    </w:p>
    <w:p w14:paraId="138DDD39" w14:textId="67C92695" w:rsidR="00F4015D" w:rsidRPr="00560196" w:rsidRDefault="00F4015D" w:rsidP="00F4015D">
      <w:pPr>
        <w:pStyle w:val="BodyText"/>
        <w:pBdr>
          <w:top w:val="single" w:sz="2" w:space="1" w:color="D9D9E3"/>
          <w:left w:val="single" w:sz="2" w:space="1" w:color="D9D9E3"/>
          <w:bottom w:val="single" w:sz="2" w:space="1" w:color="D9D9E3"/>
          <w:right w:val="single" w:sz="2" w:space="1" w:color="D9D9E3"/>
        </w:pBdr>
        <w:ind w:left="196"/>
        <w:rPr>
          <w:b/>
          <w:bCs/>
        </w:rPr>
      </w:pPr>
      <w:r w:rsidRPr="00560196">
        <w:rPr>
          <w:b/>
          <w:bCs/>
        </w:rPr>
        <w:t>Actor Actions:</w:t>
      </w:r>
    </w:p>
    <w:p w14:paraId="446C932C" w14:textId="7F5CFC4E" w:rsidR="00F4015D" w:rsidRPr="00891038" w:rsidRDefault="00F4015D" w:rsidP="007E24DE">
      <w:pPr>
        <w:pStyle w:val="BodyText"/>
        <w:numPr>
          <w:ilvl w:val="0"/>
          <w:numId w:val="50"/>
        </w:numPr>
        <w:pBdr>
          <w:top w:val="single" w:sz="2" w:space="1" w:color="D9D9E3"/>
          <w:left w:val="single" w:sz="2" w:space="1" w:color="D9D9E3"/>
          <w:bottom w:val="single" w:sz="2" w:space="1" w:color="D9D9E3"/>
          <w:right w:val="single" w:sz="2" w:space="1" w:color="D9D9E3"/>
        </w:pBdr>
        <w:tabs>
          <w:tab w:val="left" w:pos="709"/>
        </w:tabs>
        <w:suppressAutoHyphens/>
        <w:spacing w:before="0" w:after="0" w:line="276" w:lineRule="auto"/>
        <w:ind w:left="479"/>
        <w:jc w:val="left"/>
      </w:pPr>
      <w:r w:rsidRPr="00891038">
        <w:t>The FYP Coordinator selects the "</w:t>
      </w:r>
      <w:r w:rsidR="0086623F">
        <w:t>Interim</w:t>
      </w:r>
      <w:r w:rsidRPr="00891038">
        <w:t>" option from the dashboard.</w:t>
      </w:r>
    </w:p>
    <w:p w14:paraId="1456D30F" w14:textId="1A6AADE3" w:rsidR="00F4015D" w:rsidRPr="00891038" w:rsidRDefault="00F4015D" w:rsidP="007E24DE">
      <w:pPr>
        <w:pStyle w:val="BodyText"/>
        <w:numPr>
          <w:ilvl w:val="0"/>
          <w:numId w:val="50"/>
        </w:numPr>
        <w:pBdr>
          <w:top w:val="single" w:sz="2" w:space="1" w:color="D9D9E3"/>
          <w:left w:val="single" w:sz="2" w:space="1" w:color="D9D9E3"/>
          <w:bottom w:val="single" w:sz="2" w:space="1" w:color="D9D9E3"/>
          <w:right w:val="single" w:sz="2" w:space="1" w:color="D9D9E3"/>
        </w:pBdr>
        <w:tabs>
          <w:tab w:val="left" w:pos="709"/>
        </w:tabs>
        <w:suppressAutoHyphens/>
        <w:spacing w:before="0" w:after="0" w:line="276" w:lineRule="auto"/>
        <w:ind w:left="479"/>
        <w:jc w:val="left"/>
      </w:pPr>
      <w:r w:rsidRPr="00891038">
        <w:t>The FYP Coordinator specifies the development phases for the project.</w:t>
      </w:r>
    </w:p>
    <w:p w14:paraId="61EB9248" w14:textId="1996E446"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ind w:left="196"/>
      </w:pPr>
    </w:p>
    <w:p w14:paraId="2557B7F6" w14:textId="77777777" w:rsidR="00F4015D" w:rsidRPr="00560196" w:rsidRDefault="00F4015D" w:rsidP="00F4015D">
      <w:pPr>
        <w:pStyle w:val="BodyText"/>
        <w:pBdr>
          <w:top w:val="single" w:sz="2" w:space="1" w:color="D9D9E3"/>
          <w:left w:val="single" w:sz="2" w:space="1" w:color="D9D9E3"/>
          <w:bottom w:val="single" w:sz="2" w:space="1" w:color="D9D9E3"/>
          <w:right w:val="single" w:sz="2" w:space="1" w:color="D9D9E3"/>
        </w:pBdr>
        <w:ind w:left="196"/>
        <w:rPr>
          <w:b/>
          <w:bCs/>
        </w:rPr>
      </w:pPr>
      <w:r w:rsidRPr="00560196">
        <w:rPr>
          <w:b/>
          <w:bCs/>
        </w:rPr>
        <w:t xml:space="preserve">System Response: </w:t>
      </w:r>
    </w:p>
    <w:p w14:paraId="3139301C" w14:textId="1F2E6285" w:rsidR="00F4015D" w:rsidRPr="00891038" w:rsidRDefault="00F4015D" w:rsidP="007E24DE">
      <w:pPr>
        <w:pStyle w:val="BodyText"/>
        <w:numPr>
          <w:ilvl w:val="0"/>
          <w:numId w:val="61"/>
        </w:numPr>
        <w:pBdr>
          <w:top w:val="single" w:sz="2" w:space="1" w:color="D9D9E3"/>
          <w:left w:val="single" w:sz="2" w:space="1" w:color="D9D9E3"/>
          <w:bottom w:val="single" w:sz="2" w:space="1" w:color="D9D9E3"/>
          <w:right w:val="single" w:sz="2" w:space="1" w:color="D9D9E3"/>
        </w:pBdr>
        <w:tabs>
          <w:tab w:val="clear" w:pos="709"/>
          <w:tab w:val="num" w:pos="479"/>
        </w:tabs>
        <w:suppressAutoHyphens/>
        <w:spacing w:before="0" w:after="0" w:line="276" w:lineRule="auto"/>
        <w:ind w:left="479"/>
        <w:jc w:val="left"/>
      </w:pPr>
      <w:r w:rsidRPr="00891038">
        <w:t>The system displays the project plan.</w:t>
      </w:r>
    </w:p>
    <w:p w14:paraId="79F7708B" w14:textId="77777777" w:rsidR="00F4015D" w:rsidRPr="00891038" w:rsidRDefault="00F4015D" w:rsidP="007E24DE">
      <w:pPr>
        <w:pStyle w:val="BodyText"/>
        <w:numPr>
          <w:ilvl w:val="0"/>
          <w:numId w:val="61"/>
        </w:numPr>
        <w:pBdr>
          <w:top w:val="single" w:sz="2" w:space="1" w:color="D9D9E3"/>
          <w:left w:val="single" w:sz="2" w:space="1" w:color="D9D9E3"/>
          <w:bottom w:val="single" w:sz="2" w:space="1" w:color="D9D9E3"/>
          <w:right w:val="single" w:sz="2" w:space="1" w:color="D9D9E3"/>
        </w:pBdr>
        <w:tabs>
          <w:tab w:val="clear" w:pos="709"/>
          <w:tab w:val="num" w:pos="479"/>
        </w:tabs>
        <w:suppressAutoHyphens/>
        <w:spacing w:before="0" w:after="0" w:line="276" w:lineRule="auto"/>
        <w:ind w:left="479"/>
        <w:jc w:val="left"/>
      </w:pPr>
      <w:r w:rsidRPr="00891038">
        <w:t xml:space="preserve">The system updates the project plan with the specified development phases. </w:t>
      </w:r>
    </w:p>
    <w:p w14:paraId="24A5848D" w14:textId="62A5D5D0"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ind w:left="196"/>
      </w:pPr>
    </w:p>
    <w:p w14:paraId="6646BCAF" w14:textId="0F4AB6A7" w:rsidR="00560196" w:rsidRPr="00560196" w:rsidRDefault="00F4015D" w:rsidP="00F4015D">
      <w:pPr>
        <w:pStyle w:val="BodyText"/>
        <w:pBdr>
          <w:top w:val="single" w:sz="2" w:space="1" w:color="D9D9E3"/>
          <w:left w:val="single" w:sz="2" w:space="1" w:color="D9D9E3"/>
          <w:bottom w:val="single" w:sz="2" w:space="1" w:color="D9D9E3"/>
          <w:right w:val="single" w:sz="2" w:space="1" w:color="D9D9E3"/>
        </w:pBdr>
        <w:tabs>
          <w:tab w:val="left" w:pos="709"/>
        </w:tabs>
        <w:ind w:left="196"/>
        <w:rPr>
          <w:b/>
          <w:bCs/>
        </w:rPr>
      </w:pPr>
      <w:r w:rsidRPr="00560196">
        <w:rPr>
          <w:b/>
          <w:bCs/>
        </w:rPr>
        <w:t xml:space="preserve">Alternative Course of Actions: </w:t>
      </w:r>
    </w:p>
    <w:p w14:paraId="7CDAD908" w14:textId="7BBCDC4A"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tabs>
          <w:tab w:val="left" w:pos="709"/>
        </w:tabs>
        <w:ind w:left="196"/>
      </w:pPr>
      <w:r w:rsidRPr="00891038">
        <w:lastRenderedPageBreak/>
        <w:t>If the FYP Coordinator decides not to specify the development phases, they can go back to the dashboard without saving any changes.</w:t>
      </w:r>
    </w:p>
    <w:p w14:paraId="72C4F081" w14:textId="175C09D5" w:rsidR="00F4015D" w:rsidRPr="00891038" w:rsidRDefault="00773CFB" w:rsidP="00F4015D">
      <w:pPr>
        <w:ind w:firstLine="720"/>
      </w:pPr>
      <w:r>
        <w:rPr>
          <w:noProof/>
          <w:lang w:eastAsia="en-GB"/>
        </w:rPr>
        <mc:AlternateContent>
          <mc:Choice Requires="wps">
            <w:drawing>
              <wp:anchor distT="0" distB="0" distL="114300" distR="114300" simplePos="0" relativeHeight="251659264" behindDoc="0" locked="0" layoutInCell="1" allowOverlap="1" wp14:anchorId="155B6C7D" wp14:editId="0165048B">
                <wp:simplePos x="0" y="0"/>
                <wp:positionH relativeFrom="column">
                  <wp:posOffset>-581025</wp:posOffset>
                </wp:positionH>
                <wp:positionV relativeFrom="paragraph">
                  <wp:posOffset>234315</wp:posOffset>
                </wp:positionV>
                <wp:extent cx="6210300" cy="9525"/>
                <wp:effectExtent l="0" t="0" r="19050" b="28575"/>
                <wp:wrapNone/>
                <wp:docPr id="1750188180" name="Straight Connector 2"/>
                <wp:cNvGraphicFramePr/>
                <a:graphic xmlns:a="http://schemas.openxmlformats.org/drawingml/2006/main">
                  <a:graphicData uri="http://schemas.microsoft.com/office/word/2010/wordprocessingShape">
                    <wps:wsp>
                      <wps:cNvCnPr/>
                      <wps:spPr>
                        <a:xfrm>
                          <a:off x="0" y="0"/>
                          <a:ext cx="62103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2A2ACDD8"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5pt,18.45pt" to="443.2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" strokecolor="#5b9bd5 [3204]" strokeweight=".5pt">
                <v:stroke joinstyle="miter"/>
              </v:line>
            </w:pict>
          </mc:Fallback>
        </mc:AlternateContent>
      </w:r>
    </w:p>
    <w:p w14:paraId="084B7496" w14:textId="77777777" w:rsidR="00F4015D" w:rsidRPr="00891038" w:rsidRDefault="00F4015D" w:rsidP="00F4015D">
      <w:pPr>
        <w:ind w:firstLine="720"/>
      </w:pPr>
    </w:p>
    <w:p w14:paraId="51C44B60" w14:textId="7AE7A27B" w:rsidR="00F4015D" w:rsidRPr="00560196" w:rsidRDefault="00560196" w:rsidP="00560196">
      <w:pPr>
        <w:jc w:val="center"/>
        <w:rPr>
          <w:b/>
          <w:bCs/>
          <w:i/>
          <w:iCs/>
          <w:u w:val="single"/>
        </w:rPr>
      </w:pPr>
      <w:r w:rsidRPr="00560196">
        <w:rPr>
          <w:b/>
          <w:bCs/>
          <w:u w:val="single"/>
        </w:rPr>
        <w:t>View Reports</w:t>
      </w:r>
      <w:r>
        <w:rPr>
          <w:b/>
          <w:bCs/>
          <w:u w:val="single"/>
        </w:rPr>
        <w:t>:</w:t>
      </w:r>
    </w:p>
    <w:p w14:paraId="728C7425" w14:textId="77777777" w:rsidR="00F4015D" w:rsidRPr="00891038" w:rsidRDefault="00F4015D" w:rsidP="00F4015D">
      <w:pPr>
        <w:ind w:firstLine="720"/>
      </w:pPr>
    </w:p>
    <w:p w14:paraId="5C3903AD" w14:textId="104DCD7C" w:rsidR="00F4015D" w:rsidRPr="00560196" w:rsidRDefault="00F4015D" w:rsidP="00F4015D">
      <w:pPr>
        <w:pStyle w:val="BodyText"/>
        <w:pBdr>
          <w:top w:val="single" w:sz="2" w:space="1" w:color="D9D9E3"/>
          <w:left w:val="single" w:sz="2" w:space="1" w:color="D9D9E3"/>
          <w:bottom w:val="single" w:sz="2" w:space="1" w:color="D9D9E3"/>
          <w:right w:val="single" w:sz="2" w:space="1" w:color="D9D9E3"/>
        </w:pBdr>
        <w:rPr>
          <w:b/>
          <w:bCs/>
        </w:rPr>
      </w:pPr>
      <w:r w:rsidRPr="00AF4C90">
        <w:rPr>
          <w:b/>
          <w:bCs/>
        </w:rPr>
        <w:t>Use Case 11:</w:t>
      </w:r>
    </w:p>
    <w:p w14:paraId="124ED992"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r w:rsidRPr="00891038">
        <w:t xml:space="preserve">Name: View Reports </w:t>
      </w:r>
    </w:p>
    <w:p w14:paraId="75FD61B8"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r w:rsidRPr="00891038">
        <w:t xml:space="preserve">Actor: FYP Coordinator </w:t>
      </w:r>
    </w:p>
    <w:p w14:paraId="149ACC14"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r w:rsidRPr="00891038">
        <w:t xml:space="preserve">Precondition: The FYP coordinator must be logged in to the system and must have the required access rights. </w:t>
      </w:r>
    </w:p>
    <w:p w14:paraId="1193D50A" w14:textId="40F1E91A"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r w:rsidRPr="00891038">
        <w:t>Basic Flow: The FYP coordinator selects a report to view</w:t>
      </w:r>
      <w:r w:rsidR="00773CFB">
        <w:t>.</w:t>
      </w:r>
    </w:p>
    <w:p w14:paraId="6F6095D4"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ind w:left="196"/>
      </w:pPr>
    </w:p>
    <w:p w14:paraId="6760E4DE" w14:textId="77777777" w:rsidR="00F4015D" w:rsidRPr="00560196" w:rsidRDefault="00F4015D" w:rsidP="00F4015D">
      <w:pPr>
        <w:pStyle w:val="BodyText"/>
        <w:pBdr>
          <w:top w:val="single" w:sz="2" w:space="1" w:color="D9D9E3"/>
          <w:left w:val="single" w:sz="2" w:space="1" w:color="D9D9E3"/>
          <w:bottom w:val="single" w:sz="2" w:space="1" w:color="D9D9E3"/>
          <w:right w:val="single" w:sz="2" w:space="1" w:color="D9D9E3"/>
        </w:pBdr>
        <w:ind w:left="196"/>
        <w:rPr>
          <w:b/>
          <w:bCs/>
        </w:rPr>
      </w:pPr>
      <w:r w:rsidRPr="00560196">
        <w:rPr>
          <w:b/>
          <w:bCs/>
        </w:rPr>
        <w:t>Actor Actions:</w:t>
      </w:r>
    </w:p>
    <w:p w14:paraId="0B39066C" w14:textId="77777777" w:rsidR="00F4015D" w:rsidRPr="00891038" w:rsidRDefault="00F4015D" w:rsidP="007E24DE">
      <w:pPr>
        <w:pStyle w:val="BodyText"/>
        <w:numPr>
          <w:ilvl w:val="0"/>
          <w:numId w:val="51"/>
        </w:numPr>
        <w:pBdr>
          <w:top w:val="single" w:sz="2" w:space="1" w:color="D9D9E3"/>
          <w:left w:val="single" w:sz="2" w:space="1" w:color="D9D9E3"/>
          <w:bottom w:val="single" w:sz="2" w:space="1" w:color="D9D9E3"/>
          <w:right w:val="single" w:sz="2" w:space="1" w:color="D9D9E3"/>
        </w:pBdr>
        <w:tabs>
          <w:tab w:val="left" w:pos="709"/>
        </w:tabs>
        <w:suppressAutoHyphens/>
        <w:spacing w:before="0" w:after="0" w:line="276" w:lineRule="auto"/>
        <w:ind w:left="479"/>
        <w:jc w:val="left"/>
      </w:pPr>
      <w:r w:rsidRPr="00891038">
        <w:t>The FYP coordinator selects the "View Reports" option from the dashboard.</w:t>
      </w:r>
    </w:p>
    <w:p w14:paraId="25B814AF" w14:textId="77777777" w:rsidR="00F4015D" w:rsidRPr="00891038" w:rsidRDefault="00F4015D" w:rsidP="007E24DE">
      <w:pPr>
        <w:pStyle w:val="BodyText"/>
        <w:numPr>
          <w:ilvl w:val="0"/>
          <w:numId w:val="51"/>
        </w:numPr>
        <w:pBdr>
          <w:top w:val="single" w:sz="2" w:space="1" w:color="D9D9E3"/>
          <w:left w:val="single" w:sz="2" w:space="1" w:color="D9D9E3"/>
          <w:bottom w:val="single" w:sz="2" w:space="1" w:color="D9D9E3"/>
          <w:right w:val="single" w:sz="2" w:space="1" w:color="D9D9E3"/>
        </w:pBdr>
        <w:tabs>
          <w:tab w:val="left" w:pos="709"/>
        </w:tabs>
        <w:suppressAutoHyphens/>
        <w:spacing w:before="0" w:after="0" w:line="276" w:lineRule="auto"/>
        <w:ind w:left="479"/>
        <w:jc w:val="left"/>
      </w:pPr>
      <w:r w:rsidRPr="00891038">
        <w:t>The FYP coordinator selects a report to view.</w:t>
      </w:r>
    </w:p>
    <w:p w14:paraId="21FE40F0"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ind w:left="196"/>
      </w:pPr>
    </w:p>
    <w:p w14:paraId="320DF5FB" w14:textId="77777777" w:rsidR="00F4015D" w:rsidRPr="00560196" w:rsidRDefault="00F4015D" w:rsidP="00F4015D">
      <w:pPr>
        <w:pStyle w:val="BodyText"/>
        <w:pBdr>
          <w:top w:val="single" w:sz="2" w:space="1" w:color="D9D9E3"/>
          <w:left w:val="single" w:sz="2" w:space="1" w:color="D9D9E3"/>
          <w:bottom w:val="single" w:sz="2" w:space="1" w:color="D9D9E3"/>
          <w:right w:val="single" w:sz="2" w:space="1" w:color="D9D9E3"/>
        </w:pBdr>
        <w:ind w:left="196"/>
        <w:rPr>
          <w:b/>
          <w:bCs/>
        </w:rPr>
      </w:pPr>
      <w:r w:rsidRPr="00560196">
        <w:rPr>
          <w:b/>
          <w:bCs/>
        </w:rPr>
        <w:t xml:space="preserve">System Response: </w:t>
      </w:r>
    </w:p>
    <w:p w14:paraId="5CA259E6" w14:textId="77777777" w:rsidR="00F4015D" w:rsidRPr="00891038" w:rsidRDefault="00F4015D" w:rsidP="007E24DE">
      <w:pPr>
        <w:pStyle w:val="BodyText"/>
        <w:numPr>
          <w:ilvl w:val="0"/>
          <w:numId w:val="62"/>
        </w:numPr>
        <w:pBdr>
          <w:top w:val="single" w:sz="2" w:space="1" w:color="D9D9E3"/>
          <w:left w:val="single" w:sz="2" w:space="1" w:color="D9D9E3"/>
          <w:bottom w:val="single" w:sz="2" w:space="1" w:color="D9D9E3"/>
          <w:right w:val="single" w:sz="2" w:space="1" w:color="D9D9E3"/>
        </w:pBdr>
        <w:tabs>
          <w:tab w:val="clear" w:pos="709"/>
          <w:tab w:val="num" w:pos="479"/>
        </w:tabs>
        <w:suppressAutoHyphens/>
        <w:spacing w:before="0" w:after="0" w:line="276" w:lineRule="auto"/>
        <w:ind w:left="479"/>
        <w:jc w:val="left"/>
      </w:pPr>
      <w:r w:rsidRPr="00891038">
        <w:t>The system displays a list of reports available to the FYP coordinator.</w:t>
      </w:r>
    </w:p>
    <w:p w14:paraId="5B5FC3D7" w14:textId="77777777" w:rsidR="00F4015D" w:rsidRPr="00891038" w:rsidRDefault="00F4015D" w:rsidP="007E24DE">
      <w:pPr>
        <w:pStyle w:val="BodyText"/>
        <w:numPr>
          <w:ilvl w:val="0"/>
          <w:numId w:val="62"/>
        </w:numPr>
        <w:pBdr>
          <w:top w:val="single" w:sz="2" w:space="1" w:color="D9D9E3"/>
          <w:left w:val="single" w:sz="2" w:space="1" w:color="D9D9E3"/>
          <w:bottom w:val="single" w:sz="2" w:space="1" w:color="D9D9E3"/>
          <w:right w:val="single" w:sz="2" w:space="1" w:color="D9D9E3"/>
        </w:pBdr>
        <w:tabs>
          <w:tab w:val="clear" w:pos="709"/>
          <w:tab w:val="num" w:pos="479"/>
        </w:tabs>
        <w:suppressAutoHyphens/>
        <w:spacing w:before="0" w:after="0" w:line="276" w:lineRule="auto"/>
        <w:ind w:left="479"/>
        <w:jc w:val="left"/>
      </w:pPr>
      <w:r w:rsidRPr="00891038">
        <w:t>The system displays the selected report to the FYP coordinator.</w:t>
      </w:r>
    </w:p>
    <w:p w14:paraId="03E8EF8B"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ind w:left="196"/>
      </w:pPr>
    </w:p>
    <w:p w14:paraId="1A3A5235" w14:textId="77777777" w:rsidR="00F4015D" w:rsidRPr="00560196" w:rsidRDefault="00F4015D" w:rsidP="00F4015D">
      <w:pPr>
        <w:pStyle w:val="BodyText"/>
        <w:pBdr>
          <w:top w:val="single" w:sz="2" w:space="1" w:color="D9D9E3"/>
          <w:left w:val="single" w:sz="2" w:space="1" w:color="D9D9E3"/>
          <w:bottom w:val="single" w:sz="2" w:space="1" w:color="D9D9E3"/>
          <w:right w:val="single" w:sz="2" w:space="1" w:color="D9D9E3"/>
        </w:pBdr>
        <w:tabs>
          <w:tab w:val="left" w:pos="709"/>
        </w:tabs>
        <w:ind w:left="196"/>
        <w:rPr>
          <w:b/>
          <w:bCs/>
        </w:rPr>
      </w:pPr>
      <w:r w:rsidRPr="00560196">
        <w:rPr>
          <w:b/>
          <w:bCs/>
        </w:rPr>
        <w:t xml:space="preserve">Alternative Course of Actions: </w:t>
      </w:r>
      <w:r w:rsidRPr="00560196">
        <w:t>None.</w:t>
      </w:r>
    </w:p>
    <w:p w14:paraId="579F172B" w14:textId="3A866369" w:rsidR="00773CFB" w:rsidRDefault="00773CFB" w:rsidP="00560196">
      <w:pPr>
        <w:jc w:val="center"/>
        <w:rPr>
          <w:b/>
          <w:bCs/>
          <w:u w:val="single"/>
        </w:rPr>
      </w:pPr>
      <w:r>
        <w:rPr>
          <w:noProof/>
          <w:lang w:eastAsia="en-GB"/>
        </w:rPr>
        <mc:AlternateContent>
          <mc:Choice Requires="wps">
            <w:drawing>
              <wp:anchor distT="0" distB="0" distL="114300" distR="114300" simplePos="0" relativeHeight="251661312" behindDoc="0" locked="0" layoutInCell="1" allowOverlap="1" wp14:anchorId="034347C9" wp14:editId="1B6C099D">
                <wp:simplePos x="0" y="0"/>
                <wp:positionH relativeFrom="column">
                  <wp:posOffset>-476250</wp:posOffset>
                </wp:positionH>
                <wp:positionV relativeFrom="paragraph">
                  <wp:posOffset>139065</wp:posOffset>
                </wp:positionV>
                <wp:extent cx="6210300" cy="9525"/>
                <wp:effectExtent l="0" t="0" r="19050" b="28575"/>
                <wp:wrapNone/>
                <wp:docPr id="1415702086" name="Straight Connector 2"/>
                <wp:cNvGraphicFramePr/>
                <a:graphic xmlns:a="http://schemas.openxmlformats.org/drawingml/2006/main">
                  <a:graphicData uri="http://schemas.microsoft.com/office/word/2010/wordprocessingShape">
                    <wps:wsp>
                      <wps:cNvCnPr/>
                      <wps:spPr>
                        <a:xfrm>
                          <a:off x="0" y="0"/>
                          <a:ext cx="62103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06F16F12"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0.95pt" to="451.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" strokecolor="#5b9bd5 [3204]" strokeweight=".5pt">
                <v:stroke joinstyle="miter"/>
              </v:line>
            </w:pict>
          </mc:Fallback>
        </mc:AlternateContent>
      </w:r>
    </w:p>
    <w:p w14:paraId="4A708342" w14:textId="369984BF" w:rsidR="00F4015D" w:rsidRPr="00560196" w:rsidRDefault="00560196" w:rsidP="00560196">
      <w:pPr>
        <w:jc w:val="center"/>
        <w:rPr>
          <w:b/>
          <w:bCs/>
          <w:u w:val="single"/>
        </w:rPr>
      </w:pPr>
      <w:r w:rsidRPr="00560196">
        <w:rPr>
          <w:b/>
          <w:bCs/>
          <w:u w:val="single"/>
        </w:rPr>
        <w:t>Submit Reports</w:t>
      </w:r>
      <w:r>
        <w:rPr>
          <w:b/>
          <w:bCs/>
          <w:u w:val="single"/>
        </w:rPr>
        <w:t>:</w:t>
      </w:r>
    </w:p>
    <w:p w14:paraId="15BDE2BE" w14:textId="77777777" w:rsidR="00F4015D" w:rsidRPr="00891038" w:rsidRDefault="00F4015D" w:rsidP="00560196"/>
    <w:p w14:paraId="77B27578" w14:textId="721C8C99" w:rsidR="00F4015D" w:rsidRPr="00560196" w:rsidRDefault="00F4015D" w:rsidP="00F4015D">
      <w:pPr>
        <w:pStyle w:val="BodyText"/>
        <w:pBdr>
          <w:top w:val="single" w:sz="2" w:space="1" w:color="D9D9E3"/>
          <w:left w:val="single" w:sz="2" w:space="1" w:color="D9D9E3"/>
          <w:bottom w:val="single" w:sz="2" w:space="1" w:color="D9D9E3"/>
          <w:right w:val="single" w:sz="2" w:space="1" w:color="D9D9E3"/>
        </w:pBdr>
        <w:rPr>
          <w:b/>
          <w:bCs/>
        </w:rPr>
      </w:pPr>
      <w:r w:rsidRPr="00AF4C90">
        <w:rPr>
          <w:b/>
          <w:bCs/>
        </w:rPr>
        <w:t>Use Case 12:</w:t>
      </w:r>
    </w:p>
    <w:p w14:paraId="1451687E"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r w:rsidRPr="00891038">
        <w:t xml:space="preserve">Name: Submit Reports </w:t>
      </w:r>
    </w:p>
    <w:p w14:paraId="122272D5"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r w:rsidRPr="00891038">
        <w:t xml:space="preserve">Actor: FYP Coordinator </w:t>
      </w:r>
    </w:p>
    <w:p w14:paraId="4E9C0CAD"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r w:rsidRPr="00891038">
        <w:t xml:space="preserve">Precondition: The FYP coordinator must be logged in to the system and must have the required access rights. </w:t>
      </w:r>
    </w:p>
    <w:p w14:paraId="539F24A2"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r w:rsidRPr="00891038">
        <w:lastRenderedPageBreak/>
        <w:t>Basic Flow: The FYP coordinator selects a report to submit and confirms the submission</w:t>
      </w:r>
    </w:p>
    <w:p w14:paraId="1B4D4840"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ind w:left="196"/>
      </w:pPr>
    </w:p>
    <w:p w14:paraId="7ED97A37" w14:textId="77777777" w:rsidR="00F4015D" w:rsidRPr="00560196" w:rsidRDefault="00F4015D" w:rsidP="00F4015D">
      <w:pPr>
        <w:pStyle w:val="BodyText"/>
        <w:pBdr>
          <w:top w:val="single" w:sz="2" w:space="1" w:color="D9D9E3"/>
          <w:left w:val="single" w:sz="2" w:space="1" w:color="D9D9E3"/>
          <w:bottom w:val="single" w:sz="2" w:space="1" w:color="D9D9E3"/>
          <w:right w:val="single" w:sz="2" w:space="1" w:color="D9D9E3"/>
        </w:pBdr>
        <w:ind w:left="196"/>
        <w:rPr>
          <w:b/>
          <w:bCs/>
        </w:rPr>
      </w:pPr>
      <w:r w:rsidRPr="00560196">
        <w:rPr>
          <w:b/>
          <w:bCs/>
        </w:rPr>
        <w:t>Actor Actions:</w:t>
      </w:r>
    </w:p>
    <w:p w14:paraId="78328E4E" w14:textId="77777777" w:rsidR="00F4015D" w:rsidRPr="00891038" w:rsidRDefault="00F4015D" w:rsidP="007E24DE">
      <w:pPr>
        <w:pStyle w:val="BodyText"/>
        <w:numPr>
          <w:ilvl w:val="0"/>
          <w:numId w:val="52"/>
        </w:numPr>
        <w:pBdr>
          <w:top w:val="single" w:sz="2" w:space="1" w:color="D9D9E3"/>
          <w:left w:val="single" w:sz="2" w:space="1" w:color="D9D9E3"/>
          <w:bottom w:val="single" w:sz="2" w:space="1" w:color="D9D9E3"/>
          <w:right w:val="single" w:sz="2" w:space="1" w:color="D9D9E3"/>
        </w:pBdr>
        <w:tabs>
          <w:tab w:val="left" w:pos="709"/>
        </w:tabs>
        <w:suppressAutoHyphens/>
        <w:spacing w:before="0" w:after="0" w:line="276" w:lineRule="auto"/>
        <w:ind w:left="479"/>
        <w:jc w:val="left"/>
      </w:pPr>
      <w:r w:rsidRPr="00891038">
        <w:t>The FYP coordinator selects the "Submit Reports" option from the dashboard.</w:t>
      </w:r>
    </w:p>
    <w:p w14:paraId="468A5021" w14:textId="77777777" w:rsidR="00F4015D" w:rsidRPr="00891038" w:rsidRDefault="00F4015D" w:rsidP="007E24DE">
      <w:pPr>
        <w:pStyle w:val="BodyText"/>
        <w:numPr>
          <w:ilvl w:val="0"/>
          <w:numId w:val="52"/>
        </w:numPr>
        <w:pBdr>
          <w:top w:val="single" w:sz="2" w:space="1" w:color="D9D9E3"/>
          <w:left w:val="single" w:sz="2" w:space="1" w:color="D9D9E3"/>
          <w:bottom w:val="single" w:sz="2" w:space="1" w:color="D9D9E3"/>
          <w:right w:val="single" w:sz="2" w:space="1" w:color="D9D9E3"/>
        </w:pBdr>
        <w:tabs>
          <w:tab w:val="left" w:pos="709"/>
        </w:tabs>
        <w:suppressAutoHyphens/>
        <w:spacing w:before="0" w:after="0" w:line="276" w:lineRule="auto"/>
        <w:ind w:left="479"/>
        <w:jc w:val="left"/>
      </w:pPr>
      <w:r w:rsidRPr="00891038">
        <w:t>The FYP coordinator selects a report to submit.</w:t>
      </w:r>
    </w:p>
    <w:p w14:paraId="4330DD53" w14:textId="77777777" w:rsidR="00F4015D" w:rsidRPr="00891038" w:rsidRDefault="00F4015D" w:rsidP="007E24DE">
      <w:pPr>
        <w:pStyle w:val="BodyText"/>
        <w:numPr>
          <w:ilvl w:val="0"/>
          <w:numId w:val="52"/>
        </w:numPr>
        <w:pBdr>
          <w:top w:val="single" w:sz="2" w:space="1" w:color="D9D9E3"/>
          <w:left w:val="single" w:sz="2" w:space="1" w:color="D9D9E3"/>
          <w:bottom w:val="single" w:sz="2" w:space="1" w:color="D9D9E3"/>
          <w:right w:val="single" w:sz="2" w:space="1" w:color="D9D9E3"/>
        </w:pBdr>
        <w:tabs>
          <w:tab w:val="left" w:pos="709"/>
        </w:tabs>
        <w:suppressAutoHyphens/>
        <w:spacing w:before="0" w:after="140" w:line="276" w:lineRule="auto"/>
        <w:ind w:left="479"/>
        <w:jc w:val="left"/>
      </w:pPr>
      <w:r w:rsidRPr="00891038">
        <w:t xml:space="preserve">The FYP coordinator confirms the submission. </w:t>
      </w:r>
    </w:p>
    <w:p w14:paraId="44A7A31A" w14:textId="77777777" w:rsidR="00F4015D" w:rsidRPr="00560196" w:rsidRDefault="00F4015D" w:rsidP="00F4015D">
      <w:pPr>
        <w:pStyle w:val="BodyText"/>
        <w:pBdr>
          <w:top w:val="single" w:sz="2" w:space="1" w:color="D9D9E3"/>
          <w:left w:val="single" w:sz="2" w:space="1" w:color="D9D9E3"/>
          <w:bottom w:val="single" w:sz="2" w:space="1" w:color="D9D9E3"/>
          <w:right w:val="single" w:sz="2" w:space="1" w:color="D9D9E3"/>
        </w:pBdr>
        <w:ind w:left="196"/>
        <w:rPr>
          <w:b/>
          <w:bCs/>
        </w:rPr>
      </w:pPr>
      <w:r w:rsidRPr="00560196">
        <w:rPr>
          <w:b/>
          <w:bCs/>
        </w:rPr>
        <w:t xml:space="preserve">System Response: </w:t>
      </w:r>
    </w:p>
    <w:p w14:paraId="6E28F023" w14:textId="77777777" w:rsidR="00F4015D" w:rsidRPr="00891038" w:rsidRDefault="00F4015D" w:rsidP="007E24DE">
      <w:pPr>
        <w:pStyle w:val="BodyText"/>
        <w:numPr>
          <w:ilvl w:val="0"/>
          <w:numId w:val="63"/>
        </w:numPr>
        <w:pBdr>
          <w:top w:val="single" w:sz="2" w:space="1" w:color="D9D9E3"/>
          <w:left w:val="single" w:sz="2" w:space="1" w:color="D9D9E3"/>
          <w:bottom w:val="single" w:sz="2" w:space="1" w:color="D9D9E3"/>
          <w:right w:val="single" w:sz="2" w:space="1" w:color="D9D9E3"/>
        </w:pBdr>
        <w:tabs>
          <w:tab w:val="clear" w:pos="709"/>
          <w:tab w:val="num" w:pos="479"/>
        </w:tabs>
        <w:suppressAutoHyphens/>
        <w:spacing w:before="0" w:after="0" w:line="276" w:lineRule="auto"/>
        <w:ind w:left="479"/>
        <w:jc w:val="left"/>
      </w:pPr>
      <w:r w:rsidRPr="00891038">
        <w:t>The system displays a list of reports available to the FYP coordinator for submission.</w:t>
      </w:r>
    </w:p>
    <w:p w14:paraId="33916ACC" w14:textId="77777777" w:rsidR="00F4015D" w:rsidRPr="00891038" w:rsidRDefault="00F4015D" w:rsidP="007E24DE">
      <w:pPr>
        <w:pStyle w:val="BodyText"/>
        <w:numPr>
          <w:ilvl w:val="0"/>
          <w:numId w:val="63"/>
        </w:numPr>
        <w:pBdr>
          <w:top w:val="single" w:sz="2" w:space="1" w:color="D9D9E3"/>
          <w:left w:val="single" w:sz="2" w:space="1" w:color="D9D9E3"/>
          <w:bottom w:val="single" w:sz="2" w:space="1" w:color="D9D9E3"/>
          <w:right w:val="single" w:sz="2" w:space="1" w:color="D9D9E3"/>
        </w:pBdr>
        <w:tabs>
          <w:tab w:val="clear" w:pos="709"/>
          <w:tab w:val="num" w:pos="479"/>
        </w:tabs>
        <w:suppressAutoHyphens/>
        <w:spacing w:before="0" w:after="0" w:line="276" w:lineRule="auto"/>
        <w:ind w:left="479"/>
        <w:jc w:val="left"/>
      </w:pPr>
      <w:r w:rsidRPr="00891038">
        <w:t>The system prompts the FYP coordinator to confirm the submission.</w:t>
      </w:r>
    </w:p>
    <w:p w14:paraId="6CBAE627" w14:textId="77777777" w:rsidR="00F4015D" w:rsidRPr="00891038" w:rsidRDefault="00F4015D" w:rsidP="007E24DE">
      <w:pPr>
        <w:pStyle w:val="BodyText"/>
        <w:numPr>
          <w:ilvl w:val="0"/>
          <w:numId w:val="63"/>
        </w:numPr>
        <w:pBdr>
          <w:top w:val="single" w:sz="2" w:space="1" w:color="D9D9E3"/>
          <w:left w:val="single" w:sz="2" w:space="1" w:color="D9D9E3"/>
          <w:bottom w:val="single" w:sz="2" w:space="1" w:color="D9D9E3"/>
          <w:right w:val="single" w:sz="2" w:space="1" w:color="D9D9E3"/>
        </w:pBdr>
        <w:tabs>
          <w:tab w:val="clear" w:pos="709"/>
          <w:tab w:val="num" w:pos="479"/>
        </w:tabs>
        <w:suppressAutoHyphens/>
        <w:spacing w:before="0" w:after="0" w:line="276" w:lineRule="auto"/>
        <w:ind w:left="479"/>
        <w:jc w:val="left"/>
      </w:pPr>
      <w:r w:rsidRPr="00891038">
        <w:t>The system confirms the successful submission of the report.</w:t>
      </w:r>
    </w:p>
    <w:p w14:paraId="591C6266"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ind w:left="196"/>
      </w:pPr>
    </w:p>
    <w:p w14:paraId="30F7C330" w14:textId="77777777" w:rsidR="00F4015D" w:rsidRPr="00560196" w:rsidRDefault="00F4015D" w:rsidP="00F4015D">
      <w:pPr>
        <w:pStyle w:val="BodyText"/>
        <w:pBdr>
          <w:top w:val="single" w:sz="2" w:space="1" w:color="D9D9E3"/>
          <w:left w:val="single" w:sz="2" w:space="1" w:color="D9D9E3"/>
          <w:bottom w:val="single" w:sz="2" w:space="1" w:color="D9D9E3"/>
          <w:right w:val="single" w:sz="2" w:space="1" w:color="D9D9E3"/>
        </w:pBdr>
        <w:ind w:left="196"/>
        <w:rPr>
          <w:b/>
          <w:bCs/>
        </w:rPr>
      </w:pPr>
      <w:r w:rsidRPr="00560196">
        <w:rPr>
          <w:b/>
          <w:bCs/>
        </w:rPr>
        <w:t xml:space="preserve">Alternative Course of Actions: </w:t>
      </w:r>
    </w:p>
    <w:p w14:paraId="67C8918C" w14:textId="14849974" w:rsidR="00560196" w:rsidRPr="00891038" w:rsidRDefault="00F4015D" w:rsidP="00560196">
      <w:pPr>
        <w:pStyle w:val="BodyText"/>
        <w:pBdr>
          <w:top w:val="single" w:sz="2" w:space="1" w:color="D9D9E3"/>
          <w:left w:val="single" w:sz="2" w:space="1" w:color="D9D9E3"/>
          <w:bottom w:val="single" w:sz="2" w:space="1" w:color="D9D9E3"/>
          <w:right w:val="single" w:sz="2" w:space="1" w:color="D9D9E3"/>
        </w:pBdr>
        <w:tabs>
          <w:tab w:val="left" w:pos="709"/>
        </w:tabs>
        <w:ind w:left="196"/>
      </w:pPr>
      <w:r w:rsidRPr="00891038">
        <w:t>If the FYP coordinator cancels the submission, the report is not submitted and the system returns to the previous screen.</w:t>
      </w:r>
    </w:p>
    <w:p w14:paraId="45C2AC7E" w14:textId="05E9BE43" w:rsidR="00F4015D" w:rsidRDefault="00773CFB" w:rsidP="0086623F">
      <w:r>
        <w:rPr>
          <w:noProof/>
          <w:lang w:eastAsia="en-GB"/>
        </w:rPr>
        <mc:AlternateContent>
          <mc:Choice Requires="wps">
            <w:drawing>
              <wp:anchor distT="0" distB="0" distL="114300" distR="114300" simplePos="0" relativeHeight="251663360" behindDoc="0" locked="0" layoutInCell="1" allowOverlap="1" wp14:anchorId="2A3BB8FD" wp14:editId="1AB97998">
                <wp:simplePos x="0" y="0"/>
                <wp:positionH relativeFrom="column">
                  <wp:posOffset>-476250</wp:posOffset>
                </wp:positionH>
                <wp:positionV relativeFrom="paragraph">
                  <wp:posOffset>100330</wp:posOffset>
                </wp:positionV>
                <wp:extent cx="6210300" cy="9525"/>
                <wp:effectExtent l="0" t="0" r="19050" b="28575"/>
                <wp:wrapNone/>
                <wp:docPr id="2103047968" name="Straight Connector 2"/>
                <wp:cNvGraphicFramePr/>
                <a:graphic xmlns:a="http://schemas.openxmlformats.org/drawingml/2006/main">
                  <a:graphicData uri="http://schemas.microsoft.com/office/word/2010/wordprocessingShape">
                    <wps:wsp>
                      <wps:cNvCnPr/>
                      <wps:spPr>
                        <a:xfrm>
                          <a:off x="0" y="0"/>
                          <a:ext cx="62103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1FC492EB" id="Straight Connector 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7.9pt" to="451.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" strokecolor="#5b9bd5 [3204]" strokeweight=".5pt">
                <v:stroke joinstyle="miter"/>
              </v:line>
            </w:pict>
          </mc:Fallback>
        </mc:AlternateContent>
      </w:r>
    </w:p>
    <w:p w14:paraId="1D53764A" w14:textId="4916ACA3" w:rsidR="00560196" w:rsidRPr="00560196" w:rsidRDefault="00560196" w:rsidP="00560196">
      <w:pPr>
        <w:jc w:val="center"/>
        <w:rPr>
          <w:b/>
          <w:bCs/>
          <w:u w:val="single"/>
        </w:rPr>
      </w:pPr>
      <w:r w:rsidRPr="00560196">
        <w:rPr>
          <w:b/>
          <w:bCs/>
          <w:u w:val="single"/>
        </w:rPr>
        <w:t>Assign Evaluators</w:t>
      </w:r>
      <w:r>
        <w:rPr>
          <w:b/>
          <w:bCs/>
          <w:u w:val="single"/>
        </w:rPr>
        <w:t>:</w:t>
      </w:r>
    </w:p>
    <w:p w14:paraId="576E0876" w14:textId="77777777" w:rsidR="00560196" w:rsidRPr="00AF4C90" w:rsidRDefault="00560196" w:rsidP="00560196">
      <w:pPr>
        <w:pStyle w:val="BodyText"/>
        <w:pBdr>
          <w:top w:val="single" w:sz="2" w:space="1" w:color="D9D9E3"/>
          <w:left w:val="single" w:sz="2" w:space="1" w:color="D9D9E3"/>
          <w:bottom w:val="single" w:sz="2" w:space="1" w:color="D9D9E3"/>
          <w:right w:val="single" w:sz="2" w:space="1" w:color="D9D9E3"/>
        </w:pBdr>
        <w:rPr>
          <w:b/>
          <w:bCs/>
        </w:rPr>
      </w:pPr>
      <w:r w:rsidRPr="00AF4C90">
        <w:rPr>
          <w:b/>
          <w:bCs/>
        </w:rPr>
        <w:t>Use Case 13:</w:t>
      </w:r>
    </w:p>
    <w:p w14:paraId="5834307C" w14:textId="77777777" w:rsidR="00560196" w:rsidRPr="00891038" w:rsidRDefault="00560196" w:rsidP="00560196">
      <w:pPr>
        <w:pStyle w:val="BodyText"/>
        <w:pBdr>
          <w:top w:val="single" w:sz="2" w:space="1" w:color="D9D9E3"/>
          <w:left w:val="single" w:sz="2" w:space="1" w:color="D9D9E3"/>
          <w:bottom w:val="single" w:sz="2" w:space="1" w:color="D9D9E3"/>
          <w:right w:val="single" w:sz="2" w:space="1" w:color="D9D9E3"/>
        </w:pBdr>
      </w:pPr>
      <w:r w:rsidRPr="00891038">
        <w:t xml:space="preserve">Name: Assign Evaluators </w:t>
      </w:r>
    </w:p>
    <w:p w14:paraId="6534DBA9" w14:textId="77777777" w:rsidR="00560196" w:rsidRPr="00891038" w:rsidRDefault="00560196" w:rsidP="00560196">
      <w:pPr>
        <w:pStyle w:val="BodyText"/>
        <w:pBdr>
          <w:top w:val="single" w:sz="2" w:space="1" w:color="D9D9E3"/>
          <w:left w:val="single" w:sz="2" w:space="1" w:color="D9D9E3"/>
          <w:bottom w:val="single" w:sz="2" w:space="1" w:color="D9D9E3"/>
          <w:right w:val="single" w:sz="2" w:space="1" w:color="D9D9E3"/>
        </w:pBdr>
      </w:pPr>
      <w:r w:rsidRPr="00891038">
        <w:t xml:space="preserve">Actor: HOD </w:t>
      </w:r>
    </w:p>
    <w:p w14:paraId="37DBE1B3" w14:textId="77777777" w:rsidR="00560196" w:rsidRPr="00891038" w:rsidRDefault="00560196" w:rsidP="00560196">
      <w:pPr>
        <w:pStyle w:val="BodyText"/>
        <w:pBdr>
          <w:top w:val="single" w:sz="2" w:space="1" w:color="D9D9E3"/>
          <w:left w:val="single" w:sz="2" w:space="1" w:color="D9D9E3"/>
          <w:bottom w:val="single" w:sz="2" w:space="1" w:color="D9D9E3"/>
          <w:right w:val="single" w:sz="2" w:space="1" w:color="D9D9E3"/>
        </w:pBdr>
      </w:pPr>
      <w:r w:rsidRPr="00891038">
        <w:t xml:space="preserve">Precondition: The </w:t>
      </w:r>
      <w:r>
        <w:t>FYP Coordinator</w:t>
      </w:r>
      <w:r w:rsidRPr="00891038">
        <w:t xml:space="preserve"> must be logged in to the system and must have the required access rights.</w:t>
      </w:r>
    </w:p>
    <w:p w14:paraId="699E7550" w14:textId="283E7CD5" w:rsidR="00560196" w:rsidRPr="00560196" w:rsidRDefault="00560196" w:rsidP="00560196">
      <w:pPr>
        <w:pStyle w:val="BodyText"/>
        <w:pBdr>
          <w:top w:val="single" w:sz="2" w:space="1" w:color="D9D9E3"/>
          <w:left w:val="single" w:sz="2" w:space="1" w:color="D9D9E3"/>
          <w:bottom w:val="single" w:sz="2" w:space="1" w:color="D9D9E3"/>
          <w:right w:val="single" w:sz="2" w:space="1" w:color="D9D9E3"/>
        </w:pBdr>
      </w:pPr>
      <w:r w:rsidRPr="00891038">
        <w:t xml:space="preserve"> Basic Flow: The </w:t>
      </w:r>
      <w:r>
        <w:t>FYP Coordinator</w:t>
      </w:r>
      <w:r w:rsidRPr="00891038">
        <w:t xml:space="preserve"> selects one or more evaluators from the list and assigns them to a specific FYP project</w:t>
      </w:r>
      <w:r>
        <w:t>.</w:t>
      </w:r>
    </w:p>
    <w:p w14:paraId="7F076E27" w14:textId="77777777" w:rsidR="00560196" w:rsidRPr="00560196" w:rsidRDefault="00560196" w:rsidP="00560196">
      <w:pPr>
        <w:pStyle w:val="BodyText"/>
        <w:pBdr>
          <w:top w:val="single" w:sz="2" w:space="1" w:color="D9D9E3"/>
          <w:left w:val="single" w:sz="2" w:space="1" w:color="D9D9E3"/>
          <w:bottom w:val="single" w:sz="2" w:space="1" w:color="D9D9E3"/>
          <w:right w:val="single" w:sz="2" w:space="1" w:color="D9D9E3"/>
        </w:pBdr>
        <w:ind w:left="196"/>
        <w:rPr>
          <w:b/>
          <w:bCs/>
        </w:rPr>
      </w:pPr>
      <w:r w:rsidRPr="00560196">
        <w:rPr>
          <w:b/>
          <w:bCs/>
        </w:rPr>
        <w:t>Actor Actions:</w:t>
      </w:r>
    </w:p>
    <w:p w14:paraId="5B19C42E" w14:textId="77777777" w:rsidR="00560196" w:rsidRPr="00891038" w:rsidRDefault="00560196" w:rsidP="007E24DE">
      <w:pPr>
        <w:pStyle w:val="BodyText"/>
        <w:numPr>
          <w:ilvl w:val="0"/>
          <w:numId w:val="53"/>
        </w:numPr>
        <w:pBdr>
          <w:top w:val="single" w:sz="2" w:space="1" w:color="D9D9E3"/>
          <w:left w:val="single" w:sz="2" w:space="1" w:color="D9D9E3"/>
          <w:bottom w:val="single" w:sz="2" w:space="1" w:color="D9D9E3"/>
          <w:right w:val="single" w:sz="2" w:space="1" w:color="D9D9E3"/>
        </w:pBdr>
        <w:tabs>
          <w:tab w:val="left" w:pos="709"/>
        </w:tabs>
        <w:suppressAutoHyphens/>
        <w:spacing w:before="0" w:after="0" w:line="276" w:lineRule="auto"/>
        <w:ind w:left="479"/>
        <w:jc w:val="left"/>
      </w:pPr>
      <w:r w:rsidRPr="00891038">
        <w:t xml:space="preserve">The </w:t>
      </w:r>
      <w:r>
        <w:t>FYP Coordinator</w:t>
      </w:r>
      <w:r w:rsidRPr="00891038">
        <w:t xml:space="preserve"> selects the "Assign Evaluators" option from the dashboard.</w:t>
      </w:r>
    </w:p>
    <w:p w14:paraId="0687F5DA" w14:textId="77777777" w:rsidR="00560196" w:rsidRPr="00891038" w:rsidRDefault="00560196" w:rsidP="007E24DE">
      <w:pPr>
        <w:pStyle w:val="BodyText"/>
        <w:numPr>
          <w:ilvl w:val="0"/>
          <w:numId w:val="53"/>
        </w:numPr>
        <w:pBdr>
          <w:top w:val="single" w:sz="2" w:space="1" w:color="D9D9E3"/>
          <w:left w:val="single" w:sz="2" w:space="1" w:color="D9D9E3"/>
          <w:bottom w:val="single" w:sz="2" w:space="1" w:color="D9D9E3"/>
          <w:right w:val="single" w:sz="2" w:space="1" w:color="D9D9E3"/>
        </w:pBdr>
        <w:tabs>
          <w:tab w:val="left" w:pos="709"/>
        </w:tabs>
        <w:suppressAutoHyphens/>
        <w:spacing w:before="0" w:after="0" w:line="276" w:lineRule="auto"/>
        <w:ind w:left="479"/>
        <w:jc w:val="left"/>
      </w:pPr>
      <w:r w:rsidRPr="00891038">
        <w:t xml:space="preserve">The </w:t>
      </w:r>
      <w:r>
        <w:t>FYP Coordinator</w:t>
      </w:r>
      <w:r w:rsidRPr="00891038">
        <w:t xml:space="preserve"> selects one or more evaluators from the list.</w:t>
      </w:r>
    </w:p>
    <w:p w14:paraId="28EF5735" w14:textId="77777777" w:rsidR="00560196" w:rsidRPr="00891038" w:rsidRDefault="00560196" w:rsidP="007E24DE">
      <w:pPr>
        <w:pStyle w:val="BodyText"/>
        <w:numPr>
          <w:ilvl w:val="0"/>
          <w:numId w:val="53"/>
        </w:numPr>
        <w:pBdr>
          <w:top w:val="single" w:sz="2" w:space="1" w:color="D9D9E3"/>
          <w:left w:val="single" w:sz="2" w:space="1" w:color="D9D9E3"/>
          <w:bottom w:val="single" w:sz="2" w:space="1" w:color="D9D9E3"/>
          <w:right w:val="single" w:sz="2" w:space="1" w:color="D9D9E3"/>
        </w:pBdr>
        <w:tabs>
          <w:tab w:val="left" w:pos="709"/>
        </w:tabs>
        <w:suppressAutoHyphens/>
        <w:spacing w:before="0" w:after="140" w:line="276" w:lineRule="auto"/>
        <w:ind w:left="479"/>
        <w:jc w:val="left"/>
      </w:pPr>
      <w:r w:rsidRPr="00891038">
        <w:t xml:space="preserve">The </w:t>
      </w:r>
      <w:r>
        <w:t>FYP Coordinator</w:t>
      </w:r>
      <w:r w:rsidRPr="00891038">
        <w:t xml:space="preserve"> assigns the selected evaluators to a specific FYP project.</w:t>
      </w:r>
    </w:p>
    <w:p w14:paraId="00F149C6" w14:textId="77777777" w:rsidR="00560196" w:rsidRPr="00560196" w:rsidRDefault="00560196" w:rsidP="00560196">
      <w:pPr>
        <w:pStyle w:val="BodyText"/>
        <w:pBdr>
          <w:top w:val="single" w:sz="2" w:space="1" w:color="D9D9E3"/>
          <w:left w:val="single" w:sz="2" w:space="1" w:color="D9D9E3"/>
          <w:bottom w:val="single" w:sz="2" w:space="1" w:color="D9D9E3"/>
          <w:right w:val="single" w:sz="2" w:space="1" w:color="D9D9E3"/>
        </w:pBdr>
        <w:ind w:left="196"/>
        <w:rPr>
          <w:b/>
          <w:bCs/>
        </w:rPr>
      </w:pPr>
      <w:r w:rsidRPr="00560196">
        <w:rPr>
          <w:b/>
          <w:bCs/>
        </w:rPr>
        <w:t xml:space="preserve">System Response: </w:t>
      </w:r>
    </w:p>
    <w:p w14:paraId="43A7E947" w14:textId="77777777" w:rsidR="00560196" w:rsidRPr="00891038" w:rsidRDefault="00560196" w:rsidP="007E24DE">
      <w:pPr>
        <w:pStyle w:val="BodyText"/>
        <w:numPr>
          <w:ilvl w:val="0"/>
          <w:numId w:val="64"/>
        </w:numPr>
        <w:pBdr>
          <w:top w:val="single" w:sz="2" w:space="1" w:color="D9D9E3"/>
          <w:left w:val="single" w:sz="2" w:space="1" w:color="D9D9E3"/>
          <w:bottom w:val="single" w:sz="2" w:space="1" w:color="D9D9E3"/>
          <w:right w:val="single" w:sz="2" w:space="1" w:color="D9D9E3"/>
        </w:pBdr>
        <w:tabs>
          <w:tab w:val="clear" w:pos="709"/>
          <w:tab w:val="num" w:pos="479"/>
        </w:tabs>
        <w:suppressAutoHyphens/>
        <w:spacing w:before="0" w:after="0" w:line="276" w:lineRule="auto"/>
        <w:ind w:left="479"/>
        <w:jc w:val="left"/>
      </w:pPr>
      <w:r w:rsidRPr="00891038">
        <w:t>The system displays a list of available evaluators.</w:t>
      </w:r>
    </w:p>
    <w:p w14:paraId="07DB5807" w14:textId="77777777" w:rsidR="00773CFB" w:rsidRDefault="00560196" w:rsidP="007E24DE">
      <w:pPr>
        <w:pStyle w:val="BodyText"/>
        <w:numPr>
          <w:ilvl w:val="0"/>
          <w:numId w:val="64"/>
        </w:numPr>
        <w:pBdr>
          <w:top w:val="single" w:sz="2" w:space="1" w:color="D9D9E3"/>
          <w:left w:val="single" w:sz="2" w:space="1" w:color="D9D9E3"/>
          <w:bottom w:val="single" w:sz="2" w:space="1" w:color="D9D9E3"/>
          <w:right w:val="single" w:sz="2" w:space="1" w:color="D9D9E3"/>
        </w:pBdr>
        <w:tabs>
          <w:tab w:val="clear" w:pos="709"/>
          <w:tab w:val="num" w:pos="479"/>
        </w:tabs>
        <w:suppressAutoHyphens/>
        <w:spacing w:before="0" w:after="0" w:line="276" w:lineRule="auto"/>
        <w:ind w:left="479"/>
        <w:jc w:val="left"/>
      </w:pPr>
      <w:r w:rsidRPr="00891038">
        <w:t xml:space="preserve">The system confirms the successful assignment of </w:t>
      </w:r>
      <w:r>
        <w:t>FYP Coordinator</w:t>
      </w:r>
      <w:r w:rsidRPr="00891038">
        <w:t xml:space="preserve"> to the FYP project. </w:t>
      </w:r>
    </w:p>
    <w:p w14:paraId="4CB61B06" w14:textId="15B2CFD2" w:rsidR="00560196" w:rsidRPr="00891038" w:rsidRDefault="00560196" w:rsidP="00773CFB">
      <w:pPr>
        <w:pStyle w:val="BodyText"/>
        <w:pBdr>
          <w:top w:val="single" w:sz="2" w:space="1" w:color="D9D9E3"/>
          <w:left w:val="single" w:sz="2" w:space="1" w:color="D9D9E3"/>
          <w:bottom w:val="single" w:sz="2" w:space="1" w:color="D9D9E3"/>
          <w:right w:val="single" w:sz="2" w:space="1" w:color="D9D9E3"/>
        </w:pBdr>
        <w:suppressAutoHyphens/>
        <w:spacing w:before="0" w:after="0" w:line="276" w:lineRule="auto"/>
        <w:ind w:left="196"/>
        <w:jc w:val="left"/>
      </w:pPr>
      <w:r w:rsidRPr="00773CFB">
        <w:rPr>
          <w:b/>
          <w:bCs/>
        </w:rPr>
        <w:lastRenderedPageBreak/>
        <w:t>Alternative Course of Actions:</w:t>
      </w:r>
      <w:r w:rsidRPr="00891038">
        <w:t xml:space="preserve"> None.</w:t>
      </w:r>
    </w:p>
    <w:p w14:paraId="2C51C136" w14:textId="19521F2D" w:rsidR="00560196" w:rsidRPr="00891038" w:rsidRDefault="00773CFB" w:rsidP="0086623F">
      <w:r>
        <w:rPr>
          <w:noProof/>
          <w:lang w:eastAsia="en-GB"/>
        </w:rPr>
        <mc:AlternateContent>
          <mc:Choice Requires="wps">
            <w:drawing>
              <wp:anchor distT="0" distB="0" distL="114300" distR="114300" simplePos="0" relativeHeight="251665408" behindDoc="0" locked="0" layoutInCell="1" allowOverlap="1" wp14:anchorId="717A1514" wp14:editId="587A8BFB">
                <wp:simplePos x="0" y="0"/>
                <wp:positionH relativeFrom="column">
                  <wp:posOffset>-704850</wp:posOffset>
                </wp:positionH>
                <wp:positionV relativeFrom="paragraph">
                  <wp:posOffset>215265</wp:posOffset>
                </wp:positionV>
                <wp:extent cx="6210300" cy="9525"/>
                <wp:effectExtent l="0" t="0" r="19050" b="28575"/>
                <wp:wrapNone/>
                <wp:docPr id="1673263219" name="Straight Connector 2"/>
                <wp:cNvGraphicFramePr/>
                <a:graphic xmlns:a="http://schemas.openxmlformats.org/drawingml/2006/main">
                  <a:graphicData uri="http://schemas.microsoft.com/office/word/2010/wordprocessingShape">
                    <wps:wsp>
                      <wps:cNvCnPr/>
                      <wps:spPr>
                        <a:xfrm>
                          <a:off x="0" y="0"/>
                          <a:ext cx="62103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315D65C6" id="Straight Connector 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5pt,16.95pt" to="433.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" strokecolor="#5b9bd5 [3204]" strokeweight=".5pt">
                <v:stroke joinstyle="miter"/>
              </v:line>
            </w:pict>
          </mc:Fallback>
        </mc:AlternateContent>
      </w:r>
    </w:p>
    <w:p w14:paraId="5860251B" w14:textId="0FB1212B" w:rsidR="00F4015D" w:rsidRPr="00891038" w:rsidRDefault="00F4015D" w:rsidP="00F4015D">
      <w:pPr>
        <w:ind w:firstLine="720"/>
      </w:pPr>
    </w:p>
    <w:p w14:paraId="7B7C53A6" w14:textId="5DE864FF" w:rsidR="00F4015D" w:rsidRPr="00773CFB" w:rsidRDefault="00773CFB" w:rsidP="00773CFB">
      <w:pPr>
        <w:jc w:val="center"/>
        <w:rPr>
          <w:b/>
          <w:bCs/>
          <w:u w:val="single"/>
        </w:rPr>
      </w:pPr>
      <w:r w:rsidRPr="00773CFB">
        <w:rPr>
          <w:b/>
          <w:bCs/>
          <w:u w:val="single"/>
        </w:rPr>
        <w:t>Assign FYP Coordinator</w:t>
      </w:r>
      <w:r>
        <w:rPr>
          <w:b/>
          <w:bCs/>
          <w:u w:val="single"/>
        </w:rPr>
        <w:t>:</w:t>
      </w:r>
    </w:p>
    <w:p w14:paraId="6BA1F526" w14:textId="77777777" w:rsidR="00F4015D" w:rsidRPr="00AF4C90" w:rsidRDefault="00F4015D" w:rsidP="00F4015D">
      <w:pPr>
        <w:pStyle w:val="BodyText"/>
        <w:pBdr>
          <w:top w:val="single" w:sz="2" w:space="1" w:color="D9D9E3"/>
          <w:left w:val="single" w:sz="2" w:space="1" w:color="D9D9E3"/>
          <w:bottom w:val="single" w:sz="2" w:space="1" w:color="D9D9E3"/>
          <w:right w:val="single" w:sz="2" w:space="1" w:color="D9D9E3"/>
        </w:pBdr>
        <w:rPr>
          <w:b/>
          <w:bCs/>
        </w:rPr>
      </w:pPr>
      <w:r w:rsidRPr="00AF4C90">
        <w:rPr>
          <w:b/>
          <w:bCs/>
        </w:rPr>
        <w:t>Use Case 13:</w:t>
      </w:r>
    </w:p>
    <w:p w14:paraId="1237D48D" w14:textId="5110206C"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r w:rsidRPr="00891038">
        <w:t xml:space="preserve">Name: Assign </w:t>
      </w:r>
      <w:r w:rsidR="0086623F">
        <w:t>FYP Coordinator</w:t>
      </w:r>
    </w:p>
    <w:p w14:paraId="02E1E31E"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r w:rsidRPr="00891038">
        <w:t xml:space="preserve">Actor: HOD </w:t>
      </w:r>
    </w:p>
    <w:p w14:paraId="2ED2AAB9"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r w:rsidRPr="00891038">
        <w:t>Precondition: The HOD must be logged in to the system and must have the required access rights.</w:t>
      </w:r>
    </w:p>
    <w:p w14:paraId="62EC5738" w14:textId="1CBDD52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r w:rsidRPr="00891038">
        <w:t xml:space="preserve"> Basic Flow: The HOD selects one </w:t>
      </w:r>
      <w:r w:rsidR="006E11EA">
        <w:t>FYP Coordinator</w:t>
      </w:r>
      <w:r w:rsidR="006E11EA" w:rsidRPr="00891038">
        <w:t xml:space="preserve"> </w:t>
      </w:r>
      <w:r w:rsidRPr="00891038">
        <w:t xml:space="preserve">from the list and assigns </w:t>
      </w:r>
      <w:r w:rsidR="006E11EA">
        <w:t xml:space="preserve">him </w:t>
      </w:r>
      <w:r w:rsidRPr="00891038">
        <w:t xml:space="preserve">to </w:t>
      </w:r>
      <w:r w:rsidR="006E11EA">
        <w:t>the</w:t>
      </w:r>
      <w:r w:rsidRPr="00891038">
        <w:t xml:space="preserve"> FYP </w:t>
      </w:r>
      <w:r w:rsidR="006E11EA">
        <w:t>Management System</w:t>
      </w:r>
    </w:p>
    <w:p w14:paraId="1FDAF249"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ind w:left="196"/>
      </w:pPr>
    </w:p>
    <w:p w14:paraId="2D8DA66C" w14:textId="77777777" w:rsidR="00F4015D" w:rsidRPr="00560196" w:rsidRDefault="00F4015D" w:rsidP="00F4015D">
      <w:pPr>
        <w:pStyle w:val="BodyText"/>
        <w:pBdr>
          <w:top w:val="single" w:sz="2" w:space="1" w:color="D9D9E3"/>
          <w:left w:val="single" w:sz="2" w:space="1" w:color="D9D9E3"/>
          <w:bottom w:val="single" w:sz="2" w:space="1" w:color="D9D9E3"/>
          <w:right w:val="single" w:sz="2" w:space="1" w:color="D9D9E3"/>
        </w:pBdr>
        <w:ind w:left="196"/>
        <w:rPr>
          <w:b/>
          <w:bCs/>
        </w:rPr>
      </w:pPr>
      <w:r w:rsidRPr="00560196">
        <w:rPr>
          <w:b/>
          <w:bCs/>
        </w:rPr>
        <w:t>Actor Actions:</w:t>
      </w:r>
    </w:p>
    <w:p w14:paraId="58954A02" w14:textId="2FBD580C" w:rsidR="006E11EA" w:rsidRDefault="006E11EA" w:rsidP="007E24DE">
      <w:pPr>
        <w:pStyle w:val="BodyText"/>
        <w:numPr>
          <w:ilvl w:val="0"/>
          <w:numId w:val="53"/>
        </w:numPr>
        <w:pBdr>
          <w:top w:val="single" w:sz="2" w:space="1" w:color="D9D9E3"/>
          <w:left w:val="single" w:sz="2" w:space="1" w:color="D9D9E3"/>
          <w:bottom w:val="single" w:sz="2" w:space="1" w:color="D9D9E3"/>
          <w:right w:val="single" w:sz="2" w:space="1" w:color="D9D9E3"/>
        </w:pBdr>
        <w:tabs>
          <w:tab w:val="left" w:pos="709"/>
        </w:tabs>
        <w:suppressAutoHyphens/>
        <w:spacing w:before="0" w:after="0" w:line="276" w:lineRule="auto"/>
        <w:ind w:left="479"/>
        <w:jc w:val="left"/>
      </w:pPr>
      <w:r w:rsidRPr="00891038">
        <w:t>The HOD selects</w:t>
      </w:r>
      <w:r>
        <w:t xml:space="preserve"> the Users from the Dashboard.</w:t>
      </w:r>
    </w:p>
    <w:p w14:paraId="2E365726" w14:textId="063A9B51" w:rsidR="00F4015D" w:rsidRPr="00891038" w:rsidRDefault="00F4015D" w:rsidP="007E24DE">
      <w:pPr>
        <w:pStyle w:val="BodyText"/>
        <w:numPr>
          <w:ilvl w:val="0"/>
          <w:numId w:val="53"/>
        </w:numPr>
        <w:pBdr>
          <w:top w:val="single" w:sz="2" w:space="1" w:color="D9D9E3"/>
          <w:left w:val="single" w:sz="2" w:space="1" w:color="D9D9E3"/>
          <w:bottom w:val="single" w:sz="2" w:space="1" w:color="D9D9E3"/>
          <w:right w:val="single" w:sz="2" w:space="1" w:color="D9D9E3"/>
        </w:pBdr>
        <w:tabs>
          <w:tab w:val="left" w:pos="709"/>
        </w:tabs>
        <w:suppressAutoHyphens/>
        <w:spacing w:before="0" w:after="0" w:line="276" w:lineRule="auto"/>
        <w:ind w:left="479"/>
        <w:jc w:val="left"/>
      </w:pPr>
      <w:r w:rsidRPr="00891038">
        <w:t xml:space="preserve">The HOD selects the "Assign </w:t>
      </w:r>
      <w:r w:rsidR="006E11EA">
        <w:t xml:space="preserve">FYP </w:t>
      </w:r>
      <w:proofErr w:type="gramStart"/>
      <w:r w:rsidR="006E11EA">
        <w:t>Coordinator</w:t>
      </w:r>
      <w:r w:rsidR="006E11EA" w:rsidRPr="00891038">
        <w:t xml:space="preserve"> </w:t>
      </w:r>
      <w:r w:rsidRPr="00891038">
        <w:t>"</w:t>
      </w:r>
      <w:proofErr w:type="gramEnd"/>
      <w:r w:rsidRPr="00891038">
        <w:t xml:space="preserve"> option from the </w:t>
      </w:r>
      <w:r w:rsidR="006E11EA">
        <w:t>Users</w:t>
      </w:r>
      <w:r w:rsidRPr="00891038">
        <w:t>.</w:t>
      </w:r>
    </w:p>
    <w:p w14:paraId="75BA2571" w14:textId="11652B13" w:rsidR="00F4015D" w:rsidRPr="00891038" w:rsidRDefault="00F4015D" w:rsidP="007E24DE">
      <w:pPr>
        <w:pStyle w:val="BodyText"/>
        <w:numPr>
          <w:ilvl w:val="0"/>
          <w:numId w:val="53"/>
        </w:numPr>
        <w:pBdr>
          <w:top w:val="single" w:sz="2" w:space="1" w:color="D9D9E3"/>
          <w:left w:val="single" w:sz="2" w:space="1" w:color="D9D9E3"/>
          <w:bottom w:val="single" w:sz="2" w:space="1" w:color="D9D9E3"/>
          <w:right w:val="single" w:sz="2" w:space="1" w:color="D9D9E3"/>
        </w:pBdr>
        <w:tabs>
          <w:tab w:val="left" w:pos="709"/>
        </w:tabs>
        <w:suppressAutoHyphens/>
        <w:spacing w:before="0" w:after="0" w:line="276" w:lineRule="auto"/>
        <w:ind w:left="479"/>
        <w:jc w:val="left"/>
      </w:pPr>
      <w:r w:rsidRPr="00891038">
        <w:t>The HOD selects one list.</w:t>
      </w:r>
    </w:p>
    <w:p w14:paraId="013B5BB0" w14:textId="11EA7E70" w:rsidR="00F4015D" w:rsidRPr="00891038" w:rsidRDefault="00F4015D" w:rsidP="007E24DE">
      <w:pPr>
        <w:pStyle w:val="BodyText"/>
        <w:numPr>
          <w:ilvl w:val="0"/>
          <w:numId w:val="53"/>
        </w:numPr>
        <w:pBdr>
          <w:top w:val="single" w:sz="2" w:space="1" w:color="D9D9E3"/>
          <w:left w:val="single" w:sz="2" w:space="1" w:color="D9D9E3"/>
          <w:bottom w:val="single" w:sz="2" w:space="1" w:color="D9D9E3"/>
          <w:right w:val="single" w:sz="2" w:space="1" w:color="D9D9E3"/>
        </w:pBdr>
        <w:tabs>
          <w:tab w:val="left" w:pos="709"/>
        </w:tabs>
        <w:suppressAutoHyphens/>
        <w:spacing w:before="0" w:after="140" w:line="276" w:lineRule="auto"/>
        <w:ind w:left="479"/>
        <w:jc w:val="left"/>
      </w:pPr>
      <w:r w:rsidRPr="00891038">
        <w:t xml:space="preserve">The HOD assigns the selected </w:t>
      </w:r>
      <w:r w:rsidR="006E11EA">
        <w:t>FYP Coordinator</w:t>
      </w:r>
      <w:r w:rsidR="006E11EA" w:rsidRPr="00891038">
        <w:t xml:space="preserve"> </w:t>
      </w:r>
      <w:r w:rsidRPr="00891038">
        <w:t xml:space="preserve">to </w:t>
      </w:r>
      <w:r w:rsidR="006E11EA">
        <w:t xml:space="preserve">the entire </w:t>
      </w:r>
      <w:r w:rsidRPr="00891038">
        <w:t xml:space="preserve">FYP </w:t>
      </w:r>
      <w:r w:rsidR="006E11EA">
        <w:t>management system</w:t>
      </w:r>
      <w:r w:rsidRPr="00891038">
        <w:t>.</w:t>
      </w:r>
    </w:p>
    <w:p w14:paraId="5D391753" w14:textId="77777777" w:rsidR="00F4015D" w:rsidRPr="00560196" w:rsidRDefault="00F4015D" w:rsidP="00F4015D">
      <w:pPr>
        <w:pStyle w:val="BodyText"/>
        <w:pBdr>
          <w:top w:val="single" w:sz="2" w:space="1" w:color="D9D9E3"/>
          <w:left w:val="single" w:sz="2" w:space="1" w:color="D9D9E3"/>
          <w:bottom w:val="single" w:sz="2" w:space="1" w:color="D9D9E3"/>
          <w:right w:val="single" w:sz="2" w:space="1" w:color="D9D9E3"/>
        </w:pBdr>
        <w:ind w:left="196"/>
        <w:rPr>
          <w:b/>
          <w:bCs/>
        </w:rPr>
      </w:pPr>
      <w:r w:rsidRPr="00560196">
        <w:rPr>
          <w:b/>
          <w:bCs/>
        </w:rPr>
        <w:t xml:space="preserve">System Response: </w:t>
      </w:r>
    </w:p>
    <w:p w14:paraId="7240A151" w14:textId="0AB4A292" w:rsidR="00F4015D" w:rsidRPr="00891038" w:rsidRDefault="00F4015D" w:rsidP="007E24DE">
      <w:pPr>
        <w:pStyle w:val="BodyText"/>
        <w:numPr>
          <w:ilvl w:val="0"/>
          <w:numId w:val="64"/>
        </w:numPr>
        <w:pBdr>
          <w:top w:val="single" w:sz="2" w:space="1" w:color="D9D9E3"/>
          <w:left w:val="single" w:sz="2" w:space="1" w:color="D9D9E3"/>
          <w:bottom w:val="single" w:sz="2" w:space="1" w:color="D9D9E3"/>
          <w:right w:val="single" w:sz="2" w:space="1" w:color="D9D9E3"/>
        </w:pBdr>
        <w:tabs>
          <w:tab w:val="clear" w:pos="709"/>
          <w:tab w:val="num" w:pos="479"/>
        </w:tabs>
        <w:suppressAutoHyphens/>
        <w:spacing w:before="0" w:after="0" w:line="276" w:lineRule="auto"/>
        <w:ind w:left="479"/>
        <w:jc w:val="left"/>
      </w:pPr>
      <w:r w:rsidRPr="00891038">
        <w:t xml:space="preserve">The system displays a list of available </w:t>
      </w:r>
      <w:r w:rsidR="006E11EA">
        <w:t>FYP Coordinators</w:t>
      </w:r>
      <w:r w:rsidRPr="00891038">
        <w:t>.</w:t>
      </w:r>
    </w:p>
    <w:p w14:paraId="3479A7BF" w14:textId="4F3613F2" w:rsidR="00F4015D" w:rsidRPr="00891038" w:rsidRDefault="00F4015D" w:rsidP="007E24DE">
      <w:pPr>
        <w:pStyle w:val="BodyText"/>
        <w:numPr>
          <w:ilvl w:val="0"/>
          <w:numId w:val="64"/>
        </w:numPr>
        <w:pBdr>
          <w:top w:val="single" w:sz="2" w:space="1" w:color="D9D9E3"/>
          <w:left w:val="single" w:sz="2" w:space="1" w:color="D9D9E3"/>
          <w:bottom w:val="single" w:sz="2" w:space="1" w:color="D9D9E3"/>
          <w:right w:val="single" w:sz="2" w:space="1" w:color="D9D9E3"/>
        </w:pBdr>
        <w:tabs>
          <w:tab w:val="clear" w:pos="709"/>
          <w:tab w:val="num" w:pos="479"/>
        </w:tabs>
        <w:suppressAutoHyphens/>
        <w:spacing w:before="0" w:after="0" w:line="276" w:lineRule="auto"/>
        <w:ind w:left="479"/>
        <w:jc w:val="left"/>
      </w:pPr>
      <w:r w:rsidRPr="00891038">
        <w:t xml:space="preserve">The system confirms the successful assignment of </w:t>
      </w:r>
      <w:r w:rsidR="006E11EA">
        <w:t>FYP Coordinator</w:t>
      </w:r>
      <w:r w:rsidRPr="00891038">
        <w:t xml:space="preserve"> to the </w:t>
      </w:r>
      <w:r w:rsidR="006E11EA">
        <w:t>System</w:t>
      </w:r>
      <w:r w:rsidRPr="00891038">
        <w:t xml:space="preserve">. </w:t>
      </w:r>
    </w:p>
    <w:p w14:paraId="3A252606"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ind w:left="196"/>
      </w:pPr>
    </w:p>
    <w:p w14:paraId="6029C599" w14:textId="02AE87F6" w:rsidR="00F4015D" w:rsidRPr="00891038" w:rsidRDefault="00F4015D" w:rsidP="00773CFB">
      <w:pPr>
        <w:pStyle w:val="BodyText"/>
        <w:pBdr>
          <w:top w:val="single" w:sz="2" w:space="1" w:color="D9D9E3"/>
          <w:left w:val="single" w:sz="2" w:space="1" w:color="D9D9E3"/>
          <w:bottom w:val="single" w:sz="2" w:space="1" w:color="D9D9E3"/>
          <w:right w:val="single" w:sz="2" w:space="1" w:color="D9D9E3"/>
        </w:pBdr>
        <w:tabs>
          <w:tab w:val="left" w:pos="709"/>
        </w:tabs>
        <w:ind w:left="196"/>
      </w:pPr>
      <w:r w:rsidRPr="00560196">
        <w:rPr>
          <w:b/>
          <w:bCs/>
        </w:rPr>
        <w:t>Alternative Course of Actions:</w:t>
      </w:r>
      <w:r w:rsidRPr="00891038">
        <w:t xml:space="preserve"> None</w:t>
      </w:r>
    </w:p>
    <w:p w14:paraId="383F711C" w14:textId="02357C54" w:rsidR="00773CFB" w:rsidRDefault="00773CFB" w:rsidP="00773CFB">
      <w:pPr>
        <w:jc w:val="center"/>
        <w:rPr>
          <w:b/>
          <w:bCs/>
          <w:u w:val="single"/>
        </w:rPr>
      </w:pPr>
      <w:r>
        <w:rPr>
          <w:noProof/>
          <w:lang w:eastAsia="en-GB"/>
        </w:rPr>
        <mc:AlternateContent>
          <mc:Choice Requires="wps">
            <w:drawing>
              <wp:anchor distT="0" distB="0" distL="114300" distR="114300" simplePos="0" relativeHeight="251667456" behindDoc="0" locked="0" layoutInCell="1" allowOverlap="1" wp14:anchorId="7C7E4B88" wp14:editId="7058F083">
                <wp:simplePos x="0" y="0"/>
                <wp:positionH relativeFrom="column">
                  <wp:posOffset>-476250</wp:posOffset>
                </wp:positionH>
                <wp:positionV relativeFrom="paragraph">
                  <wp:posOffset>278130</wp:posOffset>
                </wp:positionV>
                <wp:extent cx="6210300" cy="9525"/>
                <wp:effectExtent l="0" t="0" r="19050" b="28575"/>
                <wp:wrapNone/>
                <wp:docPr id="779591032" name="Straight Connector 2"/>
                <wp:cNvGraphicFramePr/>
                <a:graphic xmlns:a="http://schemas.openxmlformats.org/drawingml/2006/main">
                  <a:graphicData uri="http://schemas.microsoft.com/office/word/2010/wordprocessingShape">
                    <wps:wsp>
                      <wps:cNvCnPr/>
                      <wps:spPr>
                        <a:xfrm>
                          <a:off x="0" y="0"/>
                          <a:ext cx="62103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0E64AADE" id="Straight Connector 2"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21.9pt" to="451.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" strokecolor="#5b9bd5 [3204]" strokeweight=".5pt">
                <v:stroke joinstyle="miter"/>
              </v:line>
            </w:pict>
          </mc:Fallback>
        </mc:AlternateContent>
      </w:r>
    </w:p>
    <w:p w14:paraId="46FE5CDE" w14:textId="74A15E8A" w:rsidR="00773CFB" w:rsidRDefault="00773CFB" w:rsidP="00773CFB">
      <w:pPr>
        <w:jc w:val="center"/>
        <w:rPr>
          <w:b/>
          <w:bCs/>
          <w:u w:val="single"/>
        </w:rPr>
      </w:pPr>
    </w:p>
    <w:p w14:paraId="48DB2A7C" w14:textId="77777777" w:rsidR="00A15F2E" w:rsidRDefault="00A15F2E" w:rsidP="00773CFB">
      <w:pPr>
        <w:jc w:val="center"/>
        <w:rPr>
          <w:b/>
          <w:bCs/>
          <w:u w:val="single"/>
        </w:rPr>
      </w:pPr>
    </w:p>
    <w:p w14:paraId="7A9328A6" w14:textId="77777777" w:rsidR="00A15F2E" w:rsidRDefault="00A15F2E" w:rsidP="00773CFB">
      <w:pPr>
        <w:jc w:val="center"/>
        <w:rPr>
          <w:b/>
          <w:bCs/>
          <w:u w:val="single"/>
        </w:rPr>
      </w:pPr>
    </w:p>
    <w:p w14:paraId="4E4F7657" w14:textId="77777777" w:rsidR="00A15F2E" w:rsidRDefault="00A15F2E" w:rsidP="00773CFB">
      <w:pPr>
        <w:jc w:val="center"/>
        <w:rPr>
          <w:b/>
          <w:bCs/>
          <w:u w:val="single"/>
        </w:rPr>
      </w:pPr>
    </w:p>
    <w:p w14:paraId="7B124B95" w14:textId="77777777" w:rsidR="00A15F2E" w:rsidRDefault="00A15F2E" w:rsidP="00773CFB">
      <w:pPr>
        <w:jc w:val="center"/>
        <w:rPr>
          <w:b/>
          <w:bCs/>
          <w:u w:val="single"/>
        </w:rPr>
      </w:pPr>
    </w:p>
    <w:p w14:paraId="4E64E724" w14:textId="77777777" w:rsidR="00A15F2E" w:rsidRDefault="00A15F2E" w:rsidP="00773CFB">
      <w:pPr>
        <w:jc w:val="center"/>
        <w:rPr>
          <w:b/>
          <w:bCs/>
          <w:u w:val="single"/>
        </w:rPr>
      </w:pPr>
    </w:p>
    <w:p w14:paraId="0B9504DD" w14:textId="77777777" w:rsidR="00A15F2E" w:rsidRDefault="00A15F2E" w:rsidP="00773CFB">
      <w:pPr>
        <w:jc w:val="center"/>
        <w:rPr>
          <w:b/>
          <w:bCs/>
          <w:u w:val="single"/>
        </w:rPr>
      </w:pPr>
    </w:p>
    <w:p w14:paraId="61DCE396" w14:textId="77777777" w:rsidR="00A15F2E" w:rsidRDefault="00A15F2E" w:rsidP="00773CFB">
      <w:pPr>
        <w:jc w:val="center"/>
        <w:rPr>
          <w:b/>
          <w:bCs/>
          <w:u w:val="single"/>
        </w:rPr>
      </w:pPr>
    </w:p>
    <w:p w14:paraId="3D8E68E8" w14:textId="6EE8539F" w:rsidR="00F4015D" w:rsidRPr="00773CFB" w:rsidRDefault="00773CFB" w:rsidP="00773CFB">
      <w:pPr>
        <w:jc w:val="center"/>
        <w:rPr>
          <w:b/>
          <w:bCs/>
          <w:u w:val="single"/>
        </w:rPr>
      </w:pPr>
      <w:r w:rsidRPr="00773CFB">
        <w:rPr>
          <w:b/>
          <w:bCs/>
          <w:u w:val="single"/>
        </w:rPr>
        <w:lastRenderedPageBreak/>
        <w:t>Send/Receive Notifications:</w:t>
      </w:r>
    </w:p>
    <w:p w14:paraId="1B5B5C75" w14:textId="77777777" w:rsidR="00F4015D" w:rsidRPr="00AF4C90" w:rsidRDefault="00F4015D" w:rsidP="00F4015D">
      <w:pPr>
        <w:pStyle w:val="BodyText"/>
        <w:pBdr>
          <w:top w:val="single" w:sz="2" w:space="1" w:color="D9D9E3"/>
          <w:left w:val="single" w:sz="2" w:space="1" w:color="D9D9E3"/>
          <w:bottom w:val="single" w:sz="2" w:space="1" w:color="D9D9E3"/>
          <w:right w:val="single" w:sz="2" w:space="1" w:color="D9D9E3"/>
        </w:pBdr>
        <w:rPr>
          <w:b/>
          <w:bCs/>
        </w:rPr>
      </w:pPr>
      <w:r w:rsidRPr="00AF4C90">
        <w:rPr>
          <w:b/>
          <w:bCs/>
        </w:rPr>
        <w:t>Use Case 14:</w:t>
      </w:r>
    </w:p>
    <w:p w14:paraId="05A24252"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r w:rsidRPr="00891038">
        <w:t xml:space="preserve">Name: Send/Receive Notifications </w:t>
      </w:r>
    </w:p>
    <w:p w14:paraId="3CD7080D"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r w:rsidRPr="00891038">
        <w:t xml:space="preserve">Actor: FYP Coordinator </w:t>
      </w:r>
    </w:p>
    <w:p w14:paraId="205CA069"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r w:rsidRPr="00891038">
        <w:t xml:space="preserve">Precondition: The FYP coordinator must be logged in to the system and must have the required access rights. </w:t>
      </w:r>
    </w:p>
    <w:p w14:paraId="1C828CC7"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r w:rsidRPr="00891038">
        <w:t>Basic Flow: The FYP coordinator selects the desired notification type, enters the notification message, and sends the notification.</w:t>
      </w:r>
    </w:p>
    <w:p w14:paraId="575F5D59"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p>
    <w:p w14:paraId="008CFBDF" w14:textId="77777777" w:rsidR="00F4015D" w:rsidRPr="00560196" w:rsidRDefault="00F4015D" w:rsidP="00F4015D">
      <w:pPr>
        <w:pStyle w:val="BodyText"/>
        <w:pBdr>
          <w:top w:val="single" w:sz="2" w:space="1" w:color="D9D9E3"/>
          <w:left w:val="single" w:sz="2" w:space="1" w:color="D9D9E3"/>
          <w:bottom w:val="single" w:sz="2" w:space="1" w:color="D9D9E3"/>
          <w:right w:val="single" w:sz="2" w:space="1" w:color="D9D9E3"/>
        </w:pBdr>
        <w:ind w:left="196"/>
        <w:rPr>
          <w:b/>
          <w:bCs/>
        </w:rPr>
      </w:pPr>
      <w:r w:rsidRPr="00560196">
        <w:rPr>
          <w:b/>
          <w:bCs/>
        </w:rPr>
        <w:t>Actor Actions:</w:t>
      </w:r>
    </w:p>
    <w:p w14:paraId="3BA75A00" w14:textId="77777777" w:rsidR="00F4015D" w:rsidRPr="00891038" w:rsidRDefault="00F4015D" w:rsidP="007E24DE">
      <w:pPr>
        <w:pStyle w:val="BodyText"/>
        <w:numPr>
          <w:ilvl w:val="0"/>
          <w:numId w:val="54"/>
        </w:numPr>
        <w:pBdr>
          <w:top w:val="single" w:sz="2" w:space="1" w:color="D9D9E3"/>
          <w:left w:val="single" w:sz="2" w:space="18" w:color="D9D9E3"/>
          <w:bottom w:val="single" w:sz="2" w:space="1" w:color="D9D9E3"/>
          <w:right w:val="single" w:sz="2" w:space="1" w:color="D9D9E3"/>
        </w:pBdr>
        <w:tabs>
          <w:tab w:val="left" w:pos="709"/>
        </w:tabs>
        <w:suppressAutoHyphens/>
        <w:spacing w:before="0" w:after="0" w:line="276" w:lineRule="auto"/>
        <w:ind w:left="479"/>
        <w:jc w:val="left"/>
      </w:pPr>
      <w:r w:rsidRPr="00891038">
        <w:t>The FYP coordinator selects the "Send/Receive Notifications" option from the dashboard.</w:t>
      </w:r>
    </w:p>
    <w:p w14:paraId="1E34907D" w14:textId="77777777" w:rsidR="00F4015D" w:rsidRPr="00891038" w:rsidRDefault="00F4015D" w:rsidP="007E24DE">
      <w:pPr>
        <w:pStyle w:val="BodyText"/>
        <w:numPr>
          <w:ilvl w:val="0"/>
          <w:numId w:val="54"/>
        </w:numPr>
        <w:pBdr>
          <w:top w:val="single" w:sz="2" w:space="1" w:color="D9D9E3"/>
          <w:left w:val="single" w:sz="2" w:space="18" w:color="D9D9E3"/>
          <w:bottom w:val="single" w:sz="2" w:space="1" w:color="D9D9E3"/>
          <w:right w:val="single" w:sz="2" w:space="1" w:color="D9D9E3"/>
        </w:pBdr>
        <w:tabs>
          <w:tab w:val="left" w:pos="709"/>
        </w:tabs>
        <w:suppressAutoHyphens/>
        <w:spacing w:before="0" w:after="0" w:line="276" w:lineRule="auto"/>
        <w:ind w:left="479"/>
        <w:jc w:val="left"/>
      </w:pPr>
      <w:r w:rsidRPr="00891038">
        <w:t>The system displays a list of notification types (students, FYP coordinators, HOD, supervisor).</w:t>
      </w:r>
    </w:p>
    <w:p w14:paraId="6197CC39" w14:textId="77777777" w:rsidR="00F4015D" w:rsidRPr="00891038" w:rsidRDefault="00F4015D" w:rsidP="007E24DE">
      <w:pPr>
        <w:pStyle w:val="BodyText"/>
        <w:numPr>
          <w:ilvl w:val="0"/>
          <w:numId w:val="54"/>
        </w:numPr>
        <w:pBdr>
          <w:top w:val="single" w:sz="2" w:space="1" w:color="D9D9E3"/>
          <w:left w:val="single" w:sz="2" w:space="18" w:color="D9D9E3"/>
          <w:bottom w:val="single" w:sz="2" w:space="1" w:color="D9D9E3"/>
          <w:right w:val="single" w:sz="2" w:space="1" w:color="D9D9E3"/>
        </w:pBdr>
        <w:tabs>
          <w:tab w:val="left" w:pos="709"/>
        </w:tabs>
        <w:suppressAutoHyphens/>
        <w:spacing w:before="0" w:after="0" w:line="276" w:lineRule="auto"/>
        <w:ind w:left="479"/>
        <w:jc w:val="left"/>
      </w:pPr>
      <w:r w:rsidRPr="00891038">
        <w:t>The FYP coordinator selects the desired notification type.</w:t>
      </w:r>
    </w:p>
    <w:p w14:paraId="1782851F" w14:textId="77777777" w:rsidR="00F4015D" w:rsidRPr="00891038" w:rsidRDefault="00F4015D" w:rsidP="007E24DE">
      <w:pPr>
        <w:pStyle w:val="BodyText"/>
        <w:numPr>
          <w:ilvl w:val="0"/>
          <w:numId w:val="54"/>
        </w:numPr>
        <w:pBdr>
          <w:top w:val="single" w:sz="2" w:space="1" w:color="D9D9E3"/>
          <w:left w:val="single" w:sz="2" w:space="18" w:color="D9D9E3"/>
          <w:bottom w:val="single" w:sz="2" w:space="1" w:color="D9D9E3"/>
          <w:right w:val="single" w:sz="2" w:space="1" w:color="D9D9E3"/>
        </w:pBdr>
        <w:tabs>
          <w:tab w:val="left" w:pos="709"/>
        </w:tabs>
        <w:suppressAutoHyphens/>
        <w:spacing w:before="0" w:after="0" w:line="276" w:lineRule="auto"/>
        <w:ind w:left="479"/>
        <w:jc w:val="left"/>
      </w:pPr>
      <w:r w:rsidRPr="00891038">
        <w:t>The system prompts the FYP coordinator to enter the notification message.</w:t>
      </w:r>
    </w:p>
    <w:p w14:paraId="0539A4A5" w14:textId="77777777" w:rsidR="00F4015D" w:rsidRPr="00891038" w:rsidRDefault="00F4015D" w:rsidP="007E24DE">
      <w:pPr>
        <w:pStyle w:val="BodyText"/>
        <w:numPr>
          <w:ilvl w:val="0"/>
          <w:numId w:val="54"/>
        </w:numPr>
        <w:pBdr>
          <w:top w:val="single" w:sz="2" w:space="1" w:color="D9D9E3"/>
          <w:left w:val="single" w:sz="2" w:space="18" w:color="D9D9E3"/>
          <w:bottom w:val="single" w:sz="2" w:space="1" w:color="D9D9E3"/>
          <w:right w:val="single" w:sz="2" w:space="1" w:color="D9D9E3"/>
        </w:pBdr>
        <w:tabs>
          <w:tab w:val="left" w:pos="709"/>
        </w:tabs>
        <w:suppressAutoHyphens/>
        <w:spacing w:before="0" w:after="0" w:line="276" w:lineRule="auto"/>
        <w:ind w:left="479"/>
        <w:jc w:val="left"/>
      </w:pPr>
      <w:r w:rsidRPr="00891038">
        <w:t>The FYP coordinator enters the notification message.</w:t>
      </w:r>
    </w:p>
    <w:p w14:paraId="0F6E1221" w14:textId="77777777" w:rsidR="00F4015D" w:rsidRPr="00891038" w:rsidRDefault="00F4015D" w:rsidP="007E24DE">
      <w:pPr>
        <w:pStyle w:val="BodyText"/>
        <w:numPr>
          <w:ilvl w:val="0"/>
          <w:numId w:val="54"/>
        </w:numPr>
        <w:pBdr>
          <w:top w:val="single" w:sz="2" w:space="1" w:color="D9D9E3"/>
          <w:left w:val="single" w:sz="2" w:space="18" w:color="D9D9E3"/>
          <w:bottom w:val="single" w:sz="2" w:space="1" w:color="D9D9E3"/>
          <w:right w:val="single" w:sz="2" w:space="1" w:color="D9D9E3"/>
        </w:pBdr>
        <w:tabs>
          <w:tab w:val="left" w:pos="709"/>
        </w:tabs>
        <w:suppressAutoHyphens/>
        <w:spacing w:before="0" w:after="140" w:line="276" w:lineRule="auto"/>
        <w:ind w:left="479"/>
        <w:jc w:val="left"/>
      </w:pPr>
      <w:r w:rsidRPr="00891038">
        <w:t xml:space="preserve">The FYP coordinator sends the notification. </w:t>
      </w:r>
    </w:p>
    <w:p w14:paraId="0CBA3AB5" w14:textId="77777777" w:rsidR="00F4015D" w:rsidRPr="00560196" w:rsidRDefault="00F4015D" w:rsidP="00F4015D">
      <w:pPr>
        <w:pStyle w:val="BodyText"/>
        <w:pBdr>
          <w:top w:val="single" w:sz="2" w:space="1" w:color="D9D9E3"/>
          <w:left w:val="single" w:sz="2" w:space="18" w:color="D9D9E3"/>
          <w:bottom w:val="single" w:sz="2" w:space="1" w:color="D9D9E3"/>
          <w:right w:val="single" w:sz="2" w:space="1" w:color="D9D9E3"/>
        </w:pBdr>
        <w:ind w:left="196"/>
        <w:rPr>
          <w:b/>
          <w:bCs/>
        </w:rPr>
      </w:pPr>
      <w:r w:rsidRPr="00560196">
        <w:rPr>
          <w:b/>
          <w:bCs/>
        </w:rPr>
        <w:t xml:space="preserve">System Response: </w:t>
      </w:r>
    </w:p>
    <w:p w14:paraId="5F6AE680" w14:textId="77777777" w:rsidR="00F4015D" w:rsidRPr="00891038" w:rsidRDefault="00F4015D" w:rsidP="007E24DE">
      <w:pPr>
        <w:pStyle w:val="BodyText"/>
        <w:numPr>
          <w:ilvl w:val="0"/>
          <w:numId w:val="65"/>
        </w:numPr>
        <w:pBdr>
          <w:top w:val="single" w:sz="2" w:space="1" w:color="D9D9E3"/>
          <w:left w:val="single" w:sz="2" w:space="18" w:color="D9D9E3"/>
          <w:bottom w:val="single" w:sz="2" w:space="1" w:color="D9D9E3"/>
          <w:right w:val="single" w:sz="2" w:space="1" w:color="D9D9E3"/>
        </w:pBdr>
        <w:tabs>
          <w:tab w:val="clear" w:pos="709"/>
          <w:tab w:val="num" w:pos="479"/>
        </w:tabs>
        <w:suppressAutoHyphens/>
        <w:spacing w:before="0" w:after="0" w:line="276" w:lineRule="auto"/>
        <w:ind w:left="479"/>
        <w:jc w:val="left"/>
      </w:pPr>
      <w:r w:rsidRPr="00891038">
        <w:t>The system displays a list of notification types (students, FYP coordinators, HOD, supervisor).</w:t>
      </w:r>
    </w:p>
    <w:p w14:paraId="2319B7E9" w14:textId="77777777" w:rsidR="00F4015D" w:rsidRPr="00891038" w:rsidRDefault="00F4015D" w:rsidP="007E24DE">
      <w:pPr>
        <w:pStyle w:val="BodyText"/>
        <w:numPr>
          <w:ilvl w:val="0"/>
          <w:numId w:val="65"/>
        </w:numPr>
        <w:pBdr>
          <w:top w:val="single" w:sz="2" w:space="1" w:color="D9D9E3"/>
          <w:left w:val="single" w:sz="2" w:space="18" w:color="D9D9E3"/>
          <w:bottom w:val="single" w:sz="2" w:space="1" w:color="D9D9E3"/>
          <w:right w:val="single" w:sz="2" w:space="1" w:color="D9D9E3"/>
        </w:pBdr>
        <w:tabs>
          <w:tab w:val="clear" w:pos="709"/>
          <w:tab w:val="num" w:pos="479"/>
        </w:tabs>
        <w:suppressAutoHyphens/>
        <w:spacing w:before="0" w:after="0" w:line="276" w:lineRule="auto"/>
        <w:ind w:left="479"/>
        <w:jc w:val="left"/>
      </w:pPr>
      <w:r w:rsidRPr="00891038">
        <w:t>The system prompts the FYP coordinator to enter the notification message.</w:t>
      </w:r>
    </w:p>
    <w:p w14:paraId="2CB11F57" w14:textId="77777777" w:rsidR="00F4015D" w:rsidRPr="00891038" w:rsidRDefault="00F4015D" w:rsidP="007E24DE">
      <w:pPr>
        <w:pStyle w:val="BodyText"/>
        <w:numPr>
          <w:ilvl w:val="0"/>
          <w:numId w:val="65"/>
        </w:numPr>
        <w:pBdr>
          <w:top w:val="single" w:sz="2" w:space="1" w:color="D9D9E3"/>
          <w:left w:val="single" w:sz="2" w:space="18" w:color="D9D9E3"/>
          <w:bottom w:val="single" w:sz="2" w:space="1" w:color="D9D9E3"/>
          <w:right w:val="single" w:sz="2" w:space="1" w:color="D9D9E3"/>
        </w:pBdr>
        <w:tabs>
          <w:tab w:val="clear" w:pos="709"/>
          <w:tab w:val="num" w:pos="479"/>
        </w:tabs>
        <w:suppressAutoHyphens/>
        <w:spacing w:before="0" w:after="0" w:line="276" w:lineRule="auto"/>
        <w:ind w:left="479"/>
        <w:jc w:val="left"/>
      </w:pPr>
      <w:r w:rsidRPr="00891038">
        <w:t xml:space="preserve">The system confirms the successful sending of the notification. </w:t>
      </w:r>
    </w:p>
    <w:p w14:paraId="220C2134" w14:textId="77777777" w:rsidR="00F4015D" w:rsidRPr="00891038" w:rsidRDefault="00F4015D" w:rsidP="00F4015D">
      <w:pPr>
        <w:pStyle w:val="BodyText"/>
        <w:pBdr>
          <w:top w:val="single" w:sz="2" w:space="1" w:color="D9D9E3"/>
          <w:left w:val="single" w:sz="2" w:space="18" w:color="D9D9E3"/>
          <w:bottom w:val="single" w:sz="2" w:space="1" w:color="D9D9E3"/>
          <w:right w:val="single" w:sz="2" w:space="1" w:color="D9D9E3"/>
        </w:pBdr>
        <w:ind w:left="196"/>
      </w:pPr>
    </w:p>
    <w:p w14:paraId="46627E23" w14:textId="1564A30A" w:rsidR="00F4015D" w:rsidRPr="00891038" w:rsidRDefault="00F4015D" w:rsidP="00F4015D">
      <w:pPr>
        <w:pStyle w:val="BodyText"/>
        <w:pBdr>
          <w:top w:val="single" w:sz="2" w:space="1" w:color="D9D9E3"/>
          <w:left w:val="single" w:sz="2" w:space="18" w:color="D9D9E3"/>
          <w:bottom w:val="single" w:sz="2" w:space="1" w:color="D9D9E3"/>
          <w:right w:val="single" w:sz="2" w:space="1" w:color="D9D9E3"/>
        </w:pBdr>
        <w:tabs>
          <w:tab w:val="left" w:pos="709"/>
        </w:tabs>
        <w:ind w:left="196"/>
      </w:pPr>
      <w:r w:rsidRPr="00560196">
        <w:rPr>
          <w:b/>
          <w:bCs/>
        </w:rPr>
        <w:t>Alternative Course of Actions:</w:t>
      </w:r>
      <w:r w:rsidRPr="00891038">
        <w:t xml:space="preserve"> None.</w:t>
      </w:r>
    </w:p>
    <w:p w14:paraId="4B8DF209" w14:textId="21D1652B" w:rsidR="00F4015D" w:rsidRPr="00891038" w:rsidRDefault="00A15F2E" w:rsidP="00F4015D">
      <w:pPr>
        <w:ind w:firstLine="720"/>
      </w:pPr>
      <w:r>
        <w:rPr>
          <w:noProof/>
          <w:lang w:eastAsia="en-GB"/>
        </w:rPr>
        <mc:AlternateContent>
          <mc:Choice Requires="wps">
            <w:drawing>
              <wp:anchor distT="0" distB="0" distL="114300" distR="114300" simplePos="0" relativeHeight="251669504" behindDoc="0" locked="0" layoutInCell="1" allowOverlap="1" wp14:anchorId="5251DA99" wp14:editId="1F0FCF52">
                <wp:simplePos x="0" y="0"/>
                <wp:positionH relativeFrom="column">
                  <wp:posOffset>-485775</wp:posOffset>
                </wp:positionH>
                <wp:positionV relativeFrom="paragraph">
                  <wp:posOffset>233680</wp:posOffset>
                </wp:positionV>
                <wp:extent cx="6210300" cy="9525"/>
                <wp:effectExtent l="0" t="0" r="19050" b="28575"/>
                <wp:wrapNone/>
                <wp:docPr id="895566281" name="Straight Connector 2"/>
                <wp:cNvGraphicFramePr/>
                <a:graphic xmlns:a="http://schemas.openxmlformats.org/drawingml/2006/main">
                  <a:graphicData uri="http://schemas.microsoft.com/office/word/2010/wordprocessingShape">
                    <wps:wsp>
                      <wps:cNvCnPr/>
                      <wps:spPr>
                        <a:xfrm>
                          <a:off x="0" y="0"/>
                          <a:ext cx="62103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1630216E" id="Straight Connector 2"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5pt,18.4pt" to="450.7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" strokecolor="#5b9bd5 [3204]" strokeweight=".5pt">
                <v:stroke joinstyle="miter"/>
              </v:line>
            </w:pict>
          </mc:Fallback>
        </mc:AlternateContent>
      </w:r>
    </w:p>
    <w:p w14:paraId="1F8B1DA3" w14:textId="0496A1FF" w:rsidR="00F4015D" w:rsidRPr="00891038" w:rsidRDefault="00F4015D" w:rsidP="00773CFB"/>
    <w:p w14:paraId="36FCABF0" w14:textId="0D856667" w:rsidR="00F4015D" w:rsidRPr="00773CFB" w:rsidRDefault="00773CFB" w:rsidP="00773CFB">
      <w:pPr>
        <w:jc w:val="center"/>
        <w:rPr>
          <w:b/>
          <w:bCs/>
          <w:u w:val="single"/>
        </w:rPr>
      </w:pPr>
      <w:r w:rsidRPr="00773CFB">
        <w:rPr>
          <w:b/>
          <w:bCs/>
          <w:u w:val="single"/>
        </w:rPr>
        <w:t>Send and Receive Evaluation Reports</w:t>
      </w:r>
    </w:p>
    <w:p w14:paraId="165CF919" w14:textId="77777777" w:rsidR="00F4015D" w:rsidRPr="00AF4C90" w:rsidRDefault="00F4015D" w:rsidP="00F4015D">
      <w:pPr>
        <w:pStyle w:val="BodyText"/>
        <w:pBdr>
          <w:top w:val="single" w:sz="2" w:space="1" w:color="D9D9E3"/>
          <w:left w:val="single" w:sz="2" w:space="1" w:color="D9D9E3"/>
          <w:bottom w:val="single" w:sz="2" w:space="1" w:color="D9D9E3"/>
          <w:right w:val="single" w:sz="2" w:space="1" w:color="D9D9E3"/>
        </w:pBdr>
        <w:rPr>
          <w:b/>
          <w:bCs/>
        </w:rPr>
      </w:pPr>
      <w:r w:rsidRPr="00AF4C90">
        <w:rPr>
          <w:b/>
          <w:bCs/>
        </w:rPr>
        <w:t>Use Case 15:</w:t>
      </w:r>
    </w:p>
    <w:p w14:paraId="59833A24"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r w:rsidRPr="00891038">
        <w:t>Name: Send and Receive Evaluation Reports</w:t>
      </w:r>
    </w:p>
    <w:p w14:paraId="1A5A4C46"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r w:rsidRPr="00891038">
        <w:t>Actor: FYP Coordinator, Supervisor, Evaluator</w:t>
      </w:r>
    </w:p>
    <w:p w14:paraId="152CE110"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r w:rsidRPr="00891038">
        <w:t>Precondition: The evaluation reports must be ready and available for the relevant stakeholders.</w:t>
      </w:r>
    </w:p>
    <w:p w14:paraId="75C2EF29"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r w:rsidRPr="00891038">
        <w:lastRenderedPageBreak/>
        <w:t>Basic Flow: FYP Coordinator: Sends evaluation reports to the Supervisor and the Evaluator.</w:t>
      </w:r>
    </w:p>
    <w:p w14:paraId="525DFB9E"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tabs>
          <w:tab w:val="left" w:pos="709"/>
        </w:tabs>
        <w:spacing w:after="140"/>
      </w:pPr>
      <w:r w:rsidRPr="00891038">
        <w:t>Supervisor and Evaluator: Receives and review evaluation reports, provides feedback to the FYP Coordinator</w:t>
      </w:r>
    </w:p>
    <w:p w14:paraId="7A8AC2D2"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tabs>
          <w:tab w:val="left" w:pos="709"/>
        </w:tabs>
        <w:spacing w:after="140"/>
        <w:ind w:left="196"/>
      </w:pPr>
      <w:r w:rsidRPr="00891038">
        <w:t>Actor Actions:</w:t>
      </w:r>
    </w:p>
    <w:p w14:paraId="3860FE1B" w14:textId="77777777" w:rsidR="00F4015D" w:rsidRPr="00891038" w:rsidRDefault="00F4015D" w:rsidP="007E24DE">
      <w:pPr>
        <w:pStyle w:val="BodyText"/>
        <w:numPr>
          <w:ilvl w:val="0"/>
          <w:numId w:val="55"/>
        </w:numPr>
        <w:pBdr>
          <w:top w:val="single" w:sz="2" w:space="1" w:color="D9D9E3"/>
          <w:left w:val="single" w:sz="2" w:space="1" w:color="D9D9E3"/>
          <w:bottom w:val="single" w:sz="2" w:space="1" w:color="D9D9E3"/>
          <w:right w:val="single" w:sz="2" w:space="1" w:color="D9D9E3"/>
        </w:pBdr>
        <w:tabs>
          <w:tab w:val="left" w:pos="709"/>
        </w:tabs>
        <w:suppressAutoHyphens/>
        <w:spacing w:before="0" w:after="0" w:line="276" w:lineRule="auto"/>
        <w:ind w:left="479"/>
        <w:jc w:val="left"/>
      </w:pPr>
      <w:r w:rsidRPr="00891038">
        <w:t>The FYP Coordinator sends the evaluation reports to the Supervisor and the Evaluator.</w:t>
      </w:r>
    </w:p>
    <w:p w14:paraId="7C01298C" w14:textId="77777777" w:rsidR="00F4015D" w:rsidRPr="00891038" w:rsidRDefault="00F4015D" w:rsidP="007E24DE">
      <w:pPr>
        <w:pStyle w:val="BodyText"/>
        <w:numPr>
          <w:ilvl w:val="0"/>
          <w:numId w:val="55"/>
        </w:numPr>
        <w:pBdr>
          <w:top w:val="single" w:sz="2" w:space="1" w:color="D9D9E3"/>
          <w:left w:val="single" w:sz="2" w:space="1" w:color="D9D9E3"/>
          <w:bottom w:val="single" w:sz="2" w:space="1" w:color="D9D9E3"/>
          <w:right w:val="single" w:sz="2" w:space="1" w:color="D9D9E3"/>
        </w:pBdr>
        <w:tabs>
          <w:tab w:val="left" w:pos="709"/>
        </w:tabs>
        <w:suppressAutoHyphens/>
        <w:spacing w:before="0" w:after="0" w:line="276" w:lineRule="auto"/>
        <w:ind w:left="479"/>
        <w:jc w:val="left"/>
      </w:pPr>
      <w:r w:rsidRPr="00891038">
        <w:t>The Supervisor and the Evaluator receive the evaluation reports.</w:t>
      </w:r>
    </w:p>
    <w:p w14:paraId="53A3D499" w14:textId="77777777" w:rsidR="00F4015D" w:rsidRPr="00891038" w:rsidRDefault="00F4015D" w:rsidP="007E24DE">
      <w:pPr>
        <w:pStyle w:val="BodyText"/>
        <w:numPr>
          <w:ilvl w:val="0"/>
          <w:numId w:val="55"/>
        </w:numPr>
        <w:pBdr>
          <w:top w:val="single" w:sz="2" w:space="1" w:color="D9D9E3"/>
          <w:left w:val="single" w:sz="2" w:space="1" w:color="D9D9E3"/>
          <w:bottom w:val="single" w:sz="2" w:space="1" w:color="D9D9E3"/>
          <w:right w:val="single" w:sz="2" w:space="1" w:color="D9D9E3"/>
        </w:pBdr>
        <w:tabs>
          <w:tab w:val="left" w:pos="709"/>
        </w:tabs>
        <w:suppressAutoHyphens/>
        <w:spacing w:before="0" w:after="0" w:line="276" w:lineRule="auto"/>
        <w:ind w:left="479"/>
        <w:jc w:val="left"/>
      </w:pPr>
      <w:r w:rsidRPr="00891038">
        <w:t>The Supervisor and the Evaluator review the evaluation reports.</w:t>
      </w:r>
    </w:p>
    <w:p w14:paraId="4F1FCB6C" w14:textId="77777777" w:rsidR="00F4015D" w:rsidRPr="00891038" w:rsidRDefault="00F4015D" w:rsidP="007E24DE">
      <w:pPr>
        <w:pStyle w:val="BodyText"/>
        <w:numPr>
          <w:ilvl w:val="0"/>
          <w:numId w:val="55"/>
        </w:numPr>
        <w:pBdr>
          <w:top w:val="single" w:sz="2" w:space="1" w:color="D9D9E3"/>
          <w:left w:val="single" w:sz="2" w:space="1" w:color="D9D9E3"/>
          <w:bottom w:val="single" w:sz="2" w:space="1" w:color="D9D9E3"/>
          <w:right w:val="single" w:sz="2" w:space="1" w:color="D9D9E3"/>
        </w:pBdr>
        <w:tabs>
          <w:tab w:val="left" w:pos="709"/>
        </w:tabs>
        <w:suppressAutoHyphens/>
        <w:spacing w:before="0" w:after="140" w:line="276" w:lineRule="auto"/>
        <w:ind w:left="479"/>
        <w:jc w:val="left"/>
      </w:pPr>
      <w:r w:rsidRPr="00891038">
        <w:t>The Supervisor and the Evaluator provide feedback on the evaluation reports to the FYP Coordinator.</w:t>
      </w:r>
    </w:p>
    <w:p w14:paraId="11CBBFE9"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r w:rsidRPr="00891038">
        <w:t>System Response:</w:t>
      </w:r>
    </w:p>
    <w:p w14:paraId="508E00AC" w14:textId="77777777" w:rsidR="00F4015D" w:rsidRPr="00891038" w:rsidRDefault="00F4015D" w:rsidP="007E24DE">
      <w:pPr>
        <w:pStyle w:val="BodyText"/>
        <w:numPr>
          <w:ilvl w:val="0"/>
          <w:numId w:val="56"/>
        </w:numPr>
        <w:pBdr>
          <w:top w:val="single" w:sz="2" w:space="1" w:color="D9D9E3"/>
          <w:left w:val="single" w:sz="2" w:space="1" w:color="D9D9E3"/>
          <w:bottom w:val="single" w:sz="2" w:space="1" w:color="D9D9E3"/>
          <w:right w:val="single" w:sz="2" w:space="1" w:color="D9D9E3"/>
        </w:pBdr>
        <w:tabs>
          <w:tab w:val="left" w:pos="709"/>
        </w:tabs>
        <w:suppressAutoHyphens/>
        <w:spacing w:before="0" w:after="0" w:line="276" w:lineRule="auto"/>
        <w:ind w:left="479"/>
        <w:jc w:val="left"/>
      </w:pPr>
      <w:r w:rsidRPr="00891038">
        <w:t>The system sends the evaluation reports to the Supervisor and the Evaluator.</w:t>
      </w:r>
    </w:p>
    <w:p w14:paraId="72BC94B5" w14:textId="77777777" w:rsidR="00F4015D" w:rsidRPr="00891038" w:rsidRDefault="00F4015D" w:rsidP="007E24DE">
      <w:pPr>
        <w:pStyle w:val="BodyText"/>
        <w:numPr>
          <w:ilvl w:val="0"/>
          <w:numId w:val="56"/>
        </w:numPr>
        <w:pBdr>
          <w:top w:val="single" w:sz="2" w:space="1" w:color="D9D9E3"/>
          <w:left w:val="single" w:sz="2" w:space="1" w:color="D9D9E3"/>
          <w:bottom w:val="single" w:sz="2" w:space="1" w:color="D9D9E3"/>
          <w:right w:val="single" w:sz="2" w:space="1" w:color="D9D9E3"/>
        </w:pBdr>
        <w:tabs>
          <w:tab w:val="left" w:pos="709"/>
        </w:tabs>
        <w:suppressAutoHyphens/>
        <w:spacing w:before="0" w:after="140" w:line="276" w:lineRule="auto"/>
        <w:ind w:left="479"/>
        <w:jc w:val="left"/>
      </w:pPr>
      <w:r w:rsidRPr="00891038">
        <w:t>The system receives feedback on the evaluation reports from the Supervisor and the Evaluator.</w:t>
      </w:r>
    </w:p>
    <w:p w14:paraId="47A1D5DF" w14:textId="77777777" w:rsidR="00F4015D" w:rsidRPr="00891038" w:rsidRDefault="00F4015D" w:rsidP="00F4015D">
      <w:pPr>
        <w:pStyle w:val="BodyText"/>
        <w:pBdr>
          <w:top w:val="single" w:sz="2" w:space="1" w:color="D9D9E3"/>
          <w:left w:val="single" w:sz="2" w:space="1" w:color="D9D9E3"/>
          <w:bottom w:val="single" w:sz="2" w:space="1" w:color="D9D9E3"/>
          <w:right w:val="single" w:sz="2" w:space="1" w:color="D9D9E3"/>
        </w:pBdr>
      </w:pPr>
      <w:r w:rsidRPr="00891038">
        <w:t>Alternative Course of Actions:</w:t>
      </w:r>
    </w:p>
    <w:p w14:paraId="26969811" w14:textId="77777777" w:rsidR="00F4015D" w:rsidRPr="00891038" w:rsidRDefault="00F4015D" w:rsidP="007E24DE">
      <w:pPr>
        <w:pStyle w:val="BodyText"/>
        <w:numPr>
          <w:ilvl w:val="0"/>
          <w:numId w:val="57"/>
        </w:numPr>
        <w:pBdr>
          <w:top w:val="single" w:sz="2" w:space="1" w:color="D9D9E3"/>
          <w:left w:val="single" w:sz="2" w:space="1" w:color="D9D9E3"/>
          <w:bottom w:val="single" w:sz="2" w:space="1" w:color="D9D9E3"/>
          <w:right w:val="single" w:sz="2" w:space="1" w:color="D9D9E3"/>
        </w:pBdr>
        <w:tabs>
          <w:tab w:val="left" w:pos="709"/>
        </w:tabs>
        <w:suppressAutoHyphens/>
        <w:spacing w:before="0" w:after="140" w:line="276" w:lineRule="auto"/>
        <w:ind w:left="479"/>
        <w:jc w:val="left"/>
      </w:pPr>
      <w:r w:rsidRPr="00891038">
        <w:t>If the evaluation reports are not ready, the FYP Coordinator cannot send them to the Supervisor and the Evaluator.</w:t>
      </w:r>
    </w:p>
    <w:p w14:paraId="7E08B709" w14:textId="77777777" w:rsidR="00C63AE6" w:rsidRPr="00915C2E" w:rsidRDefault="00C63AE6" w:rsidP="00915C2E"/>
    <w:p w14:paraId="0EBFA8B4" w14:textId="77777777" w:rsidR="00915C2E" w:rsidRDefault="00915C2E" w:rsidP="00915C2E">
      <w:pPr>
        <w:pStyle w:val="Heading2"/>
      </w:pPr>
      <w:r>
        <w:t>Interface Requirements</w:t>
      </w:r>
    </w:p>
    <w:p w14:paraId="0063C66B" w14:textId="77777777" w:rsidR="00915C2E" w:rsidRPr="00915C2E" w:rsidRDefault="00915C2E" w:rsidP="00915C2E"/>
    <w:p w14:paraId="131582A4" w14:textId="77777777" w:rsidR="006563B5" w:rsidRPr="006563B5" w:rsidRDefault="006563B5" w:rsidP="006563B5">
      <w:pPr>
        <w:pStyle w:val="Caption"/>
        <w:rPr>
          <w:b w:val="0"/>
          <w:bCs w:val="0"/>
          <w:lang w:eastAsia="en-GB"/>
        </w:rPr>
      </w:pPr>
      <w:r w:rsidRPr="006563B5">
        <w:rPr>
          <w:b w:val="0"/>
          <w:bCs w:val="0"/>
          <w:lang w:eastAsia="en-GB"/>
        </w:rPr>
        <w:t>The FYP Management System should meet the following interface requirements:</w:t>
      </w:r>
    </w:p>
    <w:p w14:paraId="7D201DFB" w14:textId="0B17127A" w:rsidR="00661D08" w:rsidRPr="00661D08" w:rsidRDefault="006563B5" w:rsidP="007E24DE">
      <w:pPr>
        <w:pStyle w:val="Caption"/>
        <w:numPr>
          <w:ilvl w:val="0"/>
          <w:numId w:val="31"/>
        </w:numPr>
        <w:rPr>
          <w:b w:val="0"/>
          <w:bCs w:val="0"/>
          <w:lang w:eastAsia="en-GB"/>
        </w:rPr>
      </w:pPr>
      <w:r w:rsidRPr="00661D08">
        <w:rPr>
          <w:b w:val="0"/>
          <w:bCs w:val="0"/>
          <w:lang w:eastAsia="en-GB"/>
        </w:rPr>
        <w:t xml:space="preserve">User Interface: </w:t>
      </w:r>
      <w:r w:rsidR="00661D08" w:rsidRPr="00661D08">
        <w:rPr>
          <w:b w:val="0"/>
          <w:bCs w:val="0"/>
          <w:lang w:eastAsia="en-GB"/>
        </w:rPr>
        <w:t>The FYP Management System should have a user-friendly interface that caters to the needs of various user roles involved in the FYP process. The interface should be intuitive and easy to navigate, ensuring a positive user experience. The following interface requirements are derived from the specific needs outlined in the scenario:</w:t>
      </w:r>
    </w:p>
    <w:p w14:paraId="542B2FE7" w14:textId="56C1DEBE" w:rsidR="00661D08" w:rsidRPr="00661D08" w:rsidRDefault="00661D08" w:rsidP="007E24DE">
      <w:pPr>
        <w:pStyle w:val="Caption"/>
        <w:numPr>
          <w:ilvl w:val="0"/>
          <w:numId w:val="30"/>
        </w:numPr>
        <w:rPr>
          <w:b w:val="0"/>
          <w:bCs w:val="0"/>
          <w:lang w:eastAsia="en-GB"/>
        </w:rPr>
      </w:pPr>
      <w:r w:rsidRPr="00661D08">
        <w:rPr>
          <w:b w:val="0"/>
          <w:bCs w:val="0"/>
          <w:lang w:eastAsia="en-GB"/>
        </w:rPr>
        <w:t>Dashboard: Each user role (HOD, Coordinator, Supervisor, Student, and Evaluator) should have a dedicated dashboard that provides a personalized view of relevant information and actions. The dashboard should display important notifications, task statuses, and project details in a clear and organized manner.</w:t>
      </w:r>
    </w:p>
    <w:p w14:paraId="17D9855D" w14:textId="77777777" w:rsidR="00661D08" w:rsidRPr="00661D08" w:rsidRDefault="00661D08" w:rsidP="007E24DE">
      <w:pPr>
        <w:pStyle w:val="Caption"/>
        <w:numPr>
          <w:ilvl w:val="0"/>
          <w:numId w:val="30"/>
        </w:numPr>
        <w:rPr>
          <w:b w:val="0"/>
          <w:bCs w:val="0"/>
          <w:lang w:eastAsia="en-GB"/>
        </w:rPr>
      </w:pPr>
      <w:r w:rsidRPr="00661D08">
        <w:rPr>
          <w:b w:val="0"/>
          <w:bCs w:val="0"/>
          <w:lang w:eastAsia="en-GB"/>
        </w:rPr>
        <w:lastRenderedPageBreak/>
        <w:t>Project Listing: Students should be able to view a list of available supervisors, including their project ideas, along with the option to submit their interest. Supervisors should have access to a list of students who have submitted their responses. The interface should facilitate easy filtering, searching, and sorting of projects and associated details.</w:t>
      </w:r>
    </w:p>
    <w:p w14:paraId="0EDE0F77" w14:textId="77777777" w:rsidR="00661D08" w:rsidRPr="00661D08" w:rsidRDefault="00661D08" w:rsidP="007E24DE">
      <w:pPr>
        <w:pStyle w:val="Caption"/>
        <w:numPr>
          <w:ilvl w:val="0"/>
          <w:numId w:val="30"/>
        </w:numPr>
        <w:rPr>
          <w:b w:val="0"/>
          <w:bCs w:val="0"/>
          <w:lang w:eastAsia="en-GB"/>
        </w:rPr>
      </w:pPr>
      <w:r w:rsidRPr="00661D08">
        <w:rPr>
          <w:b w:val="0"/>
          <w:bCs w:val="0"/>
          <w:lang w:eastAsia="en-GB"/>
        </w:rPr>
        <w:t>Proposal Management: Students should be able to submit project proposals to their selected supervisors through a user-friendly form. Supervisors should have the ability to review and accept/reject these proposals within the system. The interface should allow supervisors to provide feedback or comments on the proposals.</w:t>
      </w:r>
    </w:p>
    <w:p w14:paraId="7803F110" w14:textId="77777777" w:rsidR="00661D08" w:rsidRPr="00661D08" w:rsidRDefault="00661D08" w:rsidP="007E24DE">
      <w:pPr>
        <w:pStyle w:val="Caption"/>
        <w:numPr>
          <w:ilvl w:val="0"/>
          <w:numId w:val="30"/>
        </w:numPr>
        <w:rPr>
          <w:b w:val="0"/>
          <w:bCs w:val="0"/>
          <w:lang w:eastAsia="en-GB"/>
        </w:rPr>
      </w:pPr>
      <w:r w:rsidRPr="00661D08">
        <w:rPr>
          <w:b w:val="0"/>
          <w:bCs w:val="0"/>
          <w:lang w:eastAsia="en-GB"/>
        </w:rPr>
        <w:t>Task Management: Supervisors should be able to create and assign tasks to the students in their groups. The interface should provide an intuitive form for defining task details, including deadlines, descriptions, and any required documents. Students should be able to view and track their assigned tasks, submit progress reports, and receive notifications for upcoming deadlines.</w:t>
      </w:r>
    </w:p>
    <w:p w14:paraId="4A43F2CA" w14:textId="77777777" w:rsidR="00661D08" w:rsidRPr="00661D08" w:rsidRDefault="00661D08" w:rsidP="007E24DE">
      <w:pPr>
        <w:pStyle w:val="Caption"/>
        <w:numPr>
          <w:ilvl w:val="0"/>
          <w:numId w:val="30"/>
        </w:numPr>
        <w:rPr>
          <w:b w:val="0"/>
          <w:bCs w:val="0"/>
          <w:lang w:eastAsia="en-GB"/>
        </w:rPr>
      </w:pPr>
      <w:r w:rsidRPr="00661D08">
        <w:rPr>
          <w:b w:val="0"/>
          <w:bCs w:val="0"/>
          <w:lang w:eastAsia="en-GB"/>
        </w:rPr>
        <w:t>Project Plan Display: Coordinators should be able to create project plans with deadlines, descriptions, and document requirements. The interface should present these plans to the respective project groups, allowing students to view and submit the requested documents within the defined timelines.</w:t>
      </w:r>
    </w:p>
    <w:p w14:paraId="2BC61284" w14:textId="77777777" w:rsidR="00661D08" w:rsidRPr="00661D08" w:rsidRDefault="00661D08" w:rsidP="007E24DE">
      <w:pPr>
        <w:pStyle w:val="Caption"/>
        <w:numPr>
          <w:ilvl w:val="0"/>
          <w:numId w:val="30"/>
        </w:numPr>
        <w:rPr>
          <w:b w:val="0"/>
          <w:bCs w:val="0"/>
          <w:lang w:eastAsia="en-GB"/>
        </w:rPr>
      </w:pPr>
      <w:r w:rsidRPr="00661D08">
        <w:rPr>
          <w:b w:val="0"/>
          <w:bCs w:val="0"/>
          <w:lang w:eastAsia="en-GB"/>
        </w:rPr>
        <w:t>Document Evaluation: Evaluators should have access to the submitted documents for evaluation. The interface should provide a clear and standardized evaluation form that allows evaluators to assess the submitted work and provide feedback or scores.</w:t>
      </w:r>
    </w:p>
    <w:p w14:paraId="3B4191B0" w14:textId="4334EC77" w:rsidR="006563B5" w:rsidRPr="006563B5" w:rsidRDefault="006563B5" w:rsidP="00661D08">
      <w:pPr>
        <w:pStyle w:val="Caption"/>
        <w:ind w:left="720"/>
        <w:rPr>
          <w:b w:val="0"/>
          <w:bCs w:val="0"/>
          <w:lang w:eastAsia="en-GB"/>
        </w:rPr>
      </w:pPr>
    </w:p>
    <w:p w14:paraId="5D7EEB0C" w14:textId="667336FF" w:rsidR="006563B5" w:rsidRPr="006563B5" w:rsidRDefault="006563B5" w:rsidP="007E24DE">
      <w:pPr>
        <w:pStyle w:val="Caption"/>
        <w:numPr>
          <w:ilvl w:val="0"/>
          <w:numId w:val="32"/>
        </w:numPr>
        <w:rPr>
          <w:b w:val="0"/>
          <w:bCs w:val="0"/>
          <w:lang w:eastAsia="en-GB"/>
        </w:rPr>
      </w:pPr>
      <w:r w:rsidRPr="006563B5">
        <w:rPr>
          <w:b w:val="0"/>
          <w:bCs w:val="0"/>
          <w:lang w:eastAsia="en-GB"/>
        </w:rPr>
        <w:t>Physical Interface: The system should be accessible through web browsers on various devices, such as desktop computers, laptops, tablets, and mobile phones, ensuring compatibility and responsiveness.</w:t>
      </w:r>
    </w:p>
    <w:p w14:paraId="690C0A97" w14:textId="4F55AD38" w:rsidR="006563B5" w:rsidRPr="006563B5" w:rsidRDefault="006563B5" w:rsidP="007E24DE">
      <w:pPr>
        <w:pStyle w:val="Caption"/>
        <w:numPr>
          <w:ilvl w:val="0"/>
          <w:numId w:val="32"/>
        </w:numPr>
        <w:rPr>
          <w:b w:val="0"/>
          <w:bCs w:val="0"/>
          <w:lang w:eastAsia="en-GB"/>
        </w:rPr>
      </w:pPr>
      <w:r w:rsidRPr="006563B5">
        <w:rPr>
          <w:b w:val="0"/>
          <w:bCs w:val="0"/>
          <w:lang w:eastAsia="en-GB"/>
        </w:rPr>
        <w:t xml:space="preserve">Software/Component Interface: The system should integrate with external components, such as the </w:t>
      </w:r>
      <w:r>
        <w:rPr>
          <w:b w:val="0"/>
          <w:bCs w:val="0"/>
          <w:lang w:eastAsia="en-GB"/>
        </w:rPr>
        <w:t>database server</w:t>
      </w:r>
      <w:r w:rsidRPr="006563B5">
        <w:rPr>
          <w:b w:val="0"/>
          <w:bCs w:val="0"/>
          <w:lang w:eastAsia="en-GB"/>
        </w:rPr>
        <w:t xml:space="preserve"> and authentication systems, ensuring smooth and secure communication between the system and these components.</w:t>
      </w:r>
    </w:p>
    <w:p w14:paraId="319700CC" w14:textId="16518B24" w:rsidR="00B53E37" w:rsidRPr="003D5E98" w:rsidRDefault="00B53E37" w:rsidP="00B53E37"/>
    <w:p w14:paraId="09065C97" w14:textId="77777777" w:rsidR="00B53E37" w:rsidRDefault="00B53E37" w:rsidP="00A31DD9">
      <w:pPr>
        <w:pStyle w:val="Heading2"/>
      </w:pPr>
      <w:bookmarkStart w:id="100" w:name="_Toc69373679"/>
      <w:bookmarkStart w:id="101" w:name="_Toc69374085"/>
      <w:r>
        <w:t>Database Requirements</w:t>
      </w:r>
      <w:bookmarkEnd w:id="100"/>
      <w:bookmarkEnd w:id="101"/>
    </w:p>
    <w:p w14:paraId="3D626C77" w14:textId="77777777" w:rsidR="006563B5" w:rsidRPr="006563B5" w:rsidRDefault="006563B5" w:rsidP="006563B5">
      <w:pPr>
        <w:pStyle w:val="Caption"/>
        <w:rPr>
          <w:b w:val="0"/>
          <w:bCs w:val="0"/>
          <w:lang w:eastAsia="en-GB"/>
        </w:rPr>
      </w:pPr>
      <w:r w:rsidRPr="006563B5">
        <w:rPr>
          <w:b w:val="0"/>
          <w:bCs w:val="0"/>
          <w:lang w:eastAsia="en-GB"/>
        </w:rPr>
        <w:t>The FYP Management System should meet the following database requirements:</w:t>
      </w:r>
    </w:p>
    <w:p w14:paraId="03E7EED2" w14:textId="77777777" w:rsidR="006563B5" w:rsidRPr="006563B5" w:rsidRDefault="006563B5" w:rsidP="007E24DE">
      <w:pPr>
        <w:pStyle w:val="Caption"/>
        <w:numPr>
          <w:ilvl w:val="0"/>
          <w:numId w:val="21"/>
        </w:numPr>
        <w:rPr>
          <w:b w:val="0"/>
          <w:bCs w:val="0"/>
          <w:lang w:eastAsia="en-GB"/>
        </w:rPr>
      </w:pPr>
      <w:r w:rsidRPr="006563B5">
        <w:rPr>
          <w:b w:val="0"/>
          <w:bCs w:val="0"/>
          <w:lang w:eastAsia="en-GB"/>
        </w:rPr>
        <w:lastRenderedPageBreak/>
        <w:t>Data Storage: The system should provide a robust and scalable database to store user information, project details, task data, document submissions, and evaluation results.</w:t>
      </w:r>
    </w:p>
    <w:p w14:paraId="73C19CBE" w14:textId="77777777" w:rsidR="006563B5" w:rsidRPr="006563B5" w:rsidRDefault="006563B5" w:rsidP="007E24DE">
      <w:pPr>
        <w:pStyle w:val="Caption"/>
        <w:numPr>
          <w:ilvl w:val="0"/>
          <w:numId w:val="21"/>
        </w:numPr>
        <w:rPr>
          <w:b w:val="0"/>
          <w:bCs w:val="0"/>
          <w:lang w:eastAsia="en-GB"/>
        </w:rPr>
      </w:pPr>
      <w:r w:rsidRPr="006563B5">
        <w:rPr>
          <w:b w:val="0"/>
          <w:bCs w:val="0"/>
          <w:lang w:eastAsia="en-GB"/>
        </w:rPr>
        <w:t>Data Integrity: The database should ensure the integrity and consistency of data, allowing secure and reliable storage and retrieval of information.</w:t>
      </w:r>
    </w:p>
    <w:p w14:paraId="65A7168A" w14:textId="77777777" w:rsidR="006563B5" w:rsidRPr="006563B5" w:rsidRDefault="006563B5" w:rsidP="007E24DE">
      <w:pPr>
        <w:pStyle w:val="Caption"/>
        <w:numPr>
          <w:ilvl w:val="0"/>
          <w:numId w:val="21"/>
        </w:numPr>
        <w:rPr>
          <w:b w:val="0"/>
          <w:bCs w:val="0"/>
          <w:lang w:eastAsia="en-GB"/>
        </w:rPr>
      </w:pPr>
      <w:r w:rsidRPr="006563B5">
        <w:rPr>
          <w:b w:val="0"/>
          <w:bCs w:val="0"/>
          <w:lang w:eastAsia="en-GB"/>
        </w:rPr>
        <w:t>Data Security: The system should implement appropriate security measures, such as encryption and access control, to protect the confidentiality and integrity of the stored data.</w:t>
      </w:r>
    </w:p>
    <w:p w14:paraId="541AD576" w14:textId="6952E858" w:rsidR="00871855" w:rsidRPr="00871855" w:rsidRDefault="00871855" w:rsidP="00871855"/>
    <w:p w14:paraId="247BEA15" w14:textId="77777777" w:rsidR="00DD499F" w:rsidRDefault="00460A08" w:rsidP="00A31DD9">
      <w:pPr>
        <w:pStyle w:val="Heading2"/>
      </w:pPr>
      <w:bookmarkStart w:id="102" w:name="_Toc69373680"/>
      <w:bookmarkStart w:id="103" w:name="_Toc69374086"/>
      <w:r w:rsidRPr="00460A08">
        <w:t>Non-Functional Requirements</w:t>
      </w:r>
      <w:bookmarkEnd w:id="102"/>
      <w:bookmarkEnd w:id="103"/>
    </w:p>
    <w:p w14:paraId="58F3F888" w14:textId="77777777" w:rsidR="00661D08" w:rsidRPr="00661D08" w:rsidRDefault="00661D08" w:rsidP="00661D08"/>
    <w:p w14:paraId="7E78D2F8" w14:textId="77777777" w:rsidR="006563B5" w:rsidRPr="006563B5" w:rsidRDefault="006563B5" w:rsidP="006563B5">
      <w:pPr>
        <w:pStyle w:val="Caption"/>
        <w:rPr>
          <w:b w:val="0"/>
          <w:bCs w:val="0"/>
          <w:lang w:eastAsia="en-GB"/>
        </w:rPr>
      </w:pPr>
      <w:r w:rsidRPr="008A51B1">
        <w:rPr>
          <w:lang w:eastAsia="en-GB"/>
        </w:rPr>
        <w:t>3.5.1</w:t>
      </w:r>
      <w:r w:rsidRPr="006563B5">
        <w:rPr>
          <w:b w:val="0"/>
          <w:bCs w:val="0"/>
          <w:lang w:eastAsia="en-GB"/>
        </w:rPr>
        <w:t xml:space="preserve"> </w:t>
      </w:r>
      <w:r w:rsidRPr="006563B5">
        <w:rPr>
          <w:lang w:eastAsia="en-GB"/>
        </w:rPr>
        <w:t>Security</w:t>
      </w:r>
    </w:p>
    <w:p w14:paraId="7C426E86" w14:textId="77777777" w:rsidR="006563B5" w:rsidRPr="006563B5" w:rsidRDefault="006563B5" w:rsidP="007E24DE">
      <w:pPr>
        <w:pStyle w:val="Caption"/>
        <w:numPr>
          <w:ilvl w:val="0"/>
          <w:numId w:val="22"/>
        </w:numPr>
        <w:rPr>
          <w:b w:val="0"/>
          <w:bCs w:val="0"/>
          <w:lang w:eastAsia="en-GB"/>
        </w:rPr>
      </w:pPr>
      <w:r w:rsidRPr="006563B5">
        <w:rPr>
          <w:b w:val="0"/>
          <w:bCs w:val="0"/>
          <w:lang w:eastAsia="en-GB"/>
        </w:rPr>
        <w:t>The FYP Management System should implement robust security measures to safeguard user data and prevent unauthorized access.</w:t>
      </w:r>
    </w:p>
    <w:p w14:paraId="1B970364" w14:textId="77777777" w:rsidR="006563B5" w:rsidRPr="006563B5" w:rsidRDefault="006563B5" w:rsidP="007E24DE">
      <w:pPr>
        <w:pStyle w:val="Caption"/>
        <w:numPr>
          <w:ilvl w:val="0"/>
          <w:numId w:val="22"/>
        </w:numPr>
        <w:rPr>
          <w:b w:val="0"/>
          <w:bCs w:val="0"/>
          <w:lang w:eastAsia="en-GB"/>
        </w:rPr>
      </w:pPr>
      <w:r w:rsidRPr="006563B5">
        <w:rPr>
          <w:b w:val="0"/>
          <w:bCs w:val="0"/>
          <w:lang w:eastAsia="en-GB"/>
        </w:rPr>
        <w:t>User authentication and authorization mechanisms should be in place to ensure that only authorized individuals can access and modify the system.</w:t>
      </w:r>
    </w:p>
    <w:p w14:paraId="0B69DEC9" w14:textId="77777777" w:rsidR="006563B5" w:rsidRPr="006563B5" w:rsidRDefault="006563B5" w:rsidP="007E24DE">
      <w:pPr>
        <w:pStyle w:val="Caption"/>
        <w:numPr>
          <w:ilvl w:val="0"/>
          <w:numId w:val="22"/>
        </w:numPr>
        <w:rPr>
          <w:b w:val="0"/>
          <w:bCs w:val="0"/>
          <w:lang w:eastAsia="en-GB"/>
        </w:rPr>
      </w:pPr>
      <w:r w:rsidRPr="006563B5">
        <w:rPr>
          <w:b w:val="0"/>
          <w:bCs w:val="0"/>
          <w:lang w:eastAsia="en-GB"/>
        </w:rPr>
        <w:t>Data encryption should be used to protect sensitive information during storage and transmission.</w:t>
      </w:r>
    </w:p>
    <w:p w14:paraId="7794751F" w14:textId="77777777" w:rsidR="006563B5" w:rsidRDefault="006563B5" w:rsidP="007E24DE">
      <w:pPr>
        <w:pStyle w:val="Caption"/>
        <w:numPr>
          <w:ilvl w:val="0"/>
          <w:numId w:val="22"/>
        </w:numPr>
        <w:rPr>
          <w:b w:val="0"/>
          <w:bCs w:val="0"/>
          <w:lang w:eastAsia="en-GB"/>
        </w:rPr>
      </w:pPr>
      <w:r w:rsidRPr="006563B5">
        <w:rPr>
          <w:b w:val="0"/>
          <w:bCs w:val="0"/>
          <w:lang w:eastAsia="en-GB"/>
        </w:rPr>
        <w:t>The system should adhere to industry-standard security practices to mitigate the risk of data breaches or security vulnerabilities.</w:t>
      </w:r>
    </w:p>
    <w:p w14:paraId="52B0853B" w14:textId="77777777" w:rsidR="00661D08" w:rsidRPr="00661D08" w:rsidRDefault="00661D08" w:rsidP="00661D08">
      <w:pPr>
        <w:rPr>
          <w:lang w:eastAsia="en-GB"/>
        </w:rPr>
      </w:pPr>
    </w:p>
    <w:p w14:paraId="0AF4CFDC" w14:textId="77777777" w:rsidR="006563B5" w:rsidRPr="006563B5" w:rsidRDefault="006563B5" w:rsidP="006563B5">
      <w:pPr>
        <w:pStyle w:val="Caption"/>
        <w:rPr>
          <w:b w:val="0"/>
          <w:bCs w:val="0"/>
          <w:lang w:eastAsia="en-GB"/>
        </w:rPr>
      </w:pPr>
      <w:r w:rsidRPr="008A51B1">
        <w:rPr>
          <w:lang w:eastAsia="en-GB"/>
        </w:rPr>
        <w:t>3.5.2</w:t>
      </w:r>
      <w:r w:rsidRPr="006563B5">
        <w:rPr>
          <w:b w:val="0"/>
          <w:bCs w:val="0"/>
          <w:lang w:eastAsia="en-GB"/>
        </w:rPr>
        <w:t xml:space="preserve"> </w:t>
      </w:r>
      <w:r w:rsidRPr="006563B5">
        <w:rPr>
          <w:lang w:eastAsia="en-GB"/>
        </w:rPr>
        <w:t>Performance</w:t>
      </w:r>
    </w:p>
    <w:p w14:paraId="6CD6EA3C" w14:textId="77777777" w:rsidR="006563B5" w:rsidRPr="006563B5" w:rsidRDefault="006563B5" w:rsidP="007E24DE">
      <w:pPr>
        <w:pStyle w:val="Caption"/>
        <w:numPr>
          <w:ilvl w:val="0"/>
          <w:numId w:val="23"/>
        </w:numPr>
        <w:rPr>
          <w:b w:val="0"/>
          <w:bCs w:val="0"/>
          <w:lang w:eastAsia="en-GB"/>
        </w:rPr>
      </w:pPr>
      <w:r w:rsidRPr="006563B5">
        <w:rPr>
          <w:b w:val="0"/>
          <w:bCs w:val="0"/>
          <w:lang w:eastAsia="en-GB"/>
        </w:rPr>
        <w:t>The system should be capable of handling concurrent user requests efficiently, ensuring optimal performance even during peak usage periods.</w:t>
      </w:r>
    </w:p>
    <w:p w14:paraId="0BE4EC4C" w14:textId="77777777" w:rsidR="006563B5" w:rsidRPr="006563B5" w:rsidRDefault="006563B5" w:rsidP="007E24DE">
      <w:pPr>
        <w:pStyle w:val="Caption"/>
        <w:numPr>
          <w:ilvl w:val="0"/>
          <w:numId w:val="23"/>
        </w:numPr>
        <w:rPr>
          <w:b w:val="0"/>
          <w:bCs w:val="0"/>
          <w:lang w:eastAsia="en-GB"/>
        </w:rPr>
      </w:pPr>
      <w:r w:rsidRPr="006563B5">
        <w:rPr>
          <w:b w:val="0"/>
          <w:bCs w:val="0"/>
          <w:lang w:eastAsia="en-GB"/>
        </w:rPr>
        <w:t>Response times for user interactions, such as submitting proposals, accessing tasks, and viewing documents, should be minimized to provide a seamless user experience.</w:t>
      </w:r>
    </w:p>
    <w:p w14:paraId="6849D3AF" w14:textId="77777777" w:rsidR="006563B5" w:rsidRDefault="006563B5" w:rsidP="007E24DE">
      <w:pPr>
        <w:pStyle w:val="Caption"/>
        <w:numPr>
          <w:ilvl w:val="0"/>
          <w:numId w:val="23"/>
        </w:numPr>
        <w:rPr>
          <w:b w:val="0"/>
          <w:bCs w:val="0"/>
          <w:lang w:eastAsia="en-GB"/>
        </w:rPr>
      </w:pPr>
      <w:r w:rsidRPr="006563B5">
        <w:rPr>
          <w:b w:val="0"/>
          <w:bCs w:val="0"/>
          <w:lang w:eastAsia="en-GB"/>
        </w:rPr>
        <w:t>The system should be scalable to accommodate an increasing number of users and data without compromising performance.</w:t>
      </w:r>
    </w:p>
    <w:p w14:paraId="7CA2BA2E" w14:textId="77777777" w:rsidR="006563B5" w:rsidRDefault="006563B5" w:rsidP="006563B5">
      <w:pPr>
        <w:rPr>
          <w:lang w:eastAsia="en-GB"/>
        </w:rPr>
      </w:pPr>
    </w:p>
    <w:p w14:paraId="09CD727F" w14:textId="77777777" w:rsidR="006563B5" w:rsidRPr="006563B5" w:rsidRDefault="006563B5" w:rsidP="006563B5">
      <w:pPr>
        <w:rPr>
          <w:lang w:eastAsia="en-GB"/>
        </w:rPr>
      </w:pPr>
    </w:p>
    <w:p w14:paraId="5704F038" w14:textId="77777777" w:rsidR="006563B5" w:rsidRPr="006563B5" w:rsidRDefault="006563B5" w:rsidP="006563B5">
      <w:pPr>
        <w:pStyle w:val="Caption"/>
        <w:rPr>
          <w:b w:val="0"/>
          <w:bCs w:val="0"/>
          <w:lang w:eastAsia="en-GB"/>
        </w:rPr>
      </w:pPr>
      <w:r w:rsidRPr="008A51B1">
        <w:rPr>
          <w:lang w:eastAsia="en-GB"/>
        </w:rPr>
        <w:t>3.5.3</w:t>
      </w:r>
      <w:r w:rsidRPr="006563B5">
        <w:rPr>
          <w:b w:val="0"/>
          <w:bCs w:val="0"/>
          <w:lang w:eastAsia="en-GB"/>
        </w:rPr>
        <w:t xml:space="preserve"> </w:t>
      </w:r>
      <w:r w:rsidRPr="006563B5">
        <w:rPr>
          <w:lang w:eastAsia="en-GB"/>
        </w:rPr>
        <w:t>Usability</w:t>
      </w:r>
    </w:p>
    <w:p w14:paraId="738079B8" w14:textId="77777777" w:rsidR="006563B5" w:rsidRPr="006563B5" w:rsidRDefault="006563B5" w:rsidP="006563B5">
      <w:pPr>
        <w:pStyle w:val="Caption"/>
        <w:rPr>
          <w:b w:val="0"/>
          <w:bCs w:val="0"/>
          <w:lang w:eastAsia="en-GB"/>
        </w:rPr>
      </w:pPr>
      <w:r w:rsidRPr="006563B5">
        <w:rPr>
          <w:b w:val="0"/>
          <w:bCs w:val="0"/>
          <w:lang w:eastAsia="en-GB"/>
        </w:rPr>
        <w:lastRenderedPageBreak/>
        <w:t>The user interface of the system should be intuitive, user-friendly, and aesthetically pleasing to facilitate ease of use for all types of users.</w:t>
      </w:r>
    </w:p>
    <w:p w14:paraId="22CA7ED5" w14:textId="77777777" w:rsidR="006563B5" w:rsidRPr="006563B5" w:rsidRDefault="006563B5" w:rsidP="006563B5">
      <w:pPr>
        <w:pStyle w:val="Caption"/>
        <w:rPr>
          <w:b w:val="0"/>
          <w:bCs w:val="0"/>
          <w:lang w:eastAsia="en-GB"/>
        </w:rPr>
      </w:pPr>
      <w:r w:rsidRPr="006563B5">
        <w:rPr>
          <w:b w:val="0"/>
          <w:bCs w:val="0"/>
          <w:lang w:eastAsia="en-GB"/>
        </w:rPr>
        <w:t>Clear and concise instructions should be provided to guide users through the different functionalities and processes of the system.</w:t>
      </w:r>
    </w:p>
    <w:p w14:paraId="4D7075F0" w14:textId="77777777" w:rsidR="006563B5" w:rsidRDefault="006563B5" w:rsidP="006563B5">
      <w:pPr>
        <w:pStyle w:val="Caption"/>
        <w:rPr>
          <w:b w:val="0"/>
          <w:bCs w:val="0"/>
          <w:lang w:eastAsia="en-GB"/>
        </w:rPr>
      </w:pPr>
      <w:r w:rsidRPr="006563B5">
        <w:rPr>
          <w:b w:val="0"/>
          <w:bCs w:val="0"/>
          <w:lang w:eastAsia="en-GB"/>
        </w:rPr>
        <w:t>The system should provide helpful notifications, error messages, and feedback to assist users in their interactions and avoid confusion or frustration.</w:t>
      </w:r>
    </w:p>
    <w:p w14:paraId="370B971A" w14:textId="77777777" w:rsidR="00661D08" w:rsidRPr="00661D08" w:rsidRDefault="00661D08" w:rsidP="00661D08">
      <w:pPr>
        <w:rPr>
          <w:lang w:eastAsia="en-GB"/>
        </w:rPr>
      </w:pPr>
    </w:p>
    <w:p w14:paraId="5BFD9E7D" w14:textId="77777777" w:rsidR="006563B5" w:rsidRPr="006563B5" w:rsidRDefault="006563B5" w:rsidP="006563B5">
      <w:pPr>
        <w:pStyle w:val="Caption"/>
        <w:rPr>
          <w:b w:val="0"/>
          <w:bCs w:val="0"/>
          <w:lang w:eastAsia="en-GB"/>
        </w:rPr>
      </w:pPr>
      <w:r w:rsidRPr="008A51B1">
        <w:rPr>
          <w:lang w:eastAsia="en-GB"/>
        </w:rPr>
        <w:t>3.5.4</w:t>
      </w:r>
      <w:r w:rsidRPr="006563B5">
        <w:rPr>
          <w:b w:val="0"/>
          <w:bCs w:val="0"/>
          <w:lang w:eastAsia="en-GB"/>
        </w:rPr>
        <w:t xml:space="preserve"> </w:t>
      </w:r>
      <w:r w:rsidRPr="008A51B1">
        <w:rPr>
          <w:lang w:eastAsia="en-GB"/>
        </w:rPr>
        <w:t>Modifiability</w:t>
      </w:r>
    </w:p>
    <w:p w14:paraId="2BB619AC" w14:textId="77777777" w:rsidR="006563B5" w:rsidRPr="006563B5" w:rsidRDefault="006563B5" w:rsidP="007E24DE">
      <w:pPr>
        <w:pStyle w:val="Caption"/>
        <w:numPr>
          <w:ilvl w:val="0"/>
          <w:numId w:val="24"/>
        </w:numPr>
        <w:rPr>
          <w:b w:val="0"/>
          <w:bCs w:val="0"/>
          <w:lang w:eastAsia="en-GB"/>
        </w:rPr>
      </w:pPr>
      <w:r w:rsidRPr="006563B5">
        <w:rPr>
          <w:b w:val="0"/>
          <w:bCs w:val="0"/>
          <w:lang w:eastAsia="en-GB"/>
        </w:rPr>
        <w:t>The system should be designed in a modular and extensible manner to facilitate future enhancements, modifications, and customization.</w:t>
      </w:r>
    </w:p>
    <w:p w14:paraId="0403A36B" w14:textId="77777777" w:rsidR="006563B5" w:rsidRPr="006563B5" w:rsidRDefault="006563B5" w:rsidP="007E24DE">
      <w:pPr>
        <w:pStyle w:val="Caption"/>
        <w:numPr>
          <w:ilvl w:val="0"/>
          <w:numId w:val="24"/>
        </w:numPr>
        <w:rPr>
          <w:b w:val="0"/>
          <w:bCs w:val="0"/>
          <w:lang w:eastAsia="en-GB"/>
        </w:rPr>
      </w:pPr>
      <w:r w:rsidRPr="006563B5">
        <w:rPr>
          <w:b w:val="0"/>
          <w:bCs w:val="0"/>
          <w:lang w:eastAsia="en-GB"/>
        </w:rPr>
        <w:t>Changes to business rules, user roles, or system workflows should be accommodated without significant disruptions or code restructuring.</w:t>
      </w:r>
    </w:p>
    <w:p w14:paraId="1AA101BC" w14:textId="77777777" w:rsidR="006563B5" w:rsidRDefault="006563B5" w:rsidP="007E24DE">
      <w:pPr>
        <w:pStyle w:val="Caption"/>
        <w:numPr>
          <w:ilvl w:val="0"/>
          <w:numId w:val="24"/>
        </w:numPr>
        <w:rPr>
          <w:b w:val="0"/>
          <w:bCs w:val="0"/>
          <w:lang w:eastAsia="en-GB"/>
        </w:rPr>
      </w:pPr>
      <w:r w:rsidRPr="006563B5">
        <w:rPr>
          <w:b w:val="0"/>
          <w:bCs w:val="0"/>
          <w:lang w:eastAsia="en-GB"/>
        </w:rPr>
        <w:t>The use of well-documented and maintainable code practices should be employed to simplify future modifications.</w:t>
      </w:r>
    </w:p>
    <w:p w14:paraId="24E3178F" w14:textId="77777777" w:rsidR="00661D08" w:rsidRPr="00661D08" w:rsidRDefault="00661D08" w:rsidP="00661D08">
      <w:pPr>
        <w:rPr>
          <w:lang w:eastAsia="en-GB"/>
        </w:rPr>
      </w:pPr>
    </w:p>
    <w:p w14:paraId="2DCC562D" w14:textId="77777777" w:rsidR="006563B5" w:rsidRPr="006563B5" w:rsidRDefault="006563B5" w:rsidP="006563B5">
      <w:pPr>
        <w:pStyle w:val="Caption"/>
        <w:rPr>
          <w:b w:val="0"/>
          <w:bCs w:val="0"/>
          <w:lang w:eastAsia="en-GB"/>
        </w:rPr>
      </w:pPr>
      <w:r w:rsidRPr="008A51B1">
        <w:rPr>
          <w:lang w:eastAsia="en-GB"/>
        </w:rPr>
        <w:t>3.5.5</w:t>
      </w:r>
      <w:r w:rsidRPr="006563B5">
        <w:rPr>
          <w:b w:val="0"/>
          <w:bCs w:val="0"/>
          <w:lang w:eastAsia="en-GB"/>
        </w:rPr>
        <w:t xml:space="preserve"> </w:t>
      </w:r>
      <w:r w:rsidRPr="008A51B1">
        <w:rPr>
          <w:lang w:eastAsia="en-GB"/>
        </w:rPr>
        <w:t>Reliability/Availability</w:t>
      </w:r>
    </w:p>
    <w:p w14:paraId="1312BDC3" w14:textId="77777777" w:rsidR="006563B5" w:rsidRPr="006563B5" w:rsidRDefault="006563B5" w:rsidP="007E24DE">
      <w:pPr>
        <w:pStyle w:val="Caption"/>
        <w:numPr>
          <w:ilvl w:val="0"/>
          <w:numId w:val="25"/>
        </w:numPr>
        <w:rPr>
          <w:b w:val="0"/>
          <w:bCs w:val="0"/>
          <w:lang w:eastAsia="en-GB"/>
        </w:rPr>
      </w:pPr>
      <w:r w:rsidRPr="006563B5">
        <w:rPr>
          <w:b w:val="0"/>
          <w:bCs w:val="0"/>
          <w:lang w:eastAsia="en-GB"/>
        </w:rPr>
        <w:t>The system should have a high level of reliability, ensuring that it is available to users consistently without unplanned downtime or disruptions.</w:t>
      </w:r>
    </w:p>
    <w:p w14:paraId="5106AB45" w14:textId="77777777" w:rsidR="006563B5" w:rsidRPr="006563B5" w:rsidRDefault="006563B5" w:rsidP="007E24DE">
      <w:pPr>
        <w:pStyle w:val="Caption"/>
        <w:numPr>
          <w:ilvl w:val="0"/>
          <w:numId w:val="25"/>
        </w:numPr>
        <w:rPr>
          <w:b w:val="0"/>
          <w:bCs w:val="0"/>
          <w:lang w:eastAsia="en-GB"/>
        </w:rPr>
      </w:pPr>
      <w:r w:rsidRPr="006563B5">
        <w:rPr>
          <w:b w:val="0"/>
          <w:bCs w:val="0"/>
          <w:lang w:eastAsia="en-GB"/>
        </w:rPr>
        <w:t>Adequate backup and recovery mechanisms should be in place to safeguard against data loss and enable system restoration in case of failure.</w:t>
      </w:r>
    </w:p>
    <w:p w14:paraId="07E55035" w14:textId="77777777" w:rsidR="006563B5" w:rsidRPr="006563B5" w:rsidRDefault="006563B5" w:rsidP="007E24DE">
      <w:pPr>
        <w:pStyle w:val="Caption"/>
        <w:numPr>
          <w:ilvl w:val="0"/>
          <w:numId w:val="25"/>
        </w:numPr>
        <w:rPr>
          <w:b w:val="0"/>
          <w:bCs w:val="0"/>
          <w:lang w:eastAsia="en-GB"/>
        </w:rPr>
      </w:pPr>
      <w:r w:rsidRPr="006563B5">
        <w:rPr>
          <w:b w:val="0"/>
          <w:bCs w:val="0"/>
          <w:lang w:eastAsia="en-GB"/>
        </w:rPr>
        <w:t>The system should be resilient to handle unforeseen events, such as power outages or server failures, to minimize service interruptions.</w:t>
      </w:r>
    </w:p>
    <w:p w14:paraId="0342C871" w14:textId="77777777" w:rsidR="006563B5" w:rsidRPr="006563B5" w:rsidRDefault="006563B5" w:rsidP="006563B5">
      <w:pPr>
        <w:pStyle w:val="Caption"/>
        <w:rPr>
          <w:b w:val="0"/>
          <w:bCs w:val="0"/>
          <w:lang w:eastAsia="en-GB"/>
        </w:rPr>
      </w:pPr>
      <w:r w:rsidRPr="008A51B1">
        <w:rPr>
          <w:lang w:eastAsia="en-GB"/>
        </w:rPr>
        <w:t>3.5.6 Interoperability</w:t>
      </w:r>
    </w:p>
    <w:p w14:paraId="34103998" w14:textId="77777777" w:rsidR="006563B5" w:rsidRPr="006563B5" w:rsidRDefault="006563B5" w:rsidP="007E24DE">
      <w:pPr>
        <w:pStyle w:val="Caption"/>
        <w:numPr>
          <w:ilvl w:val="0"/>
          <w:numId w:val="26"/>
        </w:numPr>
        <w:rPr>
          <w:b w:val="0"/>
          <w:bCs w:val="0"/>
          <w:lang w:eastAsia="en-GB"/>
        </w:rPr>
      </w:pPr>
      <w:r w:rsidRPr="006563B5">
        <w:rPr>
          <w:b w:val="0"/>
          <w:bCs w:val="0"/>
          <w:lang w:eastAsia="en-GB"/>
        </w:rPr>
        <w:t>The FYP Management System should be designed to seamlessly integrate with existing university systems, such as student databases and authentication systems.</w:t>
      </w:r>
    </w:p>
    <w:p w14:paraId="6D7E4BF1" w14:textId="77777777" w:rsidR="006563B5" w:rsidRPr="006563B5" w:rsidRDefault="006563B5" w:rsidP="007E24DE">
      <w:pPr>
        <w:pStyle w:val="Caption"/>
        <w:numPr>
          <w:ilvl w:val="0"/>
          <w:numId w:val="26"/>
        </w:numPr>
        <w:rPr>
          <w:b w:val="0"/>
          <w:bCs w:val="0"/>
          <w:lang w:eastAsia="en-GB"/>
        </w:rPr>
      </w:pPr>
      <w:r w:rsidRPr="006563B5">
        <w:rPr>
          <w:b w:val="0"/>
          <w:bCs w:val="0"/>
          <w:lang w:eastAsia="en-GB"/>
        </w:rPr>
        <w:t>The system should support interoperability with external services or APIs that may be required for additional functionalities or data exchange</w:t>
      </w:r>
    </w:p>
    <w:p w14:paraId="204086F7" w14:textId="77777777" w:rsidR="006563B5" w:rsidRPr="006563B5" w:rsidRDefault="006563B5" w:rsidP="006563B5">
      <w:pPr>
        <w:pStyle w:val="Caption"/>
        <w:rPr>
          <w:b w:val="0"/>
          <w:bCs w:val="0"/>
          <w:lang w:eastAsia="en-GB"/>
        </w:rPr>
      </w:pPr>
    </w:p>
    <w:p w14:paraId="40CFF5C8" w14:textId="2A5DF175" w:rsidR="00460A08" w:rsidRDefault="00460A08" w:rsidP="006563B5"/>
    <w:p w14:paraId="0514BE72" w14:textId="77777777" w:rsidR="00582625" w:rsidRPr="00582625" w:rsidRDefault="00582625" w:rsidP="00A31DD9">
      <w:pPr>
        <w:pStyle w:val="Heading2"/>
      </w:pPr>
      <w:bookmarkStart w:id="104" w:name="_Toc69373681"/>
      <w:bookmarkStart w:id="105" w:name="_Toc69374087"/>
      <w:r w:rsidRPr="00582625">
        <w:t>Project Feasibility</w:t>
      </w:r>
      <w:bookmarkEnd w:id="104"/>
      <w:bookmarkEnd w:id="105"/>
    </w:p>
    <w:p w14:paraId="708A4019" w14:textId="77777777" w:rsidR="008A51B1" w:rsidRPr="008A51B1" w:rsidRDefault="008A51B1" w:rsidP="008A51B1">
      <w:pPr>
        <w:pStyle w:val="Caption"/>
        <w:rPr>
          <w:b w:val="0"/>
          <w:bCs w:val="0"/>
          <w:lang w:eastAsia="en-GB"/>
        </w:rPr>
      </w:pPr>
      <w:r w:rsidRPr="008A51B1">
        <w:rPr>
          <w:lang w:eastAsia="en-GB"/>
        </w:rPr>
        <w:t>3.6.1</w:t>
      </w:r>
      <w:r w:rsidRPr="008A51B1">
        <w:rPr>
          <w:b w:val="0"/>
          <w:bCs w:val="0"/>
          <w:lang w:eastAsia="en-GB"/>
        </w:rPr>
        <w:t xml:space="preserve"> </w:t>
      </w:r>
      <w:r w:rsidRPr="008A51B1">
        <w:rPr>
          <w:lang w:eastAsia="en-GB"/>
        </w:rPr>
        <w:t>Technical Feasibility</w:t>
      </w:r>
    </w:p>
    <w:p w14:paraId="02C9E60A" w14:textId="77777777" w:rsidR="008A51B1" w:rsidRPr="008A51B1" w:rsidRDefault="008A51B1" w:rsidP="007E24DE">
      <w:pPr>
        <w:pStyle w:val="Caption"/>
        <w:numPr>
          <w:ilvl w:val="0"/>
          <w:numId w:val="27"/>
        </w:numPr>
        <w:rPr>
          <w:b w:val="0"/>
          <w:bCs w:val="0"/>
          <w:lang w:eastAsia="en-GB"/>
        </w:rPr>
      </w:pPr>
      <w:r w:rsidRPr="008A51B1">
        <w:rPr>
          <w:b w:val="0"/>
          <w:bCs w:val="0"/>
          <w:lang w:eastAsia="en-GB"/>
        </w:rPr>
        <w:lastRenderedPageBreak/>
        <w:t>The proposed system should leverage technologies and tools that are readily available and suitable for developing a web application.</w:t>
      </w:r>
    </w:p>
    <w:p w14:paraId="168AB0ED" w14:textId="77777777" w:rsidR="008A51B1" w:rsidRPr="008A51B1" w:rsidRDefault="008A51B1" w:rsidP="007E24DE">
      <w:pPr>
        <w:pStyle w:val="Caption"/>
        <w:numPr>
          <w:ilvl w:val="0"/>
          <w:numId w:val="27"/>
        </w:numPr>
        <w:rPr>
          <w:b w:val="0"/>
          <w:bCs w:val="0"/>
          <w:lang w:eastAsia="en-GB"/>
        </w:rPr>
      </w:pPr>
      <w:r w:rsidRPr="008A51B1">
        <w:rPr>
          <w:b w:val="0"/>
          <w:bCs w:val="0"/>
          <w:lang w:eastAsia="en-GB"/>
        </w:rPr>
        <w:t>The technical infrastructure required for hosting, database management, and system maintenance should be feasible and within the capabilities of the university.</w:t>
      </w:r>
    </w:p>
    <w:p w14:paraId="61B23CC7" w14:textId="77777777" w:rsidR="008A51B1" w:rsidRPr="008A51B1" w:rsidRDefault="008A51B1" w:rsidP="008A51B1">
      <w:pPr>
        <w:pStyle w:val="Caption"/>
        <w:rPr>
          <w:b w:val="0"/>
          <w:bCs w:val="0"/>
          <w:lang w:eastAsia="en-GB"/>
        </w:rPr>
      </w:pPr>
      <w:r w:rsidRPr="008A51B1">
        <w:rPr>
          <w:lang w:eastAsia="en-GB"/>
        </w:rPr>
        <w:t>3.6.2</w:t>
      </w:r>
      <w:r w:rsidRPr="008A51B1">
        <w:rPr>
          <w:b w:val="0"/>
          <w:bCs w:val="0"/>
          <w:lang w:eastAsia="en-GB"/>
        </w:rPr>
        <w:t xml:space="preserve"> </w:t>
      </w:r>
      <w:r w:rsidRPr="008A51B1">
        <w:rPr>
          <w:lang w:eastAsia="en-GB"/>
        </w:rPr>
        <w:t>Operational Feasibility</w:t>
      </w:r>
    </w:p>
    <w:p w14:paraId="0DD2967B" w14:textId="77777777" w:rsidR="008A51B1" w:rsidRPr="008A51B1" w:rsidRDefault="008A51B1" w:rsidP="007E24DE">
      <w:pPr>
        <w:pStyle w:val="Caption"/>
        <w:numPr>
          <w:ilvl w:val="0"/>
          <w:numId w:val="28"/>
        </w:numPr>
        <w:rPr>
          <w:b w:val="0"/>
          <w:bCs w:val="0"/>
          <w:lang w:eastAsia="en-GB"/>
        </w:rPr>
      </w:pPr>
      <w:r w:rsidRPr="008A51B1">
        <w:rPr>
          <w:b w:val="0"/>
          <w:bCs w:val="0"/>
          <w:lang w:eastAsia="en-GB"/>
        </w:rPr>
        <w:t>The system should align with the operational requirements and processes of the university's FYP management.</w:t>
      </w:r>
    </w:p>
    <w:p w14:paraId="62E3ADA5" w14:textId="77777777" w:rsidR="008A51B1" w:rsidRPr="008A51B1" w:rsidRDefault="008A51B1" w:rsidP="007E24DE">
      <w:pPr>
        <w:pStyle w:val="Caption"/>
        <w:numPr>
          <w:ilvl w:val="0"/>
          <w:numId w:val="28"/>
        </w:numPr>
        <w:rPr>
          <w:b w:val="0"/>
          <w:bCs w:val="0"/>
          <w:lang w:eastAsia="en-GB"/>
        </w:rPr>
      </w:pPr>
      <w:r w:rsidRPr="008A51B1">
        <w:rPr>
          <w:b w:val="0"/>
          <w:bCs w:val="0"/>
          <w:lang w:eastAsia="en-GB"/>
        </w:rPr>
        <w:t>Sufficient resources, including personnel, training, and support, should be available to ensure smooth operations and maintenance of the system.</w:t>
      </w:r>
    </w:p>
    <w:p w14:paraId="53897F49" w14:textId="77777777" w:rsidR="008A51B1" w:rsidRPr="008A51B1" w:rsidRDefault="008A51B1" w:rsidP="008A51B1">
      <w:pPr>
        <w:pStyle w:val="Caption"/>
        <w:rPr>
          <w:b w:val="0"/>
          <w:bCs w:val="0"/>
          <w:lang w:eastAsia="en-GB"/>
        </w:rPr>
      </w:pPr>
      <w:r w:rsidRPr="008A51B1">
        <w:rPr>
          <w:lang w:eastAsia="en-GB"/>
        </w:rPr>
        <w:t>3.6.3</w:t>
      </w:r>
      <w:r w:rsidRPr="008A51B1">
        <w:rPr>
          <w:b w:val="0"/>
          <w:bCs w:val="0"/>
          <w:lang w:eastAsia="en-GB"/>
        </w:rPr>
        <w:t xml:space="preserve"> </w:t>
      </w:r>
      <w:r w:rsidRPr="008A51B1">
        <w:rPr>
          <w:lang w:eastAsia="en-GB"/>
        </w:rPr>
        <w:t>Legal &amp; Ethical Feasibility</w:t>
      </w:r>
    </w:p>
    <w:p w14:paraId="5CE50662" w14:textId="77777777" w:rsidR="008A51B1" w:rsidRPr="008A51B1" w:rsidRDefault="008A51B1" w:rsidP="007E24DE">
      <w:pPr>
        <w:pStyle w:val="Caption"/>
        <w:numPr>
          <w:ilvl w:val="0"/>
          <w:numId w:val="29"/>
        </w:numPr>
        <w:rPr>
          <w:b w:val="0"/>
          <w:bCs w:val="0"/>
          <w:lang w:eastAsia="en-GB"/>
        </w:rPr>
      </w:pPr>
      <w:r w:rsidRPr="008A51B1">
        <w:rPr>
          <w:b w:val="0"/>
          <w:bCs w:val="0"/>
          <w:lang w:eastAsia="en-GB"/>
        </w:rPr>
        <w:t>The system should comply with relevant legal and regulatory requirements, including data protection and privacy laws.</w:t>
      </w:r>
    </w:p>
    <w:p w14:paraId="5932C8E6" w14:textId="77777777" w:rsidR="008A51B1" w:rsidRPr="008A51B1" w:rsidRDefault="008A51B1" w:rsidP="007E24DE">
      <w:pPr>
        <w:pStyle w:val="Caption"/>
        <w:numPr>
          <w:ilvl w:val="0"/>
          <w:numId w:val="29"/>
        </w:numPr>
        <w:rPr>
          <w:b w:val="0"/>
          <w:bCs w:val="0"/>
          <w:lang w:eastAsia="en-GB"/>
        </w:rPr>
      </w:pPr>
      <w:r w:rsidRPr="008A51B1">
        <w:rPr>
          <w:b w:val="0"/>
          <w:bCs w:val="0"/>
          <w:lang w:eastAsia="en-GB"/>
        </w:rPr>
        <w:t>Ethical considerations, such as ensuring fairness in project evaluation and maintaining the confidentiality of sensitive information, should be incorporated into the system's design and operation.</w:t>
      </w:r>
    </w:p>
    <w:p w14:paraId="07DAC527" w14:textId="46F0789B" w:rsidR="00582625" w:rsidRDefault="00582625" w:rsidP="00582625"/>
    <w:p w14:paraId="6ECA234F" w14:textId="77777777" w:rsidR="00582625" w:rsidRDefault="00582625" w:rsidP="00A31DD9">
      <w:pPr>
        <w:pStyle w:val="Heading2"/>
      </w:pPr>
      <w:bookmarkStart w:id="106" w:name="_Toc69373682"/>
      <w:bookmarkStart w:id="107" w:name="_Toc69374088"/>
      <w:r>
        <w:t>Analysis Models</w:t>
      </w:r>
      <w:bookmarkEnd w:id="106"/>
      <w:bookmarkEnd w:id="107"/>
    </w:p>
    <w:p w14:paraId="5BB98C1A" w14:textId="77777777" w:rsidR="00582625" w:rsidRPr="00582625" w:rsidRDefault="00582625" w:rsidP="00582625">
      <w:r>
        <w:t>[Present any analysis models to present important actors, workflows/business process using activity diagrams, flowcharts, sequence diagram, DFD etc.]</w:t>
      </w:r>
    </w:p>
    <w:p w14:paraId="7840ABC4" w14:textId="77777777" w:rsidR="00A92C1B" w:rsidRDefault="00A92C1B" w:rsidP="00A31DD9">
      <w:pPr>
        <w:pStyle w:val="Heading2"/>
      </w:pPr>
      <w:bookmarkStart w:id="108" w:name="_Toc188868444"/>
      <w:bookmarkStart w:id="109" w:name="_Toc200256515"/>
      <w:bookmarkStart w:id="110" w:name="_Toc200350171"/>
      <w:bookmarkStart w:id="111" w:name="_Toc200768861"/>
      <w:bookmarkStart w:id="112" w:name="_Toc200769195"/>
      <w:bookmarkStart w:id="113" w:name="_Toc201374946"/>
      <w:bookmarkStart w:id="114" w:name="_Toc69373683"/>
      <w:bookmarkStart w:id="115" w:name="_Toc69374089"/>
      <w:r>
        <w:t>Conclusion</w:t>
      </w:r>
      <w:bookmarkEnd w:id="108"/>
      <w:bookmarkEnd w:id="109"/>
      <w:bookmarkEnd w:id="110"/>
      <w:bookmarkEnd w:id="111"/>
      <w:bookmarkEnd w:id="112"/>
      <w:bookmarkEnd w:id="113"/>
      <w:bookmarkEnd w:id="114"/>
      <w:bookmarkEnd w:id="115"/>
    </w:p>
    <w:p w14:paraId="02B2CCF4" w14:textId="77777777" w:rsidR="00661D08" w:rsidRPr="00661D08" w:rsidRDefault="00661D08" w:rsidP="00661D08">
      <w:pPr>
        <w:pStyle w:val="Caption"/>
        <w:rPr>
          <w:b w:val="0"/>
          <w:bCs w:val="0"/>
          <w:lang w:eastAsia="en-GB"/>
        </w:rPr>
      </w:pPr>
      <w:r w:rsidRPr="00661D08">
        <w:rPr>
          <w:b w:val="0"/>
          <w:bCs w:val="0"/>
          <w:lang w:eastAsia="en-GB"/>
        </w:rPr>
        <w:t>In conclusion, the system requirements analysis for the FYP Management System has provided a comprehensive understanding of the functional and non-functional aspects that need to be considered for its successful implementation. The functional requirements outline the core functionalities, such as student registration, supervisor selection, task management, project plan creation, and document evaluation. These requirements ensure that the system can effectively support the management of final year projects in an organized and efficient manner.</w:t>
      </w:r>
    </w:p>
    <w:p w14:paraId="206D606B" w14:textId="77777777" w:rsidR="00661D08" w:rsidRPr="00661D08" w:rsidRDefault="00661D08" w:rsidP="00661D08">
      <w:pPr>
        <w:pStyle w:val="Caption"/>
        <w:rPr>
          <w:b w:val="0"/>
          <w:bCs w:val="0"/>
          <w:lang w:eastAsia="en-GB"/>
        </w:rPr>
      </w:pPr>
      <w:r w:rsidRPr="00661D08">
        <w:rPr>
          <w:b w:val="0"/>
          <w:bCs w:val="0"/>
          <w:lang w:eastAsia="en-GB"/>
        </w:rPr>
        <w:t>The interface requirements emphasize the importance of a user-friendly interface that is intuitive and accessible across various devices. It is crucial to provide a seamless user experience for all user roles, allowing them to navigate the system effortlessly and perform their respective tasks.</w:t>
      </w:r>
    </w:p>
    <w:p w14:paraId="1F18B00F" w14:textId="77777777" w:rsidR="00661D08" w:rsidRPr="00661D08" w:rsidRDefault="00661D08" w:rsidP="00661D08">
      <w:pPr>
        <w:pStyle w:val="Caption"/>
        <w:rPr>
          <w:b w:val="0"/>
          <w:bCs w:val="0"/>
          <w:lang w:eastAsia="en-GB"/>
        </w:rPr>
      </w:pPr>
      <w:r w:rsidRPr="00661D08">
        <w:rPr>
          <w:b w:val="0"/>
          <w:bCs w:val="0"/>
          <w:lang w:eastAsia="en-GB"/>
        </w:rPr>
        <w:lastRenderedPageBreak/>
        <w:t>The non-functional requirements address critical aspects such as security, performance, usability, modifiability, reliability/availability, and interoperability. These requirements ensure that the system meets the expected standards in terms of data protection, system performance, ease of use, adaptability to future changes, reliability, and integration with external components.</w:t>
      </w:r>
    </w:p>
    <w:p w14:paraId="1126E8FF" w14:textId="77777777" w:rsidR="00661D08" w:rsidRPr="00661D08" w:rsidRDefault="00661D08" w:rsidP="00661D08">
      <w:pPr>
        <w:pStyle w:val="Caption"/>
        <w:rPr>
          <w:b w:val="0"/>
          <w:bCs w:val="0"/>
          <w:lang w:eastAsia="en-GB"/>
        </w:rPr>
      </w:pPr>
      <w:r w:rsidRPr="00661D08">
        <w:rPr>
          <w:b w:val="0"/>
          <w:bCs w:val="0"/>
          <w:lang w:eastAsia="en-GB"/>
        </w:rPr>
        <w:t>Lastly, the project feasibility analysis examines the technical feasibility, operational feasibility, and legal &amp; ethical feasibility of implementing the system. These considerations ensure that the proposed system aligns with the technical capabilities and operational requirements of the university, while also adhering to legal and ethical considerations.</w:t>
      </w:r>
    </w:p>
    <w:p w14:paraId="6786F860" w14:textId="353BC2C1" w:rsidR="00A92C1B" w:rsidRPr="00840B73" w:rsidRDefault="004F7388" w:rsidP="004F7388">
      <w:r w:rsidRPr="004F7388">
        <w:rPr>
          <w:rStyle w:val="Emphasis"/>
          <w:i w:val="0"/>
          <w:iCs w:val="0"/>
        </w:rPr>
        <w:t>By fulfilling these system requirements, the FYP Management System will provide an efficient and reliable platform for managing the entire lifecycle of final year projects, benefiting students, supervisors, coordinators, evaluators, and the HOD.</w:t>
      </w:r>
      <w:bookmarkStart w:id="116" w:name="_Toc188868445"/>
      <w:bookmarkStart w:id="117" w:name="_Toc200256516"/>
      <w:bookmarkStart w:id="118" w:name="_Toc200257610"/>
      <w:bookmarkStart w:id="119" w:name="_Toc200350172"/>
      <w:bookmarkStart w:id="120" w:name="_Toc200768862"/>
      <w:bookmarkStart w:id="121" w:name="_Toc200769196"/>
      <w:bookmarkStart w:id="122" w:name="_Toc200769689"/>
      <w:bookmarkStart w:id="123" w:name="_Toc200775268"/>
      <w:bookmarkStart w:id="124" w:name="_Toc200944248"/>
      <w:bookmarkStart w:id="125" w:name="_Toc201374947"/>
      <w:bookmarkEnd w:id="116"/>
      <w:bookmarkEnd w:id="117"/>
      <w:bookmarkEnd w:id="118"/>
      <w:bookmarkEnd w:id="119"/>
      <w:bookmarkEnd w:id="120"/>
      <w:bookmarkEnd w:id="121"/>
      <w:bookmarkEnd w:id="122"/>
      <w:bookmarkEnd w:id="123"/>
      <w:bookmarkEnd w:id="124"/>
      <w:bookmarkEnd w:id="125"/>
    </w:p>
    <w:p w14:paraId="3FF35D42" w14:textId="77777777" w:rsidR="00111B8D" w:rsidRDefault="00111B8D" w:rsidP="00111B8D">
      <w:pPr>
        <w:pStyle w:val="Heading1"/>
      </w:pPr>
      <w:bookmarkStart w:id="126" w:name="_Toc69374090"/>
      <w:bookmarkEnd w:id="126"/>
    </w:p>
    <w:p w14:paraId="764D81CB" w14:textId="77777777" w:rsidR="00A92C1B" w:rsidRDefault="002E0E96" w:rsidP="00C55D33">
      <w:pPr>
        <w:pStyle w:val="ChapterName"/>
      </w:pPr>
      <w:bookmarkStart w:id="127" w:name="_Toc69374091"/>
      <w:r>
        <w:t>System Design</w:t>
      </w:r>
      <w:bookmarkEnd w:id="127"/>
      <w:r>
        <w:t xml:space="preserve"> </w:t>
      </w:r>
    </w:p>
    <w:p w14:paraId="16793A44" w14:textId="77777777" w:rsidR="00A92C1B" w:rsidRDefault="002E0E96" w:rsidP="00EC782B">
      <w:r>
        <w:t>[Present system design in detail covering the following aspects in appropriate sections.</w:t>
      </w:r>
      <w:r w:rsidR="00754458">
        <w:t xml:space="preserve"> Design </w:t>
      </w:r>
      <w:r w:rsidR="00CE0E73">
        <w:t>artefacts</w:t>
      </w:r>
      <w:r w:rsidR="00754458">
        <w:t xml:space="preserve"> will depend on the nature of your project and development approach. Please refer to your supervisor for further guidance.</w:t>
      </w:r>
      <w:r w:rsidR="00F07DBA">
        <w:t>]</w:t>
      </w:r>
    </w:p>
    <w:p w14:paraId="43BCFD5F" w14:textId="77777777" w:rsidR="00A92C1B" w:rsidRDefault="00C8689D" w:rsidP="00A31DD9">
      <w:pPr>
        <w:pStyle w:val="Heading2"/>
      </w:pPr>
      <w:bookmarkStart w:id="128" w:name="_Toc69373684"/>
      <w:bookmarkStart w:id="129" w:name="_Toc69374092"/>
      <w:r>
        <w:t>Design Approach</w:t>
      </w:r>
      <w:bookmarkEnd w:id="128"/>
      <w:bookmarkEnd w:id="129"/>
    </w:p>
    <w:p w14:paraId="445107F8" w14:textId="77777777" w:rsidR="007E4B8E" w:rsidRDefault="002639BF" w:rsidP="007E4B8E">
      <w:pPr>
        <w:rPr>
          <w:lang w:eastAsia="ar-SA"/>
        </w:rPr>
      </w:pPr>
      <w:proofErr w:type="gramStart"/>
      <w:r>
        <w:rPr>
          <w:lang w:eastAsia="ar-SA"/>
        </w:rPr>
        <w:t>[</w:t>
      </w:r>
      <w:r w:rsidR="007E4B8E">
        <w:rPr>
          <w:lang w:eastAsia="ar-SA"/>
        </w:rPr>
        <w:t>Your text for this section.</w:t>
      </w:r>
      <w:r>
        <w:rPr>
          <w:lang w:eastAsia="ar-SA"/>
        </w:rPr>
        <w:t>]</w:t>
      </w:r>
      <w:proofErr w:type="gramEnd"/>
    </w:p>
    <w:p w14:paraId="1DB68FAE" w14:textId="7606156A" w:rsidR="00596BFE" w:rsidRDefault="00596BFE" w:rsidP="00A31DD9">
      <w:pPr>
        <w:pStyle w:val="Heading2"/>
        <w:rPr>
          <w:lang w:eastAsia="ar-SA"/>
        </w:rPr>
      </w:pPr>
      <w:bookmarkStart w:id="130" w:name="_Toc69373686"/>
      <w:bookmarkStart w:id="131" w:name="_Toc69374094"/>
      <w:r>
        <w:rPr>
          <w:lang w:eastAsia="ar-SA"/>
        </w:rPr>
        <w:t>System Architecture</w:t>
      </w:r>
      <w:bookmarkEnd w:id="130"/>
      <w:bookmarkEnd w:id="131"/>
    </w:p>
    <w:p w14:paraId="4622164D" w14:textId="50353A21" w:rsidR="00880FCA" w:rsidRPr="00880FCA" w:rsidRDefault="00880FCA" w:rsidP="00880FCA">
      <w:pPr>
        <w:rPr>
          <w:lang w:eastAsia="ar-SA"/>
        </w:rPr>
      </w:pPr>
    </w:p>
    <w:p w14:paraId="7FB2BC9B" w14:textId="01F86B57" w:rsidR="0081798B" w:rsidRDefault="00880FCA" w:rsidP="0081798B">
      <w:r>
        <w:rPr>
          <w:noProof/>
          <w:lang w:eastAsia="en-GB"/>
        </w:rPr>
        <w:drawing>
          <wp:anchor distT="0" distB="0" distL="0" distR="0" simplePos="0" relativeHeight="251672576" behindDoc="0" locked="0" layoutInCell="1" allowOverlap="1" wp14:anchorId="5013B634" wp14:editId="55F95CC6">
            <wp:simplePos x="0" y="0"/>
            <wp:positionH relativeFrom="page">
              <wp:posOffset>1584960</wp:posOffset>
            </wp:positionH>
            <wp:positionV relativeFrom="paragraph">
              <wp:posOffset>321310</wp:posOffset>
            </wp:positionV>
            <wp:extent cx="4390644" cy="823245"/>
            <wp:effectExtent l="0" t="0" r="0" b="0"/>
            <wp:wrapTopAndBottom/>
            <wp:docPr id="15" name="image8.jpeg" descr="A picture containing screenshot, diagram, design, illust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descr="A picture containing screenshot, diagram, design, illustration&#10;&#10;Description automatically generated"/>
                    <pic:cNvPicPr/>
                  </pic:nvPicPr>
                  <pic:blipFill>
                    <a:blip r:embed="rId15" cstate="print"/>
                    <a:stretch>
                      <a:fillRect/>
                    </a:stretch>
                  </pic:blipFill>
                  <pic:spPr>
                    <a:xfrm>
                      <a:off x="0" y="0"/>
                      <a:ext cx="4390644" cy="823245"/>
                    </a:xfrm>
                    <a:prstGeom prst="rect">
                      <a:avLst/>
                    </a:prstGeom>
                  </pic:spPr>
                </pic:pic>
              </a:graphicData>
            </a:graphic>
          </wp:anchor>
        </w:drawing>
      </w:r>
      <w:r>
        <w:rPr>
          <w:lang w:eastAsia="ar-SA"/>
        </w:rPr>
        <w:t xml:space="preserve"> </w:t>
      </w:r>
      <w:r>
        <w:t>FYP Management System is web application which is following 3-tier architecture.</w:t>
      </w:r>
    </w:p>
    <w:p w14:paraId="682959F7" w14:textId="77777777" w:rsidR="00A41176" w:rsidRDefault="00A41176" w:rsidP="0081798B"/>
    <w:p w14:paraId="4DCAAC8E" w14:textId="77777777" w:rsidR="00A41176" w:rsidRDefault="00A41176" w:rsidP="0081798B">
      <w:pPr>
        <w:rPr>
          <w:lang w:eastAsia="ar-SA"/>
        </w:rPr>
      </w:pPr>
    </w:p>
    <w:p w14:paraId="06FA8192" w14:textId="4DEEC51A" w:rsidR="004E0B9B" w:rsidRDefault="004E0B9B" w:rsidP="00A31DD9">
      <w:pPr>
        <w:pStyle w:val="Heading2"/>
        <w:rPr>
          <w:lang w:eastAsia="ar-SA"/>
        </w:rPr>
      </w:pPr>
      <w:bookmarkStart w:id="132" w:name="_Toc69373687"/>
      <w:bookmarkStart w:id="133" w:name="_Toc69374095"/>
      <w:r>
        <w:rPr>
          <w:lang w:eastAsia="ar-SA"/>
        </w:rPr>
        <w:lastRenderedPageBreak/>
        <w:t>Logical Design</w:t>
      </w:r>
      <w:bookmarkEnd w:id="132"/>
      <w:bookmarkEnd w:id="133"/>
    </w:p>
    <w:p w14:paraId="24418C7F" w14:textId="77777777" w:rsidR="00A41176" w:rsidRDefault="00880FCA" w:rsidP="00A41176">
      <w:pPr>
        <w:ind w:firstLine="284"/>
        <w:rPr>
          <w:b/>
          <w:bCs/>
          <w:lang w:eastAsia="ar-SA"/>
        </w:rPr>
      </w:pPr>
      <w:r w:rsidRPr="00A41176">
        <w:rPr>
          <w:b/>
          <w:bCs/>
          <w:lang w:eastAsia="ar-SA"/>
        </w:rPr>
        <w:t>4.</w:t>
      </w:r>
      <w:r w:rsidR="00A41176" w:rsidRPr="00A41176">
        <w:rPr>
          <w:b/>
          <w:bCs/>
          <w:lang w:eastAsia="ar-SA"/>
        </w:rPr>
        <w:t>3.1</w:t>
      </w:r>
      <w:r w:rsidR="00A41176">
        <w:rPr>
          <w:b/>
          <w:bCs/>
          <w:lang w:eastAsia="ar-SA"/>
        </w:rPr>
        <w:t xml:space="preserve"> Domain Model:</w:t>
      </w:r>
    </w:p>
    <w:p w14:paraId="777700D9" w14:textId="77777777" w:rsidR="00A41176" w:rsidRDefault="00A41176" w:rsidP="00A41176">
      <w:pPr>
        <w:ind w:firstLine="284"/>
        <w:rPr>
          <w:b/>
          <w:bCs/>
          <w:lang w:eastAsia="ar-SA"/>
        </w:rPr>
      </w:pPr>
    </w:p>
    <w:p w14:paraId="235DC7D5" w14:textId="77777777" w:rsidR="00A41176" w:rsidRDefault="00A41176" w:rsidP="00A41176">
      <w:pPr>
        <w:ind w:firstLine="284"/>
        <w:rPr>
          <w:b/>
          <w:bCs/>
          <w:lang w:eastAsia="ar-SA"/>
        </w:rPr>
      </w:pPr>
      <w:r>
        <w:rPr>
          <w:noProof/>
          <w:lang w:eastAsia="en-GB"/>
        </w:rPr>
        <w:drawing>
          <wp:inline distT="0" distB="0" distL="0" distR="0" wp14:anchorId="0921EDAB" wp14:editId="0817F22D">
            <wp:extent cx="5617210" cy="4478655"/>
            <wp:effectExtent l="0" t="2223" r="318" b="317"/>
            <wp:docPr id="1612045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5617210" cy="4478655"/>
                    </a:xfrm>
                    <a:prstGeom prst="rect">
                      <a:avLst/>
                    </a:prstGeom>
                    <a:noFill/>
                    <a:ln>
                      <a:noFill/>
                    </a:ln>
                  </pic:spPr>
                </pic:pic>
              </a:graphicData>
            </a:graphic>
          </wp:inline>
        </w:drawing>
      </w:r>
      <w:r w:rsidRPr="00A41176">
        <w:rPr>
          <w:b/>
          <w:bCs/>
          <w:lang w:eastAsia="ar-SA"/>
        </w:rPr>
        <w:tab/>
      </w:r>
    </w:p>
    <w:p w14:paraId="133B0A0B" w14:textId="77777777" w:rsidR="00A41176" w:rsidRDefault="00A41176" w:rsidP="00A41176">
      <w:pPr>
        <w:ind w:firstLine="284"/>
        <w:rPr>
          <w:b/>
          <w:bCs/>
          <w:lang w:eastAsia="ar-SA"/>
        </w:rPr>
      </w:pPr>
    </w:p>
    <w:p w14:paraId="13903E6F" w14:textId="77777777" w:rsidR="00A41176" w:rsidRDefault="00A41176" w:rsidP="00A41176">
      <w:pPr>
        <w:rPr>
          <w:b/>
          <w:bCs/>
          <w:lang w:eastAsia="ar-SA"/>
        </w:rPr>
      </w:pPr>
    </w:p>
    <w:p w14:paraId="5011E780" w14:textId="77777777" w:rsidR="00945EC7" w:rsidRDefault="00945EC7" w:rsidP="00A41176">
      <w:pPr>
        <w:rPr>
          <w:b/>
          <w:bCs/>
          <w:lang w:eastAsia="ar-SA"/>
        </w:rPr>
      </w:pPr>
    </w:p>
    <w:p w14:paraId="25A8A0BA" w14:textId="77777777" w:rsidR="00945EC7" w:rsidRDefault="00945EC7" w:rsidP="00A41176">
      <w:pPr>
        <w:rPr>
          <w:b/>
          <w:bCs/>
          <w:lang w:eastAsia="ar-SA"/>
        </w:rPr>
      </w:pPr>
    </w:p>
    <w:p w14:paraId="7228B6BB" w14:textId="77777777" w:rsidR="00945EC7" w:rsidRDefault="00945EC7" w:rsidP="00A41176">
      <w:pPr>
        <w:rPr>
          <w:b/>
          <w:bCs/>
          <w:lang w:eastAsia="ar-SA"/>
        </w:rPr>
      </w:pPr>
    </w:p>
    <w:p w14:paraId="07804381" w14:textId="77777777" w:rsidR="00945EC7" w:rsidRDefault="00945EC7" w:rsidP="00A41176">
      <w:pPr>
        <w:rPr>
          <w:b/>
          <w:bCs/>
          <w:lang w:eastAsia="ar-SA"/>
        </w:rPr>
      </w:pPr>
    </w:p>
    <w:p w14:paraId="48D08183" w14:textId="77777777" w:rsidR="00945EC7" w:rsidRDefault="00945EC7" w:rsidP="00A41176">
      <w:pPr>
        <w:rPr>
          <w:b/>
          <w:bCs/>
          <w:lang w:eastAsia="ar-SA"/>
        </w:rPr>
      </w:pPr>
    </w:p>
    <w:p w14:paraId="203E3B3C" w14:textId="77777777" w:rsidR="00945EC7" w:rsidRDefault="00945EC7" w:rsidP="00A41176">
      <w:pPr>
        <w:rPr>
          <w:b/>
          <w:bCs/>
          <w:lang w:eastAsia="ar-SA"/>
        </w:rPr>
      </w:pPr>
    </w:p>
    <w:p w14:paraId="35BEF1F9" w14:textId="77777777" w:rsidR="00945EC7" w:rsidRDefault="00945EC7" w:rsidP="00A41176">
      <w:pPr>
        <w:rPr>
          <w:b/>
          <w:bCs/>
          <w:lang w:eastAsia="ar-SA"/>
        </w:rPr>
      </w:pPr>
    </w:p>
    <w:p w14:paraId="794CFE7D" w14:textId="3929CC52" w:rsidR="00A41176" w:rsidRDefault="00A41176" w:rsidP="00A41176">
      <w:pPr>
        <w:ind w:firstLine="284"/>
        <w:rPr>
          <w:b/>
          <w:bCs/>
          <w:lang w:eastAsia="ar-SA"/>
        </w:rPr>
      </w:pPr>
      <w:r>
        <w:rPr>
          <w:b/>
          <w:bCs/>
          <w:lang w:eastAsia="ar-SA"/>
        </w:rPr>
        <w:lastRenderedPageBreak/>
        <w:t>4.3.2 Class Diagram:</w:t>
      </w:r>
    </w:p>
    <w:p w14:paraId="38EEC531" w14:textId="0A9F844D" w:rsidR="00A41176" w:rsidRPr="00A41176" w:rsidRDefault="00A41176" w:rsidP="00A41176">
      <w:pPr>
        <w:ind w:left="-1440" w:firstLine="284"/>
        <w:rPr>
          <w:b/>
          <w:bCs/>
          <w:lang w:eastAsia="ar-SA"/>
        </w:rPr>
      </w:pPr>
      <w:r>
        <w:rPr>
          <w:noProof/>
          <w:lang w:eastAsia="en-GB"/>
        </w:rPr>
        <w:drawing>
          <wp:inline distT="0" distB="0" distL="0" distR="0" wp14:anchorId="1544923D" wp14:editId="4DA2ADA4">
            <wp:extent cx="6419850" cy="3657600"/>
            <wp:effectExtent l="0" t="0" r="0" b="0"/>
            <wp:docPr id="4283572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19850" cy="3657600"/>
                    </a:xfrm>
                    <a:prstGeom prst="rect">
                      <a:avLst/>
                    </a:prstGeom>
                    <a:noFill/>
                    <a:ln>
                      <a:noFill/>
                    </a:ln>
                  </pic:spPr>
                </pic:pic>
              </a:graphicData>
            </a:graphic>
          </wp:inline>
        </w:drawing>
      </w:r>
    </w:p>
    <w:p w14:paraId="4061F2B8" w14:textId="3599DC7B" w:rsidR="00D1427A" w:rsidRDefault="00FA73D0" w:rsidP="00D1427A">
      <w:pPr>
        <w:pStyle w:val="Heading2"/>
        <w:rPr>
          <w:lang w:eastAsia="ar-SA"/>
        </w:rPr>
      </w:pPr>
      <w:bookmarkStart w:id="134" w:name="_Toc69373688"/>
      <w:bookmarkStart w:id="135" w:name="_Toc69374096"/>
      <w:r>
        <w:rPr>
          <w:lang w:eastAsia="ar-SA"/>
        </w:rPr>
        <w:t>Dynamic Vie</w:t>
      </w:r>
      <w:bookmarkEnd w:id="134"/>
      <w:bookmarkEnd w:id="135"/>
      <w:r w:rsidR="00D1427A">
        <w:rPr>
          <w:lang w:eastAsia="ar-SA"/>
        </w:rPr>
        <w:t>w</w:t>
      </w:r>
    </w:p>
    <w:p w14:paraId="698A9FD1" w14:textId="3A8112EB" w:rsidR="00D1427A" w:rsidRPr="00D1427A" w:rsidRDefault="00D1427A" w:rsidP="007E24DE">
      <w:pPr>
        <w:pStyle w:val="ListParagraph"/>
        <w:numPr>
          <w:ilvl w:val="2"/>
          <w:numId w:val="22"/>
        </w:numPr>
        <w:rPr>
          <w:b/>
          <w:bCs/>
          <w:lang w:eastAsia="ar-SA"/>
        </w:rPr>
      </w:pPr>
      <w:r w:rsidRPr="00D1427A">
        <w:rPr>
          <w:b/>
          <w:bCs/>
          <w:lang w:eastAsia="ar-SA"/>
        </w:rPr>
        <w:t>Sequence Diagram</w:t>
      </w:r>
    </w:p>
    <w:p w14:paraId="5F362046" w14:textId="77777777" w:rsidR="00D1427A" w:rsidRDefault="00D1427A" w:rsidP="00D1427A">
      <w:pPr>
        <w:pStyle w:val="ListParagraph"/>
        <w:ind w:left="1080"/>
        <w:rPr>
          <w:b/>
          <w:bCs/>
          <w:lang w:eastAsia="ar-SA"/>
        </w:rPr>
      </w:pPr>
    </w:p>
    <w:p w14:paraId="2CD84C7F" w14:textId="77777777" w:rsidR="00D1427A" w:rsidRDefault="00D1427A" w:rsidP="00D1427A">
      <w:pPr>
        <w:pStyle w:val="ListParagraph"/>
        <w:ind w:left="1080"/>
        <w:rPr>
          <w:b/>
          <w:bCs/>
          <w:lang w:eastAsia="ar-SA"/>
        </w:rPr>
      </w:pPr>
    </w:p>
    <w:p w14:paraId="4687E642" w14:textId="5CC03A96" w:rsidR="00D1427A" w:rsidRPr="00D1427A" w:rsidRDefault="00D1427A" w:rsidP="00D1427A">
      <w:pPr>
        <w:pStyle w:val="ListParagraph"/>
        <w:ind w:left="-1152"/>
        <w:rPr>
          <w:b/>
          <w:bCs/>
          <w:lang w:eastAsia="ar-SA"/>
        </w:rPr>
      </w:pPr>
      <w:r>
        <w:rPr>
          <w:noProof/>
          <w:lang w:val="en-GB" w:eastAsia="en-GB"/>
        </w:rPr>
        <w:drawing>
          <wp:inline distT="0" distB="0" distL="0" distR="0" wp14:anchorId="559476BD" wp14:editId="54A65BBE">
            <wp:extent cx="6066970" cy="37896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75465" cy="3794986"/>
                    </a:xfrm>
                    <a:prstGeom prst="rect">
                      <a:avLst/>
                    </a:prstGeom>
                    <a:noFill/>
                    <a:ln>
                      <a:noFill/>
                    </a:ln>
                  </pic:spPr>
                </pic:pic>
              </a:graphicData>
            </a:graphic>
          </wp:inline>
        </w:drawing>
      </w:r>
    </w:p>
    <w:p w14:paraId="0101DA43" w14:textId="23B1AA24" w:rsidR="00D1427A" w:rsidRDefault="00D1427A" w:rsidP="00D1427A">
      <w:pPr>
        <w:ind w:left="284"/>
        <w:rPr>
          <w:lang w:eastAsia="ar-SA"/>
        </w:rPr>
      </w:pPr>
      <w:r w:rsidRPr="00891038">
        <w:rPr>
          <w:noProof/>
          <w:lang w:eastAsia="en-GB"/>
        </w:rPr>
        <w:lastRenderedPageBreak/>
        <w:drawing>
          <wp:anchor distT="0" distB="0" distL="0" distR="0" simplePos="0" relativeHeight="251675136" behindDoc="0" locked="0" layoutInCell="1" allowOverlap="1" wp14:anchorId="71D8E857" wp14:editId="77847F30">
            <wp:simplePos x="0" y="0"/>
            <wp:positionH relativeFrom="page">
              <wp:posOffset>1381125</wp:posOffset>
            </wp:positionH>
            <wp:positionV relativeFrom="paragraph">
              <wp:posOffset>266700</wp:posOffset>
            </wp:positionV>
            <wp:extent cx="5275694" cy="3743325"/>
            <wp:effectExtent l="0" t="0" r="127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9" cstate="print"/>
                    <a:stretch>
                      <a:fillRect/>
                    </a:stretch>
                  </pic:blipFill>
                  <pic:spPr>
                    <a:xfrm>
                      <a:off x="0" y="0"/>
                      <a:ext cx="5275694" cy="3743325"/>
                    </a:xfrm>
                    <a:prstGeom prst="rect">
                      <a:avLst/>
                    </a:prstGeom>
                  </pic:spPr>
                </pic:pic>
              </a:graphicData>
            </a:graphic>
          </wp:anchor>
        </w:drawing>
      </w:r>
    </w:p>
    <w:p w14:paraId="2CB68902" w14:textId="71B2E472" w:rsidR="00D1427A" w:rsidRPr="00D1427A" w:rsidRDefault="00D1427A" w:rsidP="00D1427A">
      <w:pPr>
        <w:ind w:left="284"/>
        <w:rPr>
          <w:lang w:eastAsia="ar-SA"/>
        </w:rPr>
      </w:pPr>
      <w:r w:rsidRPr="00891038">
        <w:rPr>
          <w:noProof/>
          <w:lang w:eastAsia="en-GB"/>
        </w:rPr>
        <w:drawing>
          <wp:anchor distT="0" distB="0" distL="0" distR="0" simplePos="0" relativeHeight="251677184" behindDoc="0" locked="0" layoutInCell="1" allowOverlap="1" wp14:anchorId="76F2D7A1" wp14:editId="311055FD">
            <wp:simplePos x="0" y="0"/>
            <wp:positionH relativeFrom="page">
              <wp:posOffset>1371600</wp:posOffset>
            </wp:positionH>
            <wp:positionV relativeFrom="paragraph">
              <wp:posOffset>4013200</wp:posOffset>
            </wp:positionV>
            <wp:extent cx="5932408" cy="3277552"/>
            <wp:effectExtent l="0" t="0" r="0" b="0"/>
            <wp:wrapTopAndBottom/>
            <wp:docPr id="23" name="image12.png" descr="A diagram of a grou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descr="A diagram of a group&#10;&#10;Description automatically generated with low confidence"/>
                    <pic:cNvPicPr/>
                  </pic:nvPicPr>
                  <pic:blipFill>
                    <a:blip r:embed="rId20" cstate="print"/>
                    <a:stretch>
                      <a:fillRect/>
                    </a:stretch>
                  </pic:blipFill>
                  <pic:spPr>
                    <a:xfrm>
                      <a:off x="0" y="0"/>
                      <a:ext cx="5932408" cy="3277552"/>
                    </a:xfrm>
                    <a:prstGeom prst="rect">
                      <a:avLst/>
                    </a:prstGeom>
                  </pic:spPr>
                </pic:pic>
              </a:graphicData>
            </a:graphic>
          </wp:anchor>
        </w:drawing>
      </w:r>
    </w:p>
    <w:p w14:paraId="7FB6A0AE" w14:textId="77777777" w:rsidR="00D1427A" w:rsidRDefault="00D1427A" w:rsidP="00D1427A">
      <w:pPr>
        <w:rPr>
          <w:lang w:eastAsia="ar-SA"/>
        </w:rPr>
      </w:pPr>
    </w:p>
    <w:p w14:paraId="05C18914" w14:textId="6CB47890" w:rsidR="00D1427A" w:rsidRPr="00D1427A" w:rsidRDefault="00D1427A" w:rsidP="00D1427A">
      <w:pPr>
        <w:rPr>
          <w:lang w:eastAsia="ar-SA"/>
        </w:rPr>
      </w:pPr>
      <w:r w:rsidRPr="00891038">
        <w:rPr>
          <w:noProof/>
          <w:sz w:val="20"/>
          <w:lang w:eastAsia="en-GB"/>
        </w:rPr>
        <w:lastRenderedPageBreak/>
        <w:drawing>
          <wp:inline distT="0" distB="0" distL="0" distR="0" wp14:anchorId="62822445" wp14:editId="0576678C">
            <wp:extent cx="5274310" cy="2557314"/>
            <wp:effectExtent l="0" t="0" r="2540" b="0"/>
            <wp:docPr id="21" name="image11.png" descr="A diagram of a us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png" descr="A diagram of a user&#10;&#10;Description automatically generated with low confidence"/>
                    <pic:cNvPicPr/>
                  </pic:nvPicPr>
                  <pic:blipFill>
                    <a:blip r:embed="rId21" cstate="print"/>
                    <a:stretch>
                      <a:fillRect/>
                    </a:stretch>
                  </pic:blipFill>
                  <pic:spPr>
                    <a:xfrm>
                      <a:off x="0" y="0"/>
                      <a:ext cx="5274310" cy="2557314"/>
                    </a:xfrm>
                    <a:prstGeom prst="rect">
                      <a:avLst/>
                    </a:prstGeom>
                  </pic:spPr>
                </pic:pic>
              </a:graphicData>
            </a:graphic>
          </wp:inline>
        </w:drawing>
      </w:r>
    </w:p>
    <w:p w14:paraId="0D01625B" w14:textId="77777777" w:rsidR="00D1427A" w:rsidRDefault="00D1427A" w:rsidP="004E0B9B">
      <w:pPr>
        <w:rPr>
          <w:lang w:eastAsia="ar-SA"/>
        </w:rPr>
      </w:pPr>
    </w:p>
    <w:p w14:paraId="2C03177A" w14:textId="77777777" w:rsidR="00D1427A" w:rsidRDefault="00D1427A" w:rsidP="004E0B9B">
      <w:pPr>
        <w:rPr>
          <w:lang w:eastAsia="ar-SA"/>
        </w:rPr>
      </w:pPr>
    </w:p>
    <w:p w14:paraId="485B7E67" w14:textId="77777777" w:rsidR="00D1427A" w:rsidRPr="004E0B9B" w:rsidRDefault="00D1427A" w:rsidP="004E0B9B">
      <w:pPr>
        <w:rPr>
          <w:lang w:eastAsia="ar-SA"/>
        </w:rPr>
      </w:pPr>
    </w:p>
    <w:p w14:paraId="46AF9E7F" w14:textId="77777777" w:rsidR="00754458" w:rsidRDefault="008F0FC0" w:rsidP="00A31DD9">
      <w:pPr>
        <w:pStyle w:val="Heading2"/>
        <w:rPr>
          <w:lang w:eastAsia="ar-SA"/>
        </w:rPr>
      </w:pPr>
      <w:bookmarkStart w:id="136" w:name="_Toc69373689"/>
      <w:bookmarkStart w:id="137" w:name="_Toc69374097"/>
      <w:r>
        <w:rPr>
          <w:lang w:eastAsia="ar-SA"/>
        </w:rPr>
        <w:t xml:space="preserve">Component </w:t>
      </w:r>
      <w:r w:rsidR="00754458">
        <w:rPr>
          <w:lang w:eastAsia="ar-SA"/>
        </w:rPr>
        <w:t>Design</w:t>
      </w:r>
      <w:bookmarkEnd w:id="136"/>
      <w:bookmarkEnd w:id="137"/>
    </w:p>
    <w:p w14:paraId="248036D5" w14:textId="77777777" w:rsidR="00945EC7" w:rsidRPr="00945EC7" w:rsidRDefault="00945EC7" w:rsidP="00945EC7">
      <w:pPr>
        <w:rPr>
          <w:lang w:eastAsia="ar-SA"/>
        </w:rPr>
      </w:pPr>
    </w:p>
    <w:p w14:paraId="65C43D3A" w14:textId="77777777" w:rsidR="00945EC7" w:rsidRPr="001267C0" w:rsidRDefault="00945EC7" w:rsidP="00945EC7">
      <w:pPr>
        <w:rPr>
          <w:b/>
          <w:bCs/>
          <w:lang w:eastAsia="ar-SA"/>
        </w:rPr>
      </w:pPr>
      <w:bookmarkStart w:id="138" w:name="_Toc69373690"/>
      <w:bookmarkStart w:id="139" w:name="_Toc69374098"/>
      <w:r w:rsidRPr="001267C0">
        <w:rPr>
          <w:b/>
          <w:bCs/>
          <w:lang w:eastAsia="ar-SA"/>
        </w:rPr>
        <w:t>DEPLOYMENT DIAGRAM:</w:t>
      </w:r>
    </w:p>
    <w:p w14:paraId="346DCE96" w14:textId="77777777" w:rsidR="00945EC7" w:rsidRDefault="00945EC7" w:rsidP="00945EC7">
      <w:pPr>
        <w:rPr>
          <w:lang w:eastAsia="ar-SA"/>
        </w:rPr>
      </w:pPr>
      <w:r w:rsidRPr="001267C0">
        <w:rPr>
          <w:lang w:eastAsia="ar-SA"/>
        </w:rPr>
        <w:t>A deployment diagram is a sort of UML diagram that depicts system architecture, such as computer hardware and software environments, as well as the middleware that connects them.</w:t>
      </w:r>
    </w:p>
    <w:p w14:paraId="6229007E" w14:textId="685D5FD4" w:rsidR="00945EC7" w:rsidRPr="001267C0" w:rsidRDefault="00945EC7" w:rsidP="00945EC7">
      <w:pPr>
        <w:rPr>
          <w:lang w:eastAsia="ar-SA"/>
        </w:rPr>
      </w:pPr>
      <w:r w:rsidRPr="00891038">
        <w:rPr>
          <w:b/>
          <w:noProof/>
          <w:sz w:val="20"/>
          <w:lang w:eastAsia="en-GB"/>
        </w:rPr>
        <w:drawing>
          <wp:inline distT="0" distB="0" distL="0" distR="0" wp14:anchorId="6132381B" wp14:editId="0E1A13BC">
            <wp:extent cx="5274310" cy="346067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460675"/>
                    </a:xfrm>
                    <a:prstGeom prst="rect">
                      <a:avLst/>
                    </a:prstGeom>
                  </pic:spPr>
                </pic:pic>
              </a:graphicData>
            </a:graphic>
          </wp:inline>
        </w:drawing>
      </w:r>
    </w:p>
    <w:p w14:paraId="3AB053C0" w14:textId="77777777" w:rsidR="008429B5" w:rsidRDefault="008429B5" w:rsidP="00A31DD9">
      <w:pPr>
        <w:pStyle w:val="Heading2"/>
        <w:rPr>
          <w:lang w:eastAsia="ar-SA"/>
        </w:rPr>
      </w:pPr>
      <w:r>
        <w:rPr>
          <w:lang w:eastAsia="ar-SA"/>
        </w:rPr>
        <w:lastRenderedPageBreak/>
        <w:t>Data</w:t>
      </w:r>
      <w:r w:rsidR="004864EC">
        <w:rPr>
          <w:lang w:eastAsia="ar-SA"/>
        </w:rPr>
        <w:t xml:space="preserve"> Models</w:t>
      </w:r>
      <w:bookmarkEnd w:id="138"/>
      <w:bookmarkEnd w:id="139"/>
    </w:p>
    <w:p w14:paraId="2E1929C6" w14:textId="77777777" w:rsidR="00945EC7" w:rsidRDefault="00945EC7" w:rsidP="00945EC7">
      <w:pPr>
        <w:rPr>
          <w:color w:val="202124"/>
          <w:shd w:val="clear" w:color="auto" w:fill="FFFFFF"/>
        </w:rPr>
      </w:pPr>
      <w:bookmarkStart w:id="140" w:name="_Toc69373691"/>
      <w:bookmarkStart w:id="141" w:name="_Toc69374099"/>
      <w:r w:rsidRPr="001267C0">
        <w:rPr>
          <w:color w:val="202124"/>
          <w:shd w:val="clear" w:color="auto" w:fill="FFFFFF"/>
        </w:rPr>
        <w:t>Data models define the structure, fraud, and integrity aspects of data stored in data management systems as related websites.</w:t>
      </w:r>
    </w:p>
    <w:p w14:paraId="2021F419" w14:textId="0D1A6C81" w:rsidR="00945EC7" w:rsidRDefault="00945EC7" w:rsidP="00945EC7">
      <w:pPr>
        <w:pStyle w:val="Heading3"/>
      </w:pPr>
      <w:bookmarkStart w:id="142" w:name="_Toc59805557"/>
      <w:bookmarkStart w:id="143" w:name="_Toc73447476"/>
      <w:bookmarkStart w:id="144" w:name="_Toc73973395"/>
      <w:r w:rsidRPr="0098039C">
        <w:t>ER Diagram</w:t>
      </w:r>
      <w:bookmarkEnd w:id="142"/>
      <w:bookmarkEnd w:id="143"/>
      <w:bookmarkEnd w:id="144"/>
    </w:p>
    <w:p w14:paraId="329042BB" w14:textId="46232493" w:rsidR="00945EC7" w:rsidRPr="00945EC7" w:rsidRDefault="00945EC7" w:rsidP="00945EC7">
      <w:pPr>
        <w:ind w:left="-1008"/>
      </w:pPr>
      <w:r w:rsidRPr="00891038">
        <w:rPr>
          <w:b/>
          <w:noProof/>
          <w:sz w:val="20"/>
          <w:lang w:eastAsia="en-GB"/>
        </w:rPr>
        <w:drawing>
          <wp:inline distT="0" distB="0" distL="0" distR="0" wp14:anchorId="4D3F062D" wp14:editId="2BF01BE1">
            <wp:extent cx="6273800" cy="3752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83580" cy="3758700"/>
                    </a:xfrm>
                    <a:prstGeom prst="rect">
                      <a:avLst/>
                    </a:prstGeom>
                  </pic:spPr>
                </pic:pic>
              </a:graphicData>
            </a:graphic>
          </wp:inline>
        </w:drawing>
      </w:r>
    </w:p>
    <w:p w14:paraId="486CB78B" w14:textId="77777777" w:rsidR="00945EC7" w:rsidRPr="001267C0" w:rsidRDefault="00945EC7" w:rsidP="00945EC7">
      <w:pPr>
        <w:rPr>
          <w:color w:val="202124"/>
          <w:shd w:val="clear" w:color="auto" w:fill="FFFFFF"/>
        </w:rPr>
      </w:pPr>
    </w:p>
    <w:p w14:paraId="56BF5314" w14:textId="77777777" w:rsidR="008936DA" w:rsidRDefault="008936DA" w:rsidP="00A31DD9">
      <w:pPr>
        <w:pStyle w:val="Heading2"/>
        <w:rPr>
          <w:lang w:eastAsia="ar-SA"/>
        </w:rPr>
      </w:pPr>
      <w:r>
        <w:rPr>
          <w:lang w:eastAsia="ar-SA"/>
        </w:rPr>
        <w:t>User Interface Design</w:t>
      </w:r>
      <w:bookmarkEnd w:id="140"/>
      <w:bookmarkEnd w:id="141"/>
    </w:p>
    <w:p w14:paraId="6355D8DE" w14:textId="6F6D9ECD" w:rsidR="00675436" w:rsidRDefault="00E47873" w:rsidP="00675436">
      <w:pPr>
        <w:rPr>
          <w:b/>
          <w:bCs/>
          <w:lang w:eastAsia="ar-SA"/>
        </w:rPr>
      </w:pPr>
      <w:r w:rsidRPr="00675436">
        <w:rPr>
          <w:b/>
          <w:bCs/>
          <w:lang w:eastAsia="ar-SA"/>
        </w:rPr>
        <w:t>HOD (dashboards)</w:t>
      </w:r>
    </w:p>
    <w:p w14:paraId="5B721CBA" w14:textId="77777777" w:rsidR="00675436" w:rsidRDefault="00675436" w:rsidP="00675436">
      <w:pPr>
        <w:rPr>
          <w:b/>
          <w:bCs/>
          <w:lang w:eastAsia="ar-SA"/>
        </w:rPr>
      </w:pPr>
    </w:p>
    <w:p w14:paraId="43C4E7F5" w14:textId="77777777" w:rsidR="00675436" w:rsidRDefault="00675436" w:rsidP="00675436">
      <w:pPr>
        <w:rPr>
          <w:b/>
          <w:bCs/>
          <w:lang w:eastAsia="ar-SA"/>
        </w:rPr>
      </w:pPr>
    </w:p>
    <w:p w14:paraId="74037A6B" w14:textId="77777777" w:rsidR="00675436" w:rsidRDefault="00675436" w:rsidP="00675436">
      <w:pPr>
        <w:rPr>
          <w:b/>
          <w:bCs/>
          <w:lang w:eastAsia="ar-SA"/>
        </w:rPr>
      </w:pPr>
    </w:p>
    <w:p w14:paraId="447C4199" w14:textId="77777777" w:rsidR="00675436" w:rsidRDefault="00675436" w:rsidP="00675436">
      <w:pPr>
        <w:rPr>
          <w:b/>
          <w:bCs/>
          <w:lang w:eastAsia="ar-SA"/>
        </w:rPr>
      </w:pPr>
    </w:p>
    <w:p w14:paraId="6DED659E" w14:textId="77777777" w:rsidR="00675436" w:rsidRDefault="00675436" w:rsidP="00675436">
      <w:pPr>
        <w:rPr>
          <w:b/>
          <w:bCs/>
          <w:lang w:eastAsia="ar-SA"/>
        </w:rPr>
      </w:pPr>
    </w:p>
    <w:p w14:paraId="476052D6" w14:textId="77777777" w:rsidR="00675436" w:rsidRDefault="00675436" w:rsidP="00675436">
      <w:pPr>
        <w:rPr>
          <w:b/>
          <w:bCs/>
          <w:lang w:eastAsia="ar-SA"/>
        </w:rPr>
      </w:pPr>
    </w:p>
    <w:p w14:paraId="5556C012" w14:textId="77777777" w:rsidR="00675436" w:rsidRDefault="00675436" w:rsidP="00675436">
      <w:pPr>
        <w:rPr>
          <w:b/>
          <w:bCs/>
          <w:lang w:eastAsia="ar-SA"/>
        </w:rPr>
      </w:pPr>
    </w:p>
    <w:p w14:paraId="7C1354B1" w14:textId="77777777" w:rsidR="00675436" w:rsidRDefault="00675436" w:rsidP="00675436">
      <w:pPr>
        <w:rPr>
          <w:b/>
          <w:bCs/>
          <w:lang w:eastAsia="ar-SA"/>
        </w:rPr>
      </w:pPr>
    </w:p>
    <w:p w14:paraId="0CA5088F" w14:textId="77777777" w:rsidR="00675436" w:rsidRDefault="00675436" w:rsidP="00675436">
      <w:pPr>
        <w:rPr>
          <w:b/>
          <w:bCs/>
          <w:lang w:eastAsia="ar-SA"/>
        </w:rPr>
      </w:pPr>
    </w:p>
    <w:p w14:paraId="32460BF9" w14:textId="77777777" w:rsidR="00675436" w:rsidRDefault="00675436" w:rsidP="00675436">
      <w:pPr>
        <w:rPr>
          <w:b/>
          <w:bCs/>
          <w:lang w:eastAsia="ar-SA"/>
        </w:rPr>
      </w:pPr>
    </w:p>
    <w:p w14:paraId="444627DF" w14:textId="5189CF10" w:rsidR="00675436" w:rsidRPr="00675436" w:rsidRDefault="00675436" w:rsidP="00675436">
      <w:pPr>
        <w:rPr>
          <w:lang w:eastAsia="ar-SA"/>
        </w:rPr>
      </w:pPr>
      <w:r>
        <w:rPr>
          <w:lang w:eastAsia="ar-SA"/>
        </w:rPr>
        <w:lastRenderedPageBreak/>
        <w:t>Can register coordinator</w:t>
      </w:r>
    </w:p>
    <w:p w14:paraId="0C01A7F0" w14:textId="7384ADFB" w:rsidR="00E47873" w:rsidRDefault="00E47873" w:rsidP="00E47873">
      <w:pPr>
        <w:rPr>
          <w:lang w:eastAsia="ar-SA"/>
        </w:rPr>
      </w:pPr>
      <w:r>
        <w:rPr>
          <w:noProof/>
          <w:lang w:eastAsia="en-GB"/>
        </w:rPr>
        <w:drawing>
          <wp:inline distT="0" distB="0" distL="0" distR="0" wp14:anchorId="44135AAA" wp14:editId="409F6267">
            <wp:extent cx="5274310" cy="26568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D (assign coordinator) .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656840"/>
                    </a:xfrm>
                    <a:prstGeom prst="rect">
                      <a:avLst/>
                    </a:prstGeom>
                  </pic:spPr>
                </pic:pic>
              </a:graphicData>
            </a:graphic>
          </wp:inline>
        </w:drawing>
      </w:r>
    </w:p>
    <w:p w14:paraId="2ED971C1" w14:textId="5DD2019C" w:rsidR="00675436" w:rsidRDefault="00675436" w:rsidP="00E47873">
      <w:pPr>
        <w:rPr>
          <w:lang w:eastAsia="ar-SA"/>
        </w:rPr>
      </w:pPr>
      <w:r>
        <w:rPr>
          <w:lang w:eastAsia="ar-SA"/>
        </w:rPr>
        <w:t>Can view coordinator plans and can add remarks</w:t>
      </w:r>
    </w:p>
    <w:p w14:paraId="3D8ED432" w14:textId="6BC191AB" w:rsidR="00E47873" w:rsidRDefault="00E47873" w:rsidP="00E47873">
      <w:pPr>
        <w:rPr>
          <w:lang w:eastAsia="ar-SA"/>
        </w:rPr>
      </w:pPr>
      <w:r>
        <w:rPr>
          <w:noProof/>
          <w:lang w:eastAsia="en-GB"/>
        </w:rPr>
        <w:drawing>
          <wp:inline distT="0" distB="0" distL="0" distR="0" wp14:anchorId="7BFE4321" wp14:editId="3BB54468">
            <wp:extent cx="5274310" cy="26384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D (remarks in coordinator's pl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638425"/>
                    </a:xfrm>
                    <a:prstGeom prst="rect">
                      <a:avLst/>
                    </a:prstGeom>
                  </pic:spPr>
                </pic:pic>
              </a:graphicData>
            </a:graphic>
          </wp:inline>
        </w:drawing>
      </w:r>
    </w:p>
    <w:p w14:paraId="287A2F1F" w14:textId="0809A6AA" w:rsidR="00675436" w:rsidRDefault="00675436" w:rsidP="00E47873">
      <w:pPr>
        <w:rPr>
          <w:lang w:eastAsia="ar-SA"/>
        </w:rPr>
      </w:pPr>
      <w:r>
        <w:rPr>
          <w:lang w:eastAsia="ar-SA"/>
        </w:rPr>
        <w:t xml:space="preserve">Can view supervisors and student’s task </w:t>
      </w:r>
      <w:proofErr w:type="gramStart"/>
      <w:r>
        <w:rPr>
          <w:lang w:eastAsia="ar-SA"/>
        </w:rPr>
        <w:t>history</w:t>
      </w:r>
      <w:proofErr w:type="gramEnd"/>
    </w:p>
    <w:p w14:paraId="340E245F" w14:textId="229C0A9F" w:rsidR="00E47873" w:rsidRDefault="00E47873" w:rsidP="00E47873">
      <w:pPr>
        <w:rPr>
          <w:lang w:eastAsia="ar-SA"/>
        </w:rPr>
      </w:pPr>
      <w:r>
        <w:rPr>
          <w:noProof/>
          <w:lang w:eastAsia="en-GB"/>
        </w:rPr>
        <w:drawing>
          <wp:inline distT="0" distB="0" distL="0" distR="0" wp14:anchorId="575047BB" wp14:editId="250413D9">
            <wp:extent cx="4434840" cy="2228099"/>
            <wp:effectExtent l="0" t="0" r="381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D (Task histor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31654" cy="2226498"/>
                    </a:xfrm>
                    <a:prstGeom prst="rect">
                      <a:avLst/>
                    </a:prstGeom>
                  </pic:spPr>
                </pic:pic>
              </a:graphicData>
            </a:graphic>
          </wp:inline>
        </w:drawing>
      </w:r>
    </w:p>
    <w:p w14:paraId="754B8472" w14:textId="77777777" w:rsidR="00675436" w:rsidRDefault="00675436" w:rsidP="00E47873">
      <w:pPr>
        <w:rPr>
          <w:lang w:eastAsia="ar-SA"/>
        </w:rPr>
      </w:pPr>
    </w:p>
    <w:p w14:paraId="6D250E8F" w14:textId="1C39FB24" w:rsidR="00675436" w:rsidRDefault="00675436" w:rsidP="00E47873">
      <w:pPr>
        <w:rPr>
          <w:lang w:eastAsia="ar-SA"/>
        </w:rPr>
      </w:pPr>
      <w:r>
        <w:rPr>
          <w:lang w:eastAsia="ar-SA"/>
        </w:rPr>
        <w:lastRenderedPageBreak/>
        <w:t xml:space="preserve">Can view users </w:t>
      </w:r>
    </w:p>
    <w:p w14:paraId="3133EBAE" w14:textId="0AD71E12" w:rsidR="00E47873" w:rsidRDefault="00E47873" w:rsidP="00E47873">
      <w:pPr>
        <w:rPr>
          <w:lang w:eastAsia="ar-SA"/>
        </w:rPr>
      </w:pPr>
      <w:r>
        <w:rPr>
          <w:noProof/>
          <w:lang w:eastAsia="en-GB"/>
        </w:rPr>
        <w:drawing>
          <wp:inline distT="0" distB="0" distL="0" distR="0" wp14:anchorId="79A94E1C" wp14:editId="2D895D2C">
            <wp:extent cx="5274310" cy="27451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D (userdetail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745105"/>
                    </a:xfrm>
                    <a:prstGeom prst="rect">
                      <a:avLst/>
                    </a:prstGeom>
                  </pic:spPr>
                </pic:pic>
              </a:graphicData>
            </a:graphic>
          </wp:inline>
        </w:drawing>
      </w:r>
    </w:p>
    <w:p w14:paraId="77644BAC" w14:textId="55918AD0" w:rsidR="00675436" w:rsidRDefault="00675436" w:rsidP="00E47873">
      <w:pPr>
        <w:rPr>
          <w:lang w:eastAsia="ar-SA"/>
        </w:rPr>
      </w:pPr>
      <w:r>
        <w:rPr>
          <w:lang w:eastAsia="ar-SA"/>
        </w:rPr>
        <w:t>View Feedback</w:t>
      </w:r>
    </w:p>
    <w:p w14:paraId="09C83BF3" w14:textId="5005B7E7" w:rsidR="00E47873" w:rsidRDefault="00E47873" w:rsidP="00E47873">
      <w:pPr>
        <w:rPr>
          <w:lang w:eastAsia="ar-SA"/>
        </w:rPr>
      </w:pPr>
      <w:r>
        <w:rPr>
          <w:noProof/>
          <w:lang w:eastAsia="en-GB"/>
        </w:rPr>
        <w:drawing>
          <wp:inline distT="0" distB="0" distL="0" distR="0" wp14:anchorId="066CECC4" wp14:editId="3A02792B">
            <wp:extent cx="5274310" cy="26498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D (view feedback) .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649855"/>
                    </a:xfrm>
                    <a:prstGeom prst="rect">
                      <a:avLst/>
                    </a:prstGeom>
                  </pic:spPr>
                </pic:pic>
              </a:graphicData>
            </a:graphic>
          </wp:inline>
        </w:drawing>
      </w:r>
    </w:p>
    <w:p w14:paraId="07657338" w14:textId="77777777" w:rsidR="00675436" w:rsidRDefault="00675436" w:rsidP="00E47873">
      <w:pPr>
        <w:rPr>
          <w:lang w:eastAsia="ar-SA"/>
        </w:rPr>
      </w:pPr>
    </w:p>
    <w:p w14:paraId="5A01D9CC" w14:textId="77777777" w:rsidR="00675436" w:rsidRDefault="00675436" w:rsidP="00E47873">
      <w:pPr>
        <w:rPr>
          <w:lang w:eastAsia="ar-SA"/>
        </w:rPr>
      </w:pPr>
    </w:p>
    <w:p w14:paraId="140D58A1" w14:textId="77777777" w:rsidR="00675436" w:rsidRDefault="00675436" w:rsidP="00E47873">
      <w:pPr>
        <w:rPr>
          <w:lang w:eastAsia="ar-SA"/>
        </w:rPr>
      </w:pPr>
    </w:p>
    <w:p w14:paraId="5F0DD315" w14:textId="77777777" w:rsidR="00675436" w:rsidRDefault="00675436" w:rsidP="00E47873">
      <w:pPr>
        <w:rPr>
          <w:lang w:eastAsia="ar-SA"/>
        </w:rPr>
      </w:pPr>
    </w:p>
    <w:p w14:paraId="3067A81E" w14:textId="77777777" w:rsidR="00675436" w:rsidRDefault="00675436" w:rsidP="00E47873">
      <w:pPr>
        <w:rPr>
          <w:lang w:eastAsia="ar-SA"/>
        </w:rPr>
      </w:pPr>
    </w:p>
    <w:p w14:paraId="13A9586C" w14:textId="77777777" w:rsidR="00675436" w:rsidRDefault="00675436" w:rsidP="00E47873">
      <w:pPr>
        <w:rPr>
          <w:lang w:eastAsia="ar-SA"/>
        </w:rPr>
      </w:pPr>
    </w:p>
    <w:p w14:paraId="62B1F2AF" w14:textId="77777777" w:rsidR="00675436" w:rsidRDefault="00675436" w:rsidP="00E47873">
      <w:pPr>
        <w:rPr>
          <w:lang w:eastAsia="ar-SA"/>
        </w:rPr>
      </w:pPr>
    </w:p>
    <w:p w14:paraId="5FB82067" w14:textId="77777777" w:rsidR="00675436" w:rsidRDefault="00675436" w:rsidP="00E47873">
      <w:pPr>
        <w:rPr>
          <w:lang w:eastAsia="ar-SA"/>
        </w:rPr>
      </w:pPr>
    </w:p>
    <w:p w14:paraId="35C000C9" w14:textId="77777777" w:rsidR="00675436" w:rsidRDefault="00675436" w:rsidP="00E47873">
      <w:pPr>
        <w:rPr>
          <w:lang w:eastAsia="ar-SA"/>
        </w:rPr>
      </w:pPr>
    </w:p>
    <w:p w14:paraId="21EAF20B" w14:textId="77777777" w:rsidR="00675436" w:rsidRDefault="00675436" w:rsidP="00E47873">
      <w:pPr>
        <w:rPr>
          <w:lang w:eastAsia="ar-SA"/>
        </w:rPr>
      </w:pPr>
    </w:p>
    <w:p w14:paraId="4B872B86" w14:textId="5F743015" w:rsidR="00675436" w:rsidRDefault="00675436" w:rsidP="00E47873">
      <w:pPr>
        <w:rPr>
          <w:lang w:eastAsia="ar-SA"/>
        </w:rPr>
      </w:pPr>
      <w:r>
        <w:rPr>
          <w:lang w:eastAsia="ar-SA"/>
        </w:rPr>
        <w:lastRenderedPageBreak/>
        <w:t>View project details</w:t>
      </w:r>
    </w:p>
    <w:p w14:paraId="0BEF3F91" w14:textId="120250D6" w:rsidR="00E47873" w:rsidRDefault="00E47873" w:rsidP="00E47873">
      <w:pPr>
        <w:rPr>
          <w:lang w:eastAsia="ar-SA"/>
        </w:rPr>
      </w:pPr>
      <w:r>
        <w:rPr>
          <w:noProof/>
          <w:lang w:eastAsia="en-GB"/>
        </w:rPr>
        <w:drawing>
          <wp:inline distT="0" distB="0" distL="0" distR="0" wp14:anchorId="7DE3EB8B" wp14:editId="7E31821D">
            <wp:extent cx="5274310" cy="26866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D_main dashboar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686685"/>
                    </a:xfrm>
                    <a:prstGeom prst="rect">
                      <a:avLst/>
                    </a:prstGeom>
                  </pic:spPr>
                </pic:pic>
              </a:graphicData>
            </a:graphic>
          </wp:inline>
        </w:drawing>
      </w:r>
    </w:p>
    <w:p w14:paraId="4C599D87" w14:textId="4DA813E0" w:rsidR="00E47873" w:rsidRDefault="00E47873" w:rsidP="00E47873">
      <w:pPr>
        <w:rPr>
          <w:lang w:eastAsia="ar-SA"/>
        </w:rPr>
      </w:pPr>
      <w:r>
        <w:rPr>
          <w:lang w:eastAsia="ar-SA"/>
        </w:rPr>
        <w:t>COORDINATOR’S DASHBOARD</w:t>
      </w:r>
    </w:p>
    <w:p w14:paraId="4D544D5D" w14:textId="17D42031" w:rsidR="00675436" w:rsidRDefault="00675436" w:rsidP="00E47873">
      <w:pPr>
        <w:rPr>
          <w:lang w:eastAsia="ar-SA"/>
        </w:rPr>
      </w:pPr>
      <w:r>
        <w:rPr>
          <w:lang w:eastAsia="ar-SA"/>
        </w:rPr>
        <w:t>Can assign evaluators</w:t>
      </w:r>
    </w:p>
    <w:p w14:paraId="2B649B57" w14:textId="18F78EFE" w:rsidR="00E47873" w:rsidRDefault="00E47873" w:rsidP="00E47873">
      <w:pPr>
        <w:rPr>
          <w:lang w:eastAsia="ar-SA"/>
        </w:rPr>
      </w:pPr>
      <w:r>
        <w:rPr>
          <w:noProof/>
          <w:lang w:eastAsia="en-GB"/>
        </w:rPr>
        <w:drawing>
          <wp:inline distT="0" distB="0" distL="0" distR="0" wp14:anchorId="6C357518" wp14:editId="4E67363B">
            <wp:extent cx="5274310" cy="26136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ordinator (can assign evaluator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613660"/>
                    </a:xfrm>
                    <a:prstGeom prst="rect">
                      <a:avLst/>
                    </a:prstGeom>
                  </pic:spPr>
                </pic:pic>
              </a:graphicData>
            </a:graphic>
          </wp:inline>
        </w:drawing>
      </w:r>
    </w:p>
    <w:p w14:paraId="3FE3C7AD" w14:textId="77777777" w:rsidR="00675436" w:rsidRDefault="00675436" w:rsidP="00E47873">
      <w:pPr>
        <w:rPr>
          <w:lang w:eastAsia="ar-SA"/>
        </w:rPr>
      </w:pPr>
    </w:p>
    <w:p w14:paraId="20700374" w14:textId="77777777" w:rsidR="00675436" w:rsidRDefault="00675436" w:rsidP="00E47873">
      <w:pPr>
        <w:rPr>
          <w:lang w:eastAsia="ar-SA"/>
        </w:rPr>
      </w:pPr>
    </w:p>
    <w:p w14:paraId="0441372F" w14:textId="77777777" w:rsidR="00675436" w:rsidRDefault="00675436" w:rsidP="00E47873">
      <w:pPr>
        <w:rPr>
          <w:lang w:eastAsia="ar-SA"/>
        </w:rPr>
      </w:pPr>
    </w:p>
    <w:p w14:paraId="54EEC8D6" w14:textId="77777777" w:rsidR="00675436" w:rsidRDefault="00675436" w:rsidP="00E47873">
      <w:pPr>
        <w:rPr>
          <w:lang w:eastAsia="ar-SA"/>
        </w:rPr>
      </w:pPr>
    </w:p>
    <w:p w14:paraId="679B8D83" w14:textId="77777777" w:rsidR="00675436" w:rsidRDefault="00675436" w:rsidP="00E47873">
      <w:pPr>
        <w:rPr>
          <w:lang w:eastAsia="ar-SA"/>
        </w:rPr>
      </w:pPr>
    </w:p>
    <w:p w14:paraId="5590B746" w14:textId="77777777" w:rsidR="00675436" w:rsidRDefault="00675436" w:rsidP="00E47873">
      <w:pPr>
        <w:rPr>
          <w:lang w:eastAsia="ar-SA"/>
        </w:rPr>
      </w:pPr>
    </w:p>
    <w:p w14:paraId="2BD3ECB8" w14:textId="77777777" w:rsidR="00675436" w:rsidRDefault="00675436" w:rsidP="00E47873">
      <w:pPr>
        <w:rPr>
          <w:lang w:eastAsia="ar-SA"/>
        </w:rPr>
      </w:pPr>
    </w:p>
    <w:p w14:paraId="7C2D2515" w14:textId="77777777" w:rsidR="00675436" w:rsidRDefault="00675436" w:rsidP="00E47873">
      <w:pPr>
        <w:rPr>
          <w:lang w:eastAsia="ar-SA"/>
        </w:rPr>
      </w:pPr>
    </w:p>
    <w:p w14:paraId="6AF49974" w14:textId="77777777" w:rsidR="00675436" w:rsidRDefault="00675436" w:rsidP="00E47873">
      <w:pPr>
        <w:rPr>
          <w:lang w:eastAsia="ar-SA"/>
        </w:rPr>
      </w:pPr>
    </w:p>
    <w:p w14:paraId="44AFD6AD" w14:textId="77777777" w:rsidR="00675436" w:rsidRDefault="00675436" w:rsidP="00E47873">
      <w:pPr>
        <w:rPr>
          <w:lang w:eastAsia="ar-SA"/>
        </w:rPr>
      </w:pPr>
    </w:p>
    <w:p w14:paraId="28CB751A" w14:textId="0BD7DFD7" w:rsidR="00675436" w:rsidRDefault="00675436" w:rsidP="00E47873">
      <w:pPr>
        <w:rPr>
          <w:lang w:eastAsia="ar-SA"/>
        </w:rPr>
      </w:pPr>
      <w:r>
        <w:rPr>
          <w:lang w:eastAsia="ar-SA"/>
        </w:rPr>
        <w:lastRenderedPageBreak/>
        <w:t>Can create and plan and can decide interim (1</w:t>
      </w:r>
      <w:proofErr w:type="gramStart"/>
      <w:r>
        <w:rPr>
          <w:lang w:eastAsia="ar-SA"/>
        </w:rPr>
        <w:t>,2,final</w:t>
      </w:r>
      <w:proofErr w:type="gramEnd"/>
      <w:r>
        <w:rPr>
          <w:lang w:eastAsia="ar-SA"/>
        </w:rPr>
        <w:t>)</w:t>
      </w:r>
    </w:p>
    <w:p w14:paraId="68985005" w14:textId="39EB9BBE" w:rsidR="00E47873" w:rsidRDefault="00E47873" w:rsidP="00E47873">
      <w:pPr>
        <w:rPr>
          <w:lang w:eastAsia="ar-SA"/>
        </w:rPr>
      </w:pPr>
      <w:r>
        <w:rPr>
          <w:noProof/>
          <w:lang w:eastAsia="en-GB"/>
        </w:rPr>
        <w:drawing>
          <wp:inline distT="0" distB="0" distL="0" distR="0" wp14:anchorId="1EC299FF" wp14:editId="694927A0">
            <wp:extent cx="5274310" cy="266573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ordinator (can create pa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665730"/>
                    </a:xfrm>
                    <a:prstGeom prst="rect">
                      <a:avLst/>
                    </a:prstGeom>
                  </pic:spPr>
                </pic:pic>
              </a:graphicData>
            </a:graphic>
          </wp:inline>
        </w:drawing>
      </w:r>
    </w:p>
    <w:p w14:paraId="73B30129" w14:textId="70E480A2" w:rsidR="00675436" w:rsidRDefault="00675436" w:rsidP="00E47873">
      <w:pPr>
        <w:rPr>
          <w:lang w:eastAsia="ar-SA"/>
        </w:rPr>
      </w:pPr>
      <w:r>
        <w:rPr>
          <w:lang w:eastAsia="ar-SA"/>
        </w:rPr>
        <w:t>Register users</w:t>
      </w:r>
    </w:p>
    <w:p w14:paraId="18D808C3" w14:textId="2D71301A" w:rsidR="00E47873" w:rsidRDefault="00E47873" w:rsidP="00E47873">
      <w:pPr>
        <w:rPr>
          <w:lang w:eastAsia="ar-SA"/>
        </w:rPr>
      </w:pPr>
      <w:r>
        <w:rPr>
          <w:noProof/>
          <w:lang w:eastAsia="en-GB"/>
        </w:rPr>
        <w:drawing>
          <wp:inline distT="0" distB="0" distL="0" distR="0" wp14:anchorId="6A4F2CCF" wp14:editId="3EFED956">
            <wp:extent cx="5274310" cy="26841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ordinator (can register user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684145"/>
                    </a:xfrm>
                    <a:prstGeom prst="rect">
                      <a:avLst/>
                    </a:prstGeom>
                  </pic:spPr>
                </pic:pic>
              </a:graphicData>
            </a:graphic>
          </wp:inline>
        </w:drawing>
      </w:r>
    </w:p>
    <w:p w14:paraId="0927B227" w14:textId="77777777" w:rsidR="00675436" w:rsidRDefault="00675436" w:rsidP="00E47873">
      <w:pPr>
        <w:rPr>
          <w:lang w:eastAsia="ar-SA"/>
        </w:rPr>
      </w:pPr>
    </w:p>
    <w:p w14:paraId="52EA39D7" w14:textId="77777777" w:rsidR="00675436" w:rsidRDefault="00675436" w:rsidP="00E47873">
      <w:pPr>
        <w:rPr>
          <w:lang w:eastAsia="ar-SA"/>
        </w:rPr>
      </w:pPr>
    </w:p>
    <w:p w14:paraId="7EB9C55E" w14:textId="77777777" w:rsidR="00675436" w:rsidRDefault="00675436" w:rsidP="00E47873">
      <w:pPr>
        <w:rPr>
          <w:lang w:eastAsia="ar-SA"/>
        </w:rPr>
      </w:pPr>
    </w:p>
    <w:p w14:paraId="37D5A64D" w14:textId="77777777" w:rsidR="00675436" w:rsidRDefault="00675436" w:rsidP="00E47873">
      <w:pPr>
        <w:rPr>
          <w:lang w:eastAsia="ar-SA"/>
        </w:rPr>
      </w:pPr>
    </w:p>
    <w:p w14:paraId="1A59BB41" w14:textId="77777777" w:rsidR="00675436" w:rsidRDefault="00675436" w:rsidP="00E47873">
      <w:pPr>
        <w:rPr>
          <w:lang w:eastAsia="ar-SA"/>
        </w:rPr>
      </w:pPr>
    </w:p>
    <w:p w14:paraId="7F7179F0" w14:textId="77777777" w:rsidR="00675436" w:rsidRDefault="00675436" w:rsidP="00E47873">
      <w:pPr>
        <w:rPr>
          <w:lang w:eastAsia="ar-SA"/>
        </w:rPr>
      </w:pPr>
    </w:p>
    <w:p w14:paraId="3F5FD769" w14:textId="77777777" w:rsidR="00675436" w:rsidRDefault="00675436" w:rsidP="00E47873">
      <w:pPr>
        <w:rPr>
          <w:lang w:eastAsia="ar-SA"/>
        </w:rPr>
      </w:pPr>
    </w:p>
    <w:p w14:paraId="5AD7AE49" w14:textId="77777777" w:rsidR="00675436" w:rsidRDefault="00675436" w:rsidP="00E47873">
      <w:pPr>
        <w:rPr>
          <w:lang w:eastAsia="ar-SA"/>
        </w:rPr>
      </w:pPr>
    </w:p>
    <w:p w14:paraId="1F4609E0" w14:textId="77777777" w:rsidR="00675436" w:rsidRDefault="00675436" w:rsidP="00E47873">
      <w:pPr>
        <w:rPr>
          <w:lang w:eastAsia="ar-SA"/>
        </w:rPr>
      </w:pPr>
    </w:p>
    <w:p w14:paraId="5CF5AAAB" w14:textId="77777777" w:rsidR="00675436" w:rsidRDefault="00675436" w:rsidP="00E47873">
      <w:pPr>
        <w:rPr>
          <w:lang w:eastAsia="ar-SA"/>
        </w:rPr>
      </w:pPr>
    </w:p>
    <w:p w14:paraId="57A14939" w14:textId="77777777" w:rsidR="00675436" w:rsidRDefault="00675436" w:rsidP="00E47873">
      <w:pPr>
        <w:rPr>
          <w:lang w:eastAsia="ar-SA"/>
        </w:rPr>
      </w:pPr>
    </w:p>
    <w:p w14:paraId="6182E726" w14:textId="2B94420F" w:rsidR="00675436" w:rsidRDefault="00675436" w:rsidP="00E47873">
      <w:pPr>
        <w:rPr>
          <w:lang w:eastAsia="ar-SA"/>
        </w:rPr>
      </w:pPr>
      <w:r>
        <w:rPr>
          <w:lang w:eastAsia="ar-SA"/>
        </w:rPr>
        <w:lastRenderedPageBreak/>
        <w:t>View plans submissions on bar graph</w:t>
      </w:r>
    </w:p>
    <w:p w14:paraId="51E4851E" w14:textId="433A3147" w:rsidR="00E47873" w:rsidRDefault="00E47873" w:rsidP="00E47873">
      <w:pPr>
        <w:rPr>
          <w:lang w:eastAsia="ar-SA"/>
        </w:rPr>
      </w:pPr>
      <w:r>
        <w:rPr>
          <w:noProof/>
          <w:lang w:eastAsia="en-GB"/>
        </w:rPr>
        <w:drawing>
          <wp:inline distT="0" distB="0" distL="0" distR="0" wp14:anchorId="2A814AEF" wp14:editId="55B98193">
            <wp:extent cx="5274310" cy="26498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ordinator (can view  progress bar on plan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649855"/>
                    </a:xfrm>
                    <a:prstGeom prst="rect">
                      <a:avLst/>
                    </a:prstGeom>
                  </pic:spPr>
                </pic:pic>
              </a:graphicData>
            </a:graphic>
          </wp:inline>
        </w:drawing>
      </w:r>
    </w:p>
    <w:p w14:paraId="71B7087F" w14:textId="3FE182C2" w:rsidR="00675436" w:rsidRDefault="00675436" w:rsidP="00E47873">
      <w:pPr>
        <w:rPr>
          <w:lang w:eastAsia="ar-SA"/>
        </w:rPr>
      </w:pPr>
      <w:r>
        <w:rPr>
          <w:lang w:eastAsia="ar-SA"/>
        </w:rPr>
        <w:t>View task history of student and supervisors</w:t>
      </w:r>
    </w:p>
    <w:p w14:paraId="48ACC86E" w14:textId="2993F2AF" w:rsidR="00E47873" w:rsidRDefault="00E47873" w:rsidP="00E47873">
      <w:pPr>
        <w:rPr>
          <w:lang w:eastAsia="ar-SA"/>
        </w:rPr>
      </w:pPr>
      <w:r>
        <w:rPr>
          <w:noProof/>
          <w:lang w:eastAsia="en-GB"/>
        </w:rPr>
        <w:drawing>
          <wp:inline distT="0" distB="0" distL="0" distR="0" wp14:anchorId="2BD1FE64" wp14:editId="4080114F">
            <wp:extent cx="5274310" cy="26142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ordinator (view Task history (supervisor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614295"/>
                    </a:xfrm>
                    <a:prstGeom prst="rect">
                      <a:avLst/>
                    </a:prstGeom>
                  </pic:spPr>
                </pic:pic>
              </a:graphicData>
            </a:graphic>
          </wp:inline>
        </w:drawing>
      </w:r>
    </w:p>
    <w:p w14:paraId="49622664" w14:textId="77777777" w:rsidR="00675436" w:rsidRDefault="00675436" w:rsidP="00E47873">
      <w:pPr>
        <w:rPr>
          <w:lang w:eastAsia="ar-SA"/>
        </w:rPr>
      </w:pPr>
    </w:p>
    <w:p w14:paraId="5567A2F8" w14:textId="77777777" w:rsidR="00675436" w:rsidRDefault="00675436" w:rsidP="00E47873">
      <w:pPr>
        <w:rPr>
          <w:lang w:eastAsia="ar-SA"/>
        </w:rPr>
      </w:pPr>
    </w:p>
    <w:p w14:paraId="03E3D95E" w14:textId="77777777" w:rsidR="00675436" w:rsidRDefault="00675436" w:rsidP="00E47873">
      <w:pPr>
        <w:rPr>
          <w:lang w:eastAsia="ar-SA"/>
        </w:rPr>
      </w:pPr>
    </w:p>
    <w:p w14:paraId="57169362" w14:textId="77777777" w:rsidR="00675436" w:rsidRDefault="00675436" w:rsidP="00E47873">
      <w:pPr>
        <w:rPr>
          <w:lang w:eastAsia="ar-SA"/>
        </w:rPr>
      </w:pPr>
    </w:p>
    <w:p w14:paraId="18210533" w14:textId="77777777" w:rsidR="00675436" w:rsidRDefault="00675436" w:rsidP="00E47873">
      <w:pPr>
        <w:rPr>
          <w:lang w:eastAsia="ar-SA"/>
        </w:rPr>
      </w:pPr>
    </w:p>
    <w:p w14:paraId="45D12CE6" w14:textId="77777777" w:rsidR="00675436" w:rsidRDefault="00675436" w:rsidP="00E47873">
      <w:pPr>
        <w:rPr>
          <w:lang w:eastAsia="ar-SA"/>
        </w:rPr>
      </w:pPr>
    </w:p>
    <w:p w14:paraId="04B45650" w14:textId="77777777" w:rsidR="00675436" w:rsidRDefault="00675436" w:rsidP="00E47873">
      <w:pPr>
        <w:rPr>
          <w:lang w:eastAsia="ar-SA"/>
        </w:rPr>
      </w:pPr>
    </w:p>
    <w:p w14:paraId="155FFDFA" w14:textId="77777777" w:rsidR="00675436" w:rsidRDefault="00675436" w:rsidP="00E47873">
      <w:pPr>
        <w:rPr>
          <w:lang w:eastAsia="ar-SA"/>
        </w:rPr>
      </w:pPr>
    </w:p>
    <w:p w14:paraId="1E9F1B2A" w14:textId="77777777" w:rsidR="00675436" w:rsidRDefault="00675436" w:rsidP="00E47873">
      <w:pPr>
        <w:rPr>
          <w:lang w:eastAsia="ar-SA"/>
        </w:rPr>
      </w:pPr>
    </w:p>
    <w:p w14:paraId="58E1EEB3" w14:textId="77777777" w:rsidR="00675436" w:rsidRDefault="00675436" w:rsidP="00E47873">
      <w:pPr>
        <w:rPr>
          <w:lang w:eastAsia="ar-SA"/>
        </w:rPr>
      </w:pPr>
    </w:p>
    <w:p w14:paraId="6E8F3E10" w14:textId="77777777" w:rsidR="00675436" w:rsidRDefault="00675436" w:rsidP="00E47873">
      <w:pPr>
        <w:rPr>
          <w:lang w:eastAsia="ar-SA"/>
        </w:rPr>
      </w:pPr>
    </w:p>
    <w:p w14:paraId="084CE161" w14:textId="12AB73C6" w:rsidR="00675436" w:rsidRDefault="00675436" w:rsidP="00E47873">
      <w:pPr>
        <w:rPr>
          <w:lang w:eastAsia="ar-SA"/>
        </w:rPr>
      </w:pPr>
      <w:r>
        <w:rPr>
          <w:lang w:eastAsia="ar-SA"/>
        </w:rPr>
        <w:lastRenderedPageBreak/>
        <w:t>View users</w:t>
      </w:r>
    </w:p>
    <w:p w14:paraId="0C24C80A" w14:textId="715AA99A" w:rsidR="00E47873" w:rsidRDefault="00E47873" w:rsidP="00E47873">
      <w:pPr>
        <w:rPr>
          <w:lang w:eastAsia="ar-SA"/>
        </w:rPr>
      </w:pPr>
      <w:r>
        <w:rPr>
          <w:noProof/>
          <w:lang w:eastAsia="en-GB"/>
        </w:rPr>
        <w:drawing>
          <wp:inline distT="0" distB="0" distL="0" distR="0" wp14:anchorId="3E297540" wp14:editId="58BA68B0">
            <wp:extent cx="5274310" cy="26485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ordinator (view User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648585"/>
                    </a:xfrm>
                    <a:prstGeom prst="rect">
                      <a:avLst/>
                    </a:prstGeom>
                  </pic:spPr>
                </pic:pic>
              </a:graphicData>
            </a:graphic>
          </wp:inline>
        </w:drawing>
      </w:r>
    </w:p>
    <w:p w14:paraId="56851F5C" w14:textId="276D6CEC" w:rsidR="00675436" w:rsidRDefault="00675436" w:rsidP="00E47873">
      <w:pPr>
        <w:rPr>
          <w:lang w:eastAsia="ar-SA"/>
        </w:rPr>
      </w:pPr>
      <w:r>
        <w:rPr>
          <w:lang w:eastAsia="ar-SA"/>
        </w:rPr>
        <w:t>View submissions on students plan</w:t>
      </w:r>
    </w:p>
    <w:p w14:paraId="024F11D1" w14:textId="5F8261B9" w:rsidR="00E47873" w:rsidRDefault="00E47873" w:rsidP="00E47873">
      <w:pPr>
        <w:rPr>
          <w:lang w:eastAsia="ar-SA"/>
        </w:rPr>
      </w:pPr>
      <w:r>
        <w:rPr>
          <w:noProof/>
          <w:lang w:eastAsia="en-GB"/>
        </w:rPr>
        <w:drawing>
          <wp:inline distT="0" distB="0" distL="0" distR="0" wp14:anchorId="27EBDEE2" wp14:editId="6F3BB3FB">
            <wp:extent cx="5274310" cy="25996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ordinators can see submissions on pla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599690"/>
                    </a:xfrm>
                    <a:prstGeom prst="rect">
                      <a:avLst/>
                    </a:prstGeom>
                  </pic:spPr>
                </pic:pic>
              </a:graphicData>
            </a:graphic>
          </wp:inline>
        </w:drawing>
      </w:r>
    </w:p>
    <w:p w14:paraId="2BF85215" w14:textId="77777777" w:rsidR="00675436" w:rsidRDefault="00675436" w:rsidP="00E47873">
      <w:pPr>
        <w:rPr>
          <w:lang w:eastAsia="ar-SA"/>
        </w:rPr>
      </w:pPr>
    </w:p>
    <w:p w14:paraId="7071B9E1" w14:textId="77777777" w:rsidR="00675436" w:rsidRDefault="00675436" w:rsidP="00E47873">
      <w:pPr>
        <w:rPr>
          <w:lang w:eastAsia="ar-SA"/>
        </w:rPr>
      </w:pPr>
    </w:p>
    <w:p w14:paraId="55F4ED2A" w14:textId="77777777" w:rsidR="00675436" w:rsidRDefault="00675436" w:rsidP="00E47873">
      <w:pPr>
        <w:rPr>
          <w:lang w:eastAsia="ar-SA"/>
        </w:rPr>
      </w:pPr>
    </w:p>
    <w:p w14:paraId="303B4AFC" w14:textId="77777777" w:rsidR="00675436" w:rsidRDefault="00675436" w:rsidP="00E47873">
      <w:pPr>
        <w:rPr>
          <w:lang w:eastAsia="ar-SA"/>
        </w:rPr>
      </w:pPr>
    </w:p>
    <w:p w14:paraId="6DB88082" w14:textId="77777777" w:rsidR="00675436" w:rsidRDefault="00675436" w:rsidP="00E47873">
      <w:pPr>
        <w:rPr>
          <w:lang w:eastAsia="ar-SA"/>
        </w:rPr>
      </w:pPr>
    </w:p>
    <w:p w14:paraId="5A26E8B2" w14:textId="77777777" w:rsidR="00675436" w:rsidRDefault="00675436" w:rsidP="00E47873">
      <w:pPr>
        <w:rPr>
          <w:lang w:eastAsia="ar-SA"/>
        </w:rPr>
      </w:pPr>
    </w:p>
    <w:p w14:paraId="21B9DD0B" w14:textId="77777777" w:rsidR="00675436" w:rsidRDefault="00675436" w:rsidP="00E47873">
      <w:pPr>
        <w:rPr>
          <w:lang w:eastAsia="ar-SA"/>
        </w:rPr>
      </w:pPr>
    </w:p>
    <w:p w14:paraId="7261A371" w14:textId="77777777" w:rsidR="00675436" w:rsidRDefault="00675436" w:rsidP="00E47873">
      <w:pPr>
        <w:rPr>
          <w:lang w:eastAsia="ar-SA"/>
        </w:rPr>
      </w:pPr>
    </w:p>
    <w:p w14:paraId="26C82BF3" w14:textId="77777777" w:rsidR="00675436" w:rsidRDefault="00675436" w:rsidP="00E47873">
      <w:pPr>
        <w:rPr>
          <w:lang w:eastAsia="ar-SA"/>
        </w:rPr>
      </w:pPr>
    </w:p>
    <w:p w14:paraId="684AD387" w14:textId="77777777" w:rsidR="00675436" w:rsidRDefault="00675436" w:rsidP="00E47873">
      <w:pPr>
        <w:rPr>
          <w:lang w:eastAsia="ar-SA"/>
        </w:rPr>
      </w:pPr>
    </w:p>
    <w:p w14:paraId="19A1E279" w14:textId="77777777" w:rsidR="00675436" w:rsidRDefault="00675436" w:rsidP="00E47873">
      <w:pPr>
        <w:rPr>
          <w:lang w:eastAsia="ar-SA"/>
        </w:rPr>
      </w:pPr>
    </w:p>
    <w:p w14:paraId="7279FC2B" w14:textId="646E90DC" w:rsidR="00675436" w:rsidRDefault="00675436" w:rsidP="00E47873">
      <w:pPr>
        <w:rPr>
          <w:lang w:eastAsia="ar-SA"/>
        </w:rPr>
      </w:pPr>
      <w:r>
        <w:rPr>
          <w:lang w:eastAsia="ar-SA"/>
        </w:rPr>
        <w:lastRenderedPageBreak/>
        <w:t>View project details</w:t>
      </w:r>
    </w:p>
    <w:p w14:paraId="60748F8E" w14:textId="032F97E0" w:rsidR="00E47873" w:rsidRDefault="00E47873" w:rsidP="00E47873">
      <w:pPr>
        <w:rPr>
          <w:lang w:eastAsia="ar-SA"/>
        </w:rPr>
      </w:pPr>
      <w:r>
        <w:rPr>
          <w:noProof/>
          <w:lang w:eastAsia="en-GB"/>
        </w:rPr>
        <w:drawing>
          <wp:inline distT="0" distB="0" distL="0" distR="0" wp14:anchorId="53E21B0E" wp14:editId="4B86962D">
            <wp:extent cx="5274310" cy="27216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ordinators's dashboard (can see project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721610"/>
                    </a:xfrm>
                    <a:prstGeom prst="rect">
                      <a:avLst/>
                    </a:prstGeom>
                  </pic:spPr>
                </pic:pic>
              </a:graphicData>
            </a:graphic>
          </wp:inline>
        </w:drawing>
      </w:r>
    </w:p>
    <w:p w14:paraId="1051BD61" w14:textId="589F1417" w:rsidR="00E47873" w:rsidRDefault="00E47873" w:rsidP="00E47873">
      <w:pPr>
        <w:rPr>
          <w:lang w:eastAsia="ar-SA"/>
        </w:rPr>
      </w:pPr>
      <w:r>
        <w:rPr>
          <w:lang w:eastAsia="ar-SA"/>
        </w:rPr>
        <w:t>Supervisor’s dashboard:</w:t>
      </w:r>
    </w:p>
    <w:p w14:paraId="00B83459" w14:textId="1BA5C3A0" w:rsidR="00675436" w:rsidRDefault="00675436" w:rsidP="00E47873">
      <w:pPr>
        <w:rPr>
          <w:lang w:eastAsia="ar-SA"/>
        </w:rPr>
      </w:pPr>
      <w:proofErr w:type="spellStart"/>
      <w:r>
        <w:rPr>
          <w:lang w:eastAsia="ar-SA"/>
        </w:rPr>
        <w:t>Accecpt</w:t>
      </w:r>
      <w:proofErr w:type="spellEnd"/>
      <w:r>
        <w:rPr>
          <w:lang w:eastAsia="ar-SA"/>
        </w:rPr>
        <w:t xml:space="preserve"> / reject </w:t>
      </w:r>
      <w:proofErr w:type="gramStart"/>
      <w:r>
        <w:rPr>
          <w:lang w:eastAsia="ar-SA"/>
        </w:rPr>
        <w:t>students</w:t>
      </w:r>
      <w:proofErr w:type="gramEnd"/>
      <w:r>
        <w:rPr>
          <w:lang w:eastAsia="ar-SA"/>
        </w:rPr>
        <w:t xml:space="preserve"> proposals</w:t>
      </w:r>
    </w:p>
    <w:p w14:paraId="69D28A7F" w14:textId="33033E71" w:rsidR="00E47873" w:rsidRDefault="00E47873" w:rsidP="00E47873">
      <w:pPr>
        <w:rPr>
          <w:lang w:eastAsia="ar-SA"/>
        </w:rPr>
      </w:pPr>
      <w:r>
        <w:rPr>
          <w:noProof/>
          <w:lang w:eastAsia="en-GB"/>
        </w:rPr>
        <w:drawing>
          <wp:inline distT="0" distB="0" distL="0" distR="0" wp14:anchorId="1E7F4D2B" wp14:editId="4E5CB164">
            <wp:extent cx="5274310" cy="26371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visor (Accecpt,Reject students proposal).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25603978" w14:textId="77777777" w:rsidR="00675436" w:rsidRDefault="00675436" w:rsidP="00E47873">
      <w:pPr>
        <w:rPr>
          <w:lang w:eastAsia="ar-SA"/>
        </w:rPr>
      </w:pPr>
    </w:p>
    <w:p w14:paraId="77896B7C" w14:textId="77777777" w:rsidR="00675436" w:rsidRDefault="00675436" w:rsidP="00E47873">
      <w:pPr>
        <w:rPr>
          <w:lang w:eastAsia="ar-SA"/>
        </w:rPr>
      </w:pPr>
    </w:p>
    <w:p w14:paraId="6DED6B68" w14:textId="77777777" w:rsidR="00675436" w:rsidRDefault="00675436" w:rsidP="00E47873">
      <w:pPr>
        <w:rPr>
          <w:lang w:eastAsia="ar-SA"/>
        </w:rPr>
      </w:pPr>
    </w:p>
    <w:p w14:paraId="483E5C42" w14:textId="77777777" w:rsidR="00675436" w:rsidRDefault="00675436" w:rsidP="00E47873">
      <w:pPr>
        <w:rPr>
          <w:lang w:eastAsia="ar-SA"/>
        </w:rPr>
      </w:pPr>
    </w:p>
    <w:p w14:paraId="1B6623F9" w14:textId="77777777" w:rsidR="00675436" w:rsidRDefault="00675436" w:rsidP="00E47873">
      <w:pPr>
        <w:rPr>
          <w:lang w:eastAsia="ar-SA"/>
        </w:rPr>
      </w:pPr>
    </w:p>
    <w:p w14:paraId="387ED2B0" w14:textId="77777777" w:rsidR="00675436" w:rsidRDefault="00675436" w:rsidP="00E47873">
      <w:pPr>
        <w:rPr>
          <w:lang w:eastAsia="ar-SA"/>
        </w:rPr>
      </w:pPr>
    </w:p>
    <w:p w14:paraId="74656B7F" w14:textId="77777777" w:rsidR="00675436" w:rsidRDefault="00675436" w:rsidP="00E47873">
      <w:pPr>
        <w:rPr>
          <w:lang w:eastAsia="ar-SA"/>
        </w:rPr>
      </w:pPr>
    </w:p>
    <w:p w14:paraId="71D9E4DD" w14:textId="77777777" w:rsidR="00675436" w:rsidRDefault="00675436" w:rsidP="00E47873">
      <w:pPr>
        <w:rPr>
          <w:lang w:eastAsia="ar-SA"/>
        </w:rPr>
      </w:pPr>
    </w:p>
    <w:p w14:paraId="4F2DEAB2" w14:textId="77777777" w:rsidR="00675436" w:rsidRDefault="00675436" w:rsidP="00E47873">
      <w:pPr>
        <w:rPr>
          <w:lang w:eastAsia="ar-SA"/>
        </w:rPr>
      </w:pPr>
    </w:p>
    <w:p w14:paraId="2F91849C" w14:textId="0D1F0AFA" w:rsidR="00675436" w:rsidRDefault="00675436" w:rsidP="00E47873">
      <w:pPr>
        <w:rPr>
          <w:lang w:eastAsia="ar-SA"/>
        </w:rPr>
      </w:pPr>
      <w:r>
        <w:rPr>
          <w:lang w:eastAsia="ar-SA"/>
        </w:rPr>
        <w:lastRenderedPageBreak/>
        <w:t>Can submit idea</w:t>
      </w:r>
    </w:p>
    <w:p w14:paraId="7AF4CB18" w14:textId="77777777" w:rsidR="00675436" w:rsidRDefault="00E47873" w:rsidP="00E47873">
      <w:pPr>
        <w:rPr>
          <w:lang w:eastAsia="ar-SA"/>
        </w:rPr>
      </w:pPr>
      <w:r>
        <w:rPr>
          <w:noProof/>
          <w:lang w:eastAsia="en-GB"/>
        </w:rPr>
        <w:drawing>
          <wp:inline distT="0" distB="0" distL="0" distR="0" wp14:anchorId="5B5178E0" wp14:editId="04801337">
            <wp:extent cx="5274310" cy="26142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visor (can add idea).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2614295"/>
                    </a:xfrm>
                    <a:prstGeom prst="rect">
                      <a:avLst/>
                    </a:prstGeom>
                  </pic:spPr>
                </pic:pic>
              </a:graphicData>
            </a:graphic>
          </wp:inline>
        </w:drawing>
      </w:r>
    </w:p>
    <w:p w14:paraId="1F2A7273" w14:textId="232A67F0" w:rsidR="00675436" w:rsidRDefault="00675436" w:rsidP="00E47873">
      <w:pPr>
        <w:rPr>
          <w:lang w:eastAsia="ar-SA"/>
        </w:rPr>
      </w:pPr>
      <w:r>
        <w:rPr>
          <w:lang w:eastAsia="ar-SA"/>
        </w:rPr>
        <w:t>Can assign task</w:t>
      </w:r>
    </w:p>
    <w:p w14:paraId="550E195A" w14:textId="1C20535A" w:rsidR="00E47873" w:rsidRDefault="00E47873" w:rsidP="00E47873">
      <w:pPr>
        <w:rPr>
          <w:lang w:eastAsia="ar-SA"/>
        </w:rPr>
      </w:pPr>
      <w:r>
        <w:rPr>
          <w:noProof/>
          <w:lang w:eastAsia="en-GB"/>
        </w:rPr>
        <w:drawing>
          <wp:inline distT="0" distB="0" distL="0" distR="0" wp14:anchorId="37866665" wp14:editId="5023B3E2">
            <wp:extent cx="5274310" cy="26485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visor (can assign task).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2648585"/>
                    </a:xfrm>
                    <a:prstGeom prst="rect">
                      <a:avLst/>
                    </a:prstGeom>
                  </pic:spPr>
                </pic:pic>
              </a:graphicData>
            </a:graphic>
          </wp:inline>
        </w:drawing>
      </w:r>
    </w:p>
    <w:p w14:paraId="2CE21AAF" w14:textId="48E25E1E" w:rsidR="00675436" w:rsidRDefault="00675436" w:rsidP="00E47873">
      <w:pPr>
        <w:rPr>
          <w:lang w:eastAsia="ar-SA"/>
        </w:rPr>
      </w:pPr>
      <w:r>
        <w:rPr>
          <w:lang w:eastAsia="ar-SA"/>
        </w:rPr>
        <w:t>Add feedback</w:t>
      </w:r>
    </w:p>
    <w:p w14:paraId="04B8BAC0" w14:textId="7B423B37" w:rsidR="00E47873" w:rsidRDefault="00E47873" w:rsidP="00E47873">
      <w:pPr>
        <w:rPr>
          <w:lang w:eastAsia="ar-SA"/>
        </w:rPr>
      </w:pPr>
      <w:r>
        <w:rPr>
          <w:noProof/>
          <w:lang w:eastAsia="en-GB"/>
        </w:rPr>
        <w:lastRenderedPageBreak/>
        <w:drawing>
          <wp:inline distT="0" distB="0" distL="0" distR="0" wp14:anchorId="36E6B2F4" wp14:editId="0FAC7522">
            <wp:extent cx="5274310" cy="266446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visor (feedback).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2664460"/>
                    </a:xfrm>
                    <a:prstGeom prst="rect">
                      <a:avLst/>
                    </a:prstGeom>
                  </pic:spPr>
                </pic:pic>
              </a:graphicData>
            </a:graphic>
          </wp:inline>
        </w:drawing>
      </w:r>
    </w:p>
    <w:p w14:paraId="2F419046" w14:textId="0BEFB9D0" w:rsidR="00675436" w:rsidRDefault="00675436" w:rsidP="00E47873">
      <w:pPr>
        <w:rPr>
          <w:lang w:eastAsia="ar-SA"/>
        </w:rPr>
      </w:pPr>
      <w:r>
        <w:rPr>
          <w:lang w:eastAsia="ar-SA"/>
        </w:rPr>
        <w:t>Task assigning to specific group member</w:t>
      </w:r>
    </w:p>
    <w:p w14:paraId="082764B0" w14:textId="5E88AC2B" w:rsidR="00E47873" w:rsidRDefault="00E47873" w:rsidP="00E47873">
      <w:pPr>
        <w:rPr>
          <w:lang w:eastAsia="ar-SA"/>
        </w:rPr>
      </w:pPr>
      <w:r>
        <w:rPr>
          <w:noProof/>
          <w:lang w:eastAsia="en-GB"/>
        </w:rPr>
        <w:drawing>
          <wp:inline distT="0" distB="0" distL="0" distR="0" wp14:anchorId="3C41CF07" wp14:editId="22A7F563">
            <wp:extent cx="5274310" cy="266001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visor (Task-detail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660015"/>
                    </a:xfrm>
                    <a:prstGeom prst="rect">
                      <a:avLst/>
                    </a:prstGeom>
                  </pic:spPr>
                </pic:pic>
              </a:graphicData>
            </a:graphic>
          </wp:inline>
        </w:drawing>
      </w:r>
    </w:p>
    <w:p w14:paraId="06B80A4D" w14:textId="453F52E4" w:rsidR="00675436" w:rsidRDefault="00675436" w:rsidP="00E47873">
      <w:pPr>
        <w:rPr>
          <w:lang w:eastAsia="ar-SA"/>
        </w:rPr>
      </w:pPr>
      <w:r>
        <w:rPr>
          <w:lang w:eastAsia="ar-SA"/>
        </w:rPr>
        <w:t>Main dashboard</w:t>
      </w:r>
    </w:p>
    <w:p w14:paraId="207D984E" w14:textId="37CD325F" w:rsidR="00E47873" w:rsidRDefault="00E47873" w:rsidP="00E47873">
      <w:pPr>
        <w:rPr>
          <w:lang w:eastAsia="ar-SA"/>
        </w:rPr>
      </w:pPr>
      <w:r>
        <w:rPr>
          <w:noProof/>
          <w:lang w:eastAsia="en-GB"/>
        </w:rPr>
        <w:drawing>
          <wp:inline distT="0" distB="0" distL="0" distR="0" wp14:anchorId="56122D51" wp14:editId="434539DB">
            <wp:extent cx="5274310" cy="26568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vsor main dashboard.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656840"/>
                    </a:xfrm>
                    <a:prstGeom prst="rect">
                      <a:avLst/>
                    </a:prstGeom>
                  </pic:spPr>
                </pic:pic>
              </a:graphicData>
            </a:graphic>
          </wp:inline>
        </w:drawing>
      </w:r>
    </w:p>
    <w:p w14:paraId="51C95E73" w14:textId="384ECC92" w:rsidR="00E47873" w:rsidRDefault="00E47873" w:rsidP="00E47873">
      <w:pPr>
        <w:rPr>
          <w:lang w:eastAsia="ar-SA"/>
        </w:rPr>
      </w:pPr>
      <w:r>
        <w:rPr>
          <w:lang w:eastAsia="ar-SA"/>
        </w:rPr>
        <w:lastRenderedPageBreak/>
        <w:t>Student’s Dashboard:</w:t>
      </w:r>
    </w:p>
    <w:p w14:paraId="295BE06D" w14:textId="2A3637C2" w:rsidR="00675436" w:rsidRDefault="00675436" w:rsidP="00E47873">
      <w:pPr>
        <w:rPr>
          <w:lang w:eastAsia="ar-SA"/>
        </w:rPr>
      </w:pPr>
      <w:r>
        <w:rPr>
          <w:lang w:eastAsia="ar-SA"/>
        </w:rPr>
        <w:t>Can send proposal</w:t>
      </w:r>
    </w:p>
    <w:p w14:paraId="420AC652" w14:textId="3510F6B3" w:rsidR="00E47873" w:rsidRDefault="00E47873" w:rsidP="00E47873">
      <w:pPr>
        <w:rPr>
          <w:lang w:eastAsia="ar-SA"/>
        </w:rPr>
      </w:pPr>
      <w:r>
        <w:rPr>
          <w:noProof/>
          <w:lang w:eastAsia="en-GB"/>
        </w:rPr>
        <w:drawing>
          <wp:inline distT="0" distB="0" distL="0" distR="0" wp14:anchorId="66D4F92E" wp14:editId="1B73F216">
            <wp:extent cx="5274310" cy="271907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s (can send proposals).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719070"/>
                    </a:xfrm>
                    <a:prstGeom prst="rect">
                      <a:avLst/>
                    </a:prstGeom>
                  </pic:spPr>
                </pic:pic>
              </a:graphicData>
            </a:graphic>
          </wp:inline>
        </w:drawing>
      </w:r>
    </w:p>
    <w:p w14:paraId="7D05CE23" w14:textId="1B87B5B4" w:rsidR="00675436" w:rsidRDefault="00675436" w:rsidP="00E47873">
      <w:pPr>
        <w:rPr>
          <w:lang w:eastAsia="ar-SA"/>
        </w:rPr>
      </w:pPr>
      <w:r>
        <w:rPr>
          <w:lang w:eastAsia="ar-SA"/>
        </w:rPr>
        <w:t>Submission on tasks (supervisor)</w:t>
      </w:r>
    </w:p>
    <w:p w14:paraId="4A1AF4DB" w14:textId="65AA5379" w:rsidR="00E47873" w:rsidRDefault="00E47873" w:rsidP="00E47873">
      <w:pPr>
        <w:rPr>
          <w:lang w:eastAsia="ar-SA"/>
        </w:rPr>
      </w:pPr>
      <w:r>
        <w:rPr>
          <w:noProof/>
          <w:lang w:eastAsia="en-GB"/>
        </w:rPr>
        <w:drawing>
          <wp:inline distT="0" distB="0" distL="0" distR="0" wp14:anchorId="525129C3" wp14:editId="45CF6C71">
            <wp:extent cx="5274310" cy="263842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s (supervisor's task and can submi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638425"/>
                    </a:xfrm>
                    <a:prstGeom prst="rect">
                      <a:avLst/>
                    </a:prstGeom>
                  </pic:spPr>
                </pic:pic>
              </a:graphicData>
            </a:graphic>
          </wp:inline>
        </w:drawing>
      </w:r>
    </w:p>
    <w:p w14:paraId="40527A9B" w14:textId="77777777" w:rsidR="00675436" w:rsidRDefault="00675436" w:rsidP="00E47873">
      <w:pPr>
        <w:rPr>
          <w:lang w:eastAsia="ar-SA"/>
        </w:rPr>
      </w:pPr>
    </w:p>
    <w:p w14:paraId="37365956" w14:textId="77777777" w:rsidR="00675436" w:rsidRDefault="00675436" w:rsidP="00E47873">
      <w:pPr>
        <w:rPr>
          <w:lang w:eastAsia="ar-SA"/>
        </w:rPr>
      </w:pPr>
    </w:p>
    <w:p w14:paraId="3B0E0798" w14:textId="77777777" w:rsidR="00675436" w:rsidRDefault="00675436" w:rsidP="00E47873">
      <w:pPr>
        <w:rPr>
          <w:lang w:eastAsia="ar-SA"/>
        </w:rPr>
      </w:pPr>
    </w:p>
    <w:p w14:paraId="24461369" w14:textId="77777777" w:rsidR="00675436" w:rsidRDefault="00675436" w:rsidP="00E47873">
      <w:pPr>
        <w:rPr>
          <w:lang w:eastAsia="ar-SA"/>
        </w:rPr>
      </w:pPr>
    </w:p>
    <w:p w14:paraId="2F6357AC" w14:textId="77777777" w:rsidR="00675436" w:rsidRDefault="00675436" w:rsidP="00E47873">
      <w:pPr>
        <w:rPr>
          <w:lang w:eastAsia="ar-SA"/>
        </w:rPr>
      </w:pPr>
    </w:p>
    <w:p w14:paraId="112721A0" w14:textId="77777777" w:rsidR="00675436" w:rsidRDefault="00675436" w:rsidP="00E47873">
      <w:pPr>
        <w:rPr>
          <w:lang w:eastAsia="ar-SA"/>
        </w:rPr>
      </w:pPr>
    </w:p>
    <w:p w14:paraId="2541BD2F" w14:textId="77777777" w:rsidR="00675436" w:rsidRDefault="00675436" w:rsidP="00E47873">
      <w:pPr>
        <w:rPr>
          <w:lang w:eastAsia="ar-SA"/>
        </w:rPr>
      </w:pPr>
    </w:p>
    <w:p w14:paraId="6603878B" w14:textId="77777777" w:rsidR="00675436" w:rsidRDefault="00675436" w:rsidP="00E47873">
      <w:pPr>
        <w:rPr>
          <w:lang w:eastAsia="ar-SA"/>
        </w:rPr>
      </w:pPr>
    </w:p>
    <w:p w14:paraId="3073C6AC" w14:textId="77777777" w:rsidR="00675436" w:rsidRDefault="00675436" w:rsidP="00E47873">
      <w:pPr>
        <w:rPr>
          <w:lang w:eastAsia="ar-SA"/>
        </w:rPr>
      </w:pPr>
    </w:p>
    <w:p w14:paraId="649992E4" w14:textId="1BFE3780" w:rsidR="00675436" w:rsidRDefault="00675436" w:rsidP="00E47873">
      <w:pPr>
        <w:rPr>
          <w:lang w:eastAsia="ar-SA"/>
        </w:rPr>
      </w:pPr>
      <w:r>
        <w:rPr>
          <w:lang w:eastAsia="ar-SA"/>
        </w:rPr>
        <w:lastRenderedPageBreak/>
        <w:t>Submit response on supervisor’s idea</w:t>
      </w:r>
    </w:p>
    <w:p w14:paraId="41800890" w14:textId="7C8AFC87" w:rsidR="00E47873" w:rsidRDefault="00E47873" w:rsidP="00E47873">
      <w:pPr>
        <w:rPr>
          <w:lang w:eastAsia="ar-SA"/>
        </w:rPr>
      </w:pPr>
      <w:r>
        <w:rPr>
          <w:noProof/>
          <w:lang w:eastAsia="en-GB"/>
        </w:rPr>
        <w:drawing>
          <wp:inline distT="0" distB="0" distL="0" distR="0" wp14:anchorId="7B06CDFC" wp14:editId="4D02D3D7">
            <wp:extent cx="5274310" cy="266446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s (view supervisors idea).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664460"/>
                    </a:xfrm>
                    <a:prstGeom prst="rect">
                      <a:avLst/>
                    </a:prstGeom>
                  </pic:spPr>
                </pic:pic>
              </a:graphicData>
            </a:graphic>
          </wp:inline>
        </w:drawing>
      </w:r>
    </w:p>
    <w:p w14:paraId="297D961B" w14:textId="2C860442" w:rsidR="00675436" w:rsidRDefault="00675436" w:rsidP="00E47873">
      <w:pPr>
        <w:rPr>
          <w:lang w:eastAsia="ar-SA"/>
        </w:rPr>
      </w:pPr>
      <w:r>
        <w:rPr>
          <w:lang w:eastAsia="ar-SA"/>
        </w:rPr>
        <w:t xml:space="preserve">View </w:t>
      </w:r>
      <w:proofErr w:type="spellStart"/>
      <w:r>
        <w:rPr>
          <w:lang w:eastAsia="ar-SA"/>
        </w:rPr>
        <w:t>coordiators’s</w:t>
      </w:r>
      <w:proofErr w:type="spellEnd"/>
      <w:r>
        <w:rPr>
          <w:lang w:eastAsia="ar-SA"/>
        </w:rPr>
        <w:t xml:space="preserve"> plan </w:t>
      </w:r>
    </w:p>
    <w:p w14:paraId="0085C370" w14:textId="7D6D5592" w:rsidR="00E47873" w:rsidRDefault="00E47873" w:rsidP="00E47873">
      <w:pPr>
        <w:rPr>
          <w:lang w:eastAsia="ar-SA"/>
        </w:rPr>
      </w:pPr>
      <w:r>
        <w:rPr>
          <w:noProof/>
          <w:lang w:eastAsia="en-GB"/>
        </w:rPr>
        <w:drawing>
          <wp:inline distT="0" distB="0" distL="0" distR="0" wp14:anchorId="6678D037" wp14:editId="0D9F1993">
            <wp:extent cx="5274310" cy="267716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s_can see coordinator plan (and submi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2677160"/>
                    </a:xfrm>
                    <a:prstGeom prst="rect">
                      <a:avLst/>
                    </a:prstGeom>
                  </pic:spPr>
                </pic:pic>
              </a:graphicData>
            </a:graphic>
          </wp:inline>
        </w:drawing>
      </w:r>
    </w:p>
    <w:p w14:paraId="2BA4E3BC" w14:textId="6C777E8F" w:rsidR="00E47873" w:rsidRDefault="00E47873" w:rsidP="00E47873">
      <w:pPr>
        <w:rPr>
          <w:lang w:eastAsia="ar-SA"/>
        </w:rPr>
      </w:pPr>
      <w:r>
        <w:rPr>
          <w:noProof/>
          <w:lang w:eastAsia="en-GB"/>
        </w:rPr>
        <w:drawing>
          <wp:inline distT="0" distB="0" distL="0" distR="0" wp14:anchorId="3F3F18E1" wp14:editId="01111899">
            <wp:extent cx="5274310" cy="2689860"/>
            <wp:effectExtent l="0" t="0" r="2540" b="0"/>
            <wp:docPr id="1415702080" name="Picture 141570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s_dashboard (can view project details).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2689860"/>
                    </a:xfrm>
                    <a:prstGeom prst="rect">
                      <a:avLst/>
                    </a:prstGeom>
                  </pic:spPr>
                </pic:pic>
              </a:graphicData>
            </a:graphic>
          </wp:inline>
        </w:drawing>
      </w:r>
    </w:p>
    <w:p w14:paraId="07E9692C" w14:textId="1AA26F19" w:rsidR="00E47873" w:rsidRDefault="00E47873" w:rsidP="00E47873">
      <w:pPr>
        <w:rPr>
          <w:lang w:eastAsia="ar-SA"/>
        </w:rPr>
      </w:pPr>
      <w:r>
        <w:rPr>
          <w:lang w:eastAsia="ar-SA"/>
        </w:rPr>
        <w:lastRenderedPageBreak/>
        <w:t>Evaluator’s dashboard;</w:t>
      </w:r>
    </w:p>
    <w:p w14:paraId="6D20B3E6" w14:textId="0C4699CA" w:rsidR="00E47873" w:rsidRDefault="00E47873" w:rsidP="00E47873">
      <w:pPr>
        <w:rPr>
          <w:lang w:eastAsia="ar-SA"/>
        </w:rPr>
      </w:pPr>
      <w:r>
        <w:rPr>
          <w:noProof/>
          <w:lang w:eastAsia="en-GB"/>
        </w:rPr>
        <w:drawing>
          <wp:inline distT="0" distB="0" distL="0" distR="0" wp14:anchorId="0B869ECC" wp14:editId="5454AEB9">
            <wp:extent cx="5274310" cy="2709545"/>
            <wp:effectExtent l="0" t="0" r="2540" b="0"/>
            <wp:docPr id="1415702081" name="Picture 141570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luation( Form).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2709545"/>
                    </a:xfrm>
                    <a:prstGeom prst="rect">
                      <a:avLst/>
                    </a:prstGeom>
                  </pic:spPr>
                </pic:pic>
              </a:graphicData>
            </a:graphic>
          </wp:inline>
        </w:drawing>
      </w:r>
    </w:p>
    <w:p w14:paraId="4FBFC4B3" w14:textId="4AD745A3" w:rsidR="00E47873" w:rsidRDefault="00E47873" w:rsidP="00E47873">
      <w:pPr>
        <w:rPr>
          <w:lang w:eastAsia="ar-SA"/>
        </w:rPr>
      </w:pPr>
      <w:r>
        <w:rPr>
          <w:noProof/>
          <w:lang w:eastAsia="en-GB"/>
        </w:rPr>
        <w:drawing>
          <wp:inline distT="0" distB="0" distL="0" distR="0" wp14:anchorId="3F975D13" wp14:editId="696FE175">
            <wp:extent cx="5274310" cy="2596515"/>
            <wp:effectExtent l="0" t="0" r="2540" b="0"/>
            <wp:docPr id="1415702082" name="Picture 141570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luators (can view students submissions on pla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2596515"/>
                    </a:xfrm>
                    <a:prstGeom prst="rect">
                      <a:avLst/>
                    </a:prstGeom>
                  </pic:spPr>
                </pic:pic>
              </a:graphicData>
            </a:graphic>
          </wp:inline>
        </w:drawing>
      </w:r>
    </w:p>
    <w:p w14:paraId="042931DB" w14:textId="76DA4BF5" w:rsidR="00E47873" w:rsidRPr="008936DA" w:rsidRDefault="00E47873" w:rsidP="00E47873">
      <w:pPr>
        <w:rPr>
          <w:lang w:eastAsia="ar-SA"/>
        </w:rPr>
      </w:pPr>
      <w:r>
        <w:rPr>
          <w:noProof/>
          <w:lang w:eastAsia="en-GB"/>
        </w:rPr>
        <w:drawing>
          <wp:inline distT="0" distB="0" distL="0" distR="0" wp14:anchorId="2FA0FA67" wp14:editId="155267E2">
            <wp:extent cx="5274310" cy="2707640"/>
            <wp:effectExtent l="0" t="0" r="2540" b="0"/>
            <wp:docPr id="1415702083" name="Picture 141570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luators (dashboard).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2707640"/>
                    </a:xfrm>
                    <a:prstGeom prst="rect">
                      <a:avLst/>
                    </a:prstGeom>
                  </pic:spPr>
                </pic:pic>
              </a:graphicData>
            </a:graphic>
          </wp:inline>
        </w:drawing>
      </w:r>
    </w:p>
    <w:p w14:paraId="053C2A7F" w14:textId="129F9CDE" w:rsidR="00E47873" w:rsidRPr="00E47873" w:rsidRDefault="00A745AF" w:rsidP="00E47873">
      <w:pPr>
        <w:pStyle w:val="Heading2"/>
        <w:rPr>
          <w:lang w:eastAsia="ar-SA"/>
        </w:rPr>
      </w:pPr>
      <w:bookmarkStart w:id="145" w:name="_Toc69373692"/>
      <w:bookmarkStart w:id="146" w:name="_Toc69374100"/>
      <w:r>
        <w:rPr>
          <w:lang w:eastAsia="ar-SA"/>
        </w:rPr>
        <w:lastRenderedPageBreak/>
        <w:t>System Prototype</w:t>
      </w:r>
      <w:bookmarkEnd w:id="145"/>
      <w:bookmarkEnd w:id="146"/>
    </w:p>
    <w:p w14:paraId="606DAF59" w14:textId="77777777" w:rsidR="00596BFE" w:rsidRDefault="00265964" w:rsidP="007E4B8E">
      <w:pPr>
        <w:rPr>
          <w:lang w:eastAsia="ar-SA"/>
        </w:rPr>
      </w:pPr>
      <w:r>
        <w:rPr>
          <w:lang w:eastAsia="ar-SA"/>
        </w:rPr>
        <w:t>[Description of system prototypes created (either low-fidelity or high fidelity prototypes</w:t>
      </w:r>
      <w:r w:rsidR="00CE7DED">
        <w:rPr>
          <w:lang w:eastAsia="ar-SA"/>
        </w:rPr>
        <w:t>. This section can be covered in the User Interface design as well in case of low-fidelity prototyping used. Consult your supervisor for further details]</w:t>
      </w:r>
      <w:r>
        <w:rPr>
          <w:lang w:eastAsia="ar-SA"/>
        </w:rPr>
        <w:t>.</w:t>
      </w:r>
    </w:p>
    <w:p w14:paraId="6AECE111" w14:textId="77777777" w:rsidR="00A92C1B" w:rsidRDefault="00A92C1B" w:rsidP="00A31DD9">
      <w:pPr>
        <w:pStyle w:val="Heading2"/>
      </w:pPr>
      <w:bookmarkStart w:id="147" w:name="_Toc188868460"/>
      <w:bookmarkStart w:id="148" w:name="_Toc200256551"/>
      <w:bookmarkStart w:id="149" w:name="_Toc200350188"/>
      <w:bookmarkStart w:id="150" w:name="_Toc200768877"/>
      <w:bookmarkStart w:id="151" w:name="_Toc200769211"/>
      <w:bookmarkStart w:id="152" w:name="_Toc201374962"/>
      <w:bookmarkStart w:id="153" w:name="_Toc69373693"/>
      <w:bookmarkStart w:id="154" w:name="_Toc69374101"/>
      <w:r>
        <w:t>Conclusion</w:t>
      </w:r>
      <w:bookmarkEnd w:id="147"/>
      <w:bookmarkEnd w:id="148"/>
      <w:bookmarkEnd w:id="149"/>
      <w:bookmarkEnd w:id="150"/>
      <w:bookmarkEnd w:id="151"/>
      <w:bookmarkEnd w:id="152"/>
      <w:bookmarkEnd w:id="153"/>
      <w:bookmarkEnd w:id="154"/>
    </w:p>
    <w:p w14:paraId="1C832D0F" w14:textId="77777777" w:rsidR="00DE62D9" w:rsidRDefault="00DE62D9" w:rsidP="00DE62D9">
      <w:r>
        <w:t>[Conclude your chapter here].</w:t>
      </w:r>
    </w:p>
    <w:p w14:paraId="6F6450DE" w14:textId="77777777" w:rsidR="007F78EE" w:rsidRDefault="005627AA" w:rsidP="007F78EE">
      <w:r>
        <w:t xml:space="preserve"> </w:t>
      </w:r>
      <w:r w:rsidR="007F78EE">
        <w:br w:type="page"/>
      </w:r>
    </w:p>
    <w:p w14:paraId="767F4C3B" w14:textId="77777777" w:rsidR="009C54EE" w:rsidRDefault="00497C61" w:rsidP="009C54EE">
      <w:pPr>
        <w:pStyle w:val="Heading1"/>
      </w:pPr>
      <w:r>
        <w:lastRenderedPageBreak/>
        <w:t xml:space="preserve"> </w:t>
      </w:r>
      <w:bookmarkStart w:id="155" w:name="_Toc69374102"/>
      <w:bookmarkEnd w:id="155"/>
    </w:p>
    <w:p w14:paraId="0C9C6FBE" w14:textId="77777777" w:rsidR="004C371A" w:rsidRDefault="0009464F" w:rsidP="009C54EE">
      <w:pPr>
        <w:pStyle w:val="ChapterName"/>
      </w:pPr>
      <w:bookmarkStart w:id="156" w:name="_Toc69374103"/>
      <w:r>
        <w:t>System Implementation</w:t>
      </w:r>
      <w:bookmarkEnd w:id="156"/>
    </w:p>
    <w:p w14:paraId="68778CAF" w14:textId="2007E566" w:rsidR="00376C8E" w:rsidRPr="00A9653F" w:rsidRDefault="00A9653F" w:rsidP="00A9653F">
      <w:pPr>
        <w:rPr>
          <w:rStyle w:val="Emphasis"/>
          <w:i w:val="0"/>
          <w:iCs w:val="0"/>
        </w:rPr>
      </w:pPr>
      <w:r w:rsidRPr="00A9653F">
        <w:rPr>
          <w:rStyle w:val="Emphasis"/>
          <w:i w:val="0"/>
          <w:iCs w:val="0"/>
        </w:rPr>
        <w:t>In this section, we provide a comprehensive overview of the implementation process of our web application developed using the MERN stack (</w:t>
      </w:r>
      <w:proofErr w:type="spellStart"/>
      <w:r w:rsidRPr="00A9653F">
        <w:rPr>
          <w:rStyle w:val="Emphasis"/>
          <w:i w:val="0"/>
          <w:iCs w:val="0"/>
        </w:rPr>
        <w:t>MongoDB</w:t>
      </w:r>
      <w:proofErr w:type="spellEnd"/>
      <w:r w:rsidRPr="00A9653F">
        <w:rPr>
          <w:rStyle w:val="Emphasis"/>
          <w:i w:val="0"/>
          <w:iCs w:val="0"/>
        </w:rPr>
        <w:t>, Express.js, React.js, and Node.js). We discuss the tools and technologies utilized, the development process followed, and the detailed implementation aspects of key features. This includes insights into the data structures, algorithms, and the implementation of essential workflows and processes that contribute to the success of our web application.</w:t>
      </w:r>
    </w:p>
    <w:p w14:paraId="4D5D0C69" w14:textId="77777777" w:rsidR="00AB6FEC" w:rsidRDefault="00AB6FEC" w:rsidP="00A31DD9">
      <w:pPr>
        <w:pStyle w:val="Heading2"/>
      </w:pPr>
      <w:bookmarkStart w:id="157" w:name="_Toc69373694"/>
      <w:bookmarkStart w:id="158" w:name="_Toc69374104"/>
      <w:r>
        <w:t>Section</w:t>
      </w:r>
      <w:bookmarkEnd w:id="157"/>
      <w:bookmarkEnd w:id="158"/>
    </w:p>
    <w:p w14:paraId="3844FDBA" w14:textId="77777777" w:rsidR="00A9653F" w:rsidRPr="00A9653F" w:rsidRDefault="00A9653F" w:rsidP="00A9653F">
      <w:pPr>
        <w:pStyle w:val="Caption"/>
        <w:rPr>
          <w:b w:val="0"/>
          <w:bCs w:val="0"/>
          <w:lang w:eastAsia="en-GB"/>
        </w:rPr>
      </w:pPr>
      <w:r w:rsidRPr="00A9653F">
        <w:rPr>
          <w:b w:val="0"/>
          <w:bCs w:val="0"/>
          <w:lang w:eastAsia="en-GB"/>
        </w:rPr>
        <w:t xml:space="preserve">In this section, we delve into the specific details of how our web application was implemented and present the results achieved. We begin by explaining the rationale behind our technology stack choice, highlighting the advantages of </w:t>
      </w:r>
      <w:proofErr w:type="spellStart"/>
      <w:r w:rsidRPr="00A9653F">
        <w:rPr>
          <w:b w:val="0"/>
          <w:bCs w:val="0"/>
          <w:lang w:eastAsia="en-GB"/>
        </w:rPr>
        <w:t>MongoDB</w:t>
      </w:r>
      <w:proofErr w:type="spellEnd"/>
      <w:r w:rsidRPr="00A9653F">
        <w:rPr>
          <w:b w:val="0"/>
          <w:bCs w:val="0"/>
          <w:lang w:eastAsia="en-GB"/>
        </w:rPr>
        <w:t xml:space="preserve"> for the database, Express.js for the server-side framework, React.js for the frontend, and Node.js as the runtime environment. We outline the development process, including the stages of requirement analysis, design, coding, testing, and deployment.</w:t>
      </w:r>
    </w:p>
    <w:p w14:paraId="49C6A089" w14:textId="77777777" w:rsidR="00A9653F" w:rsidRPr="00A9653F" w:rsidRDefault="00A9653F" w:rsidP="00A9653F">
      <w:pPr>
        <w:pStyle w:val="Caption"/>
        <w:rPr>
          <w:b w:val="0"/>
          <w:bCs w:val="0"/>
          <w:lang w:eastAsia="en-GB"/>
        </w:rPr>
      </w:pPr>
      <w:r w:rsidRPr="00A9653F">
        <w:rPr>
          <w:b w:val="0"/>
          <w:bCs w:val="0"/>
          <w:lang w:eastAsia="en-GB"/>
        </w:rPr>
        <w:t>Furthermore, we discuss the key features of our web application and provide insights into their implementation. We describe the data structures and algorithms utilized to ensure efficient storage, retrieval, and manipulation of information. Additionally, we explain how critical workflows and processes, such as project idea submission, response evaluation, group formation, task assignment, document submission, and evaluation, were implemented.</w:t>
      </w:r>
    </w:p>
    <w:p w14:paraId="64098B0C" w14:textId="77777777" w:rsidR="00A9653F" w:rsidRPr="00A9653F" w:rsidRDefault="00A9653F" w:rsidP="00A9653F">
      <w:pPr>
        <w:pStyle w:val="Caption"/>
        <w:rPr>
          <w:b w:val="0"/>
          <w:bCs w:val="0"/>
          <w:lang w:eastAsia="en-GB"/>
        </w:rPr>
      </w:pPr>
      <w:r w:rsidRPr="00A9653F">
        <w:rPr>
          <w:b w:val="0"/>
          <w:bCs w:val="0"/>
          <w:lang w:eastAsia="en-GB"/>
        </w:rPr>
        <w:t>During the implementation phase, we encountered various challenges, such as handling concurrency issues, ensuring data consistency, and managing user authentication and authorization. We address these challenges and present the strategies employed to overcome them effectively.</w:t>
      </w:r>
    </w:p>
    <w:p w14:paraId="5D283F0C" w14:textId="77777777" w:rsidR="00A9653F" w:rsidRPr="00A9653F" w:rsidRDefault="00A9653F" w:rsidP="00A9653F">
      <w:pPr>
        <w:pStyle w:val="Caption"/>
        <w:rPr>
          <w:b w:val="0"/>
          <w:bCs w:val="0"/>
          <w:lang w:eastAsia="en-GB"/>
        </w:rPr>
      </w:pPr>
      <w:r w:rsidRPr="00A9653F">
        <w:rPr>
          <w:b w:val="0"/>
          <w:bCs w:val="0"/>
          <w:lang w:eastAsia="en-GB"/>
        </w:rPr>
        <w:t xml:space="preserve">In terms of results, we evaluate the implementation against the objectives and requirements defined in the earlier chapters. We discuss the functionality and usability of the web application, highlighting its user-friendly interface and seamless interaction between different user roles. Furthermore, we showcase the successful </w:t>
      </w:r>
      <w:r w:rsidRPr="00A9653F">
        <w:rPr>
          <w:b w:val="0"/>
          <w:bCs w:val="0"/>
          <w:lang w:eastAsia="en-GB"/>
        </w:rPr>
        <w:lastRenderedPageBreak/>
        <w:t>integration of various components, ensuring a smooth flow of information and tasks within the system.</w:t>
      </w:r>
    </w:p>
    <w:p w14:paraId="05B1F522" w14:textId="22829475" w:rsidR="00AB6FEC" w:rsidRPr="00A9653F" w:rsidRDefault="00AB6FEC" w:rsidP="00A9653F">
      <w:pPr>
        <w:rPr>
          <w:rStyle w:val="Emphasis"/>
          <w:i w:val="0"/>
          <w:iCs w:val="0"/>
        </w:rPr>
      </w:pPr>
    </w:p>
    <w:p w14:paraId="1715DCCA" w14:textId="77777777" w:rsidR="00DF6808" w:rsidRDefault="00DF6808" w:rsidP="00A31DD9">
      <w:pPr>
        <w:pStyle w:val="Heading2"/>
      </w:pPr>
      <w:bookmarkStart w:id="159" w:name="_Toc69373695"/>
      <w:bookmarkStart w:id="160" w:name="_Toc69374105"/>
      <w:r>
        <w:t>Conclusion</w:t>
      </w:r>
      <w:bookmarkEnd w:id="159"/>
      <w:bookmarkEnd w:id="160"/>
    </w:p>
    <w:p w14:paraId="2B4862B7" w14:textId="77777777" w:rsidR="00A9653F" w:rsidRPr="00A9653F" w:rsidRDefault="00A9653F" w:rsidP="00A9653F">
      <w:pPr>
        <w:pStyle w:val="Caption"/>
        <w:rPr>
          <w:b w:val="0"/>
          <w:bCs w:val="0"/>
          <w:lang w:eastAsia="en-GB"/>
        </w:rPr>
      </w:pPr>
      <w:r w:rsidRPr="00A9653F">
        <w:rPr>
          <w:b w:val="0"/>
          <w:bCs w:val="0"/>
          <w:lang w:eastAsia="en-GB"/>
        </w:rPr>
        <w:t>In conclusion, the system implementation section provides an in-depth overview of our web application's development process and the utilization of the MERN stack. We have successfully implemented the application, leveraging the strengths of each technology to deliver a robust and efficient solution. By addressing challenges, employing appropriate data structures and algorithms, and implementing essential workflows, we have achieved the desired results.</w:t>
      </w:r>
    </w:p>
    <w:p w14:paraId="12FFDC5A" w14:textId="77777777" w:rsidR="00A9653F" w:rsidRPr="00A9653F" w:rsidRDefault="00A9653F" w:rsidP="00A9653F">
      <w:pPr>
        <w:pStyle w:val="Caption"/>
        <w:rPr>
          <w:b w:val="0"/>
          <w:bCs w:val="0"/>
          <w:lang w:eastAsia="en-GB"/>
        </w:rPr>
      </w:pPr>
      <w:r w:rsidRPr="00A9653F">
        <w:rPr>
          <w:b w:val="0"/>
          <w:bCs w:val="0"/>
          <w:lang w:eastAsia="en-GB"/>
        </w:rPr>
        <w:t xml:space="preserve">The implemented web application showcases the importance of utilizing the MERN stack for developing dynamic and scalable applications. The seamless integration of </w:t>
      </w:r>
      <w:proofErr w:type="spellStart"/>
      <w:r w:rsidRPr="00A9653F">
        <w:rPr>
          <w:b w:val="0"/>
          <w:bCs w:val="0"/>
          <w:lang w:eastAsia="en-GB"/>
        </w:rPr>
        <w:t>MongoDB</w:t>
      </w:r>
      <w:proofErr w:type="spellEnd"/>
      <w:r w:rsidRPr="00A9653F">
        <w:rPr>
          <w:b w:val="0"/>
          <w:bCs w:val="0"/>
          <w:lang w:eastAsia="en-GB"/>
        </w:rPr>
        <w:t>, Express.js, React.js, and Node.js has enabled us to create a feature-rich platform that caters to the specific needs of different user roles.</w:t>
      </w:r>
    </w:p>
    <w:p w14:paraId="7CB52250" w14:textId="77777777" w:rsidR="00A9653F" w:rsidRPr="00A9653F" w:rsidRDefault="00A9653F" w:rsidP="00A9653F">
      <w:pPr>
        <w:pStyle w:val="Caption"/>
        <w:rPr>
          <w:b w:val="0"/>
          <w:bCs w:val="0"/>
          <w:lang w:eastAsia="en-GB"/>
        </w:rPr>
      </w:pPr>
      <w:r w:rsidRPr="00A9653F">
        <w:rPr>
          <w:b w:val="0"/>
          <w:bCs w:val="0"/>
          <w:lang w:eastAsia="en-GB"/>
        </w:rPr>
        <w:t>In the subsequent chapters, we will explore the evaluation and results of our web application, assessing its performance, usability, and overall effectiveness in addressing the problem statement and achieving the defined objectives.</w:t>
      </w:r>
    </w:p>
    <w:p w14:paraId="3CC3F724" w14:textId="4AC1E334" w:rsidR="00DF6808" w:rsidRPr="00A9653F" w:rsidRDefault="00DF6808" w:rsidP="00A9653F">
      <w:pPr>
        <w:rPr>
          <w:rStyle w:val="Emphasis"/>
          <w:i w:val="0"/>
          <w:iCs w:val="0"/>
        </w:rPr>
      </w:pPr>
    </w:p>
    <w:p w14:paraId="44ECFE0A" w14:textId="77777777" w:rsidR="00DD72E8" w:rsidRDefault="00DD72E8">
      <w:pPr>
        <w:spacing w:line="240" w:lineRule="auto"/>
        <w:jc w:val="left"/>
        <w:rPr>
          <w:rFonts w:ascii="Garamond" w:hAnsi="Garamond" w:cs="Arial"/>
          <w:b/>
          <w:bCs/>
          <w:kern w:val="32"/>
          <w:sz w:val="32"/>
          <w:szCs w:val="32"/>
        </w:rPr>
      </w:pPr>
      <w:r>
        <w:br w:type="page"/>
      </w:r>
    </w:p>
    <w:p w14:paraId="52DA96EE" w14:textId="77777777" w:rsidR="007632BB" w:rsidRDefault="00706EF2" w:rsidP="00F65B29">
      <w:pPr>
        <w:pStyle w:val="Heading1"/>
      </w:pPr>
      <w:r>
        <w:lastRenderedPageBreak/>
        <w:t xml:space="preserve"> </w:t>
      </w:r>
      <w:bookmarkStart w:id="161" w:name="_Toc69374106"/>
      <w:bookmarkEnd w:id="161"/>
    </w:p>
    <w:p w14:paraId="26DD0560" w14:textId="77777777" w:rsidR="0053519C" w:rsidRDefault="008A6358" w:rsidP="007632BB">
      <w:pPr>
        <w:pStyle w:val="ChapterName"/>
      </w:pPr>
      <w:bookmarkStart w:id="162" w:name="_Toc69374107"/>
      <w:r>
        <w:t>System Testing</w:t>
      </w:r>
      <w:r w:rsidR="00733FDA">
        <w:t xml:space="preserve"> &amp; Evaluation</w:t>
      </w:r>
      <w:bookmarkEnd w:id="162"/>
    </w:p>
    <w:p w14:paraId="0823F059" w14:textId="77777777" w:rsidR="004160D7" w:rsidRDefault="008A6358" w:rsidP="004160D7">
      <w:r>
        <w:t>[Provide details of how system has been validated and verified with the help of a systematic testing process. Some of the key sections are as follows</w:t>
      </w:r>
      <w:r w:rsidR="004160D7">
        <w:t>.</w:t>
      </w:r>
      <w:r w:rsidR="002D78FF">
        <w:t>]</w:t>
      </w:r>
    </w:p>
    <w:p w14:paraId="65C829D9" w14:textId="77777777" w:rsidR="004160D7" w:rsidRDefault="008A6358" w:rsidP="00A31DD9">
      <w:pPr>
        <w:pStyle w:val="Heading2"/>
      </w:pPr>
      <w:bookmarkStart w:id="163" w:name="_Toc69373696"/>
      <w:bookmarkStart w:id="164" w:name="_Toc69374108"/>
      <w:r>
        <w:t>Test Strategy</w:t>
      </w:r>
      <w:bookmarkEnd w:id="163"/>
      <w:bookmarkEnd w:id="164"/>
    </w:p>
    <w:p w14:paraId="4AFA476B" w14:textId="77777777" w:rsidR="004160D7" w:rsidRDefault="00733FDA" w:rsidP="004160D7">
      <w:proofErr w:type="gramStart"/>
      <w:r>
        <w:t>[Details here.]</w:t>
      </w:r>
      <w:proofErr w:type="gramEnd"/>
    </w:p>
    <w:p w14:paraId="7E92A8B0" w14:textId="77777777" w:rsidR="004160D7" w:rsidRDefault="00733FDA" w:rsidP="00A31DD9">
      <w:pPr>
        <w:pStyle w:val="Heading2"/>
      </w:pPr>
      <w:bookmarkStart w:id="165" w:name="_Toc69373697"/>
      <w:bookmarkStart w:id="166" w:name="_Toc69374109"/>
      <w:r>
        <w:t>Component Testing</w:t>
      </w:r>
      <w:bookmarkEnd w:id="165"/>
      <w:bookmarkEnd w:id="166"/>
    </w:p>
    <w:p w14:paraId="5B5E5974" w14:textId="77777777" w:rsidR="00C54833" w:rsidRDefault="00C54833" w:rsidP="00C54833">
      <w:proofErr w:type="gramStart"/>
      <w:r>
        <w:t>[Details here.]</w:t>
      </w:r>
      <w:proofErr w:type="gramEnd"/>
    </w:p>
    <w:p w14:paraId="4D9A982C" w14:textId="77777777" w:rsidR="00733FDA" w:rsidRDefault="00733FDA" w:rsidP="00A31DD9">
      <w:pPr>
        <w:pStyle w:val="Heading2"/>
      </w:pPr>
      <w:bookmarkStart w:id="167" w:name="_Toc69373698"/>
      <w:bookmarkStart w:id="168" w:name="_Toc69374110"/>
      <w:r w:rsidRPr="00C54833">
        <w:t>Unit Testing</w:t>
      </w:r>
      <w:bookmarkEnd w:id="167"/>
      <w:bookmarkEnd w:id="168"/>
      <w:r w:rsidRPr="00C54833">
        <w:t xml:space="preserve"> </w:t>
      </w:r>
    </w:p>
    <w:p w14:paraId="3ECCB271" w14:textId="77777777" w:rsidR="00733FDA" w:rsidRDefault="00733FDA" w:rsidP="00733FDA">
      <w:proofErr w:type="gramStart"/>
      <w:r>
        <w:t>[Details here.]</w:t>
      </w:r>
      <w:proofErr w:type="gramEnd"/>
    </w:p>
    <w:p w14:paraId="4DE66674" w14:textId="77777777" w:rsidR="00733FDA" w:rsidRDefault="00733FDA" w:rsidP="00A31DD9">
      <w:pPr>
        <w:pStyle w:val="Heading2"/>
      </w:pPr>
      <w:bookmarkStart w:id="169" w:name="_Toc69373699"/>
      <w:bookmarkStart w:id="170" w:name="_Toc69374111"/>
      <w:r w:rsidRPr="00C54833">
        <w:t>Integrated Testing</w:t>
      </w:r>
      <w:bookmarkEnd w:id="169"/>
      <w:bookmarkEnd w:id="170"/>
    </w:p>
    <w:p w14:paraId="1AF53BF8" w14:textId="77777777" w:rsidR="00733FDA" w:rsidRDefault="00733FDA" w:rsidP="00733FDA">
      <w:proofErr w:type="gramStart"/>
      <w:r>
        <w:t>[Details here.]</w:t>
      </w:r>
      <w:proofErr w:type="gramEnd"/>
    </w:p>
    <w:p w14:paraId="4D0A6C0A" w14:textId="77777777" w:rsidR="00733FDA" w:rsidRDefault="00733FDA" w:rsidP="00A31DD9">
      <w:pPr>
        <w:pStyle w:val="Heading2"/>
      </w:pPr>
      <w:bookmarkStart w:id="171" w:name="_Toc69373700"/>
      <w:bookmarkStart w:id="172" w:name="_Toc69374112"/>
      <w:r w:rsidRPr="00C54833">
        <w:t>System Testing</w:t>
      </w:r>
      <w:bookmarkEnd w:id="171"/>
      <w:bookmarkEnd w:id="172"/>
      <w:r w:rsidRPr="00C54833">
        <w:t xml:space="preserve"> </w:t>
      </w:r>
    </w:p>
    <w:p w14:paraId="23DF9865" w14:textId="77777777" w:rsidR="00733FDA" w:rsidRDefault="00733FDA" w:rsidP="00733FDA">
      <w:proofErr w:type="gramStart"/>
      <w:r>
        <w:t>[Details here.]</w:t>
      </w:r>
      <w:proofErr w:type="gramEnd"/>
    </w:p>
    <w:p w14:paraId="53E62F96" w14:textId="77777777" w:rsidR="00733FDA" w:rsidRDefault="00733FDA" w:rsidP="00A31DD9">
      <w:pPr>
        <w:pStyle w:val="Heading2"/>
      </w:pPr>
      <w:bookmarkStart w:id="173" w:name="_Toc69373701"/>
      <w:bookmarkStart w:id="174" w:name="_Toc69374113"/>
      <w:r w:rsidRPr="00C54833">
        <w:t>Test Cases</w:t>
      </w:r>
      <w:bookmarkEnd w:id="173"/>
      <w:bookmarkEnd w:id="174"/>
      <w:r w:rsidRPr="00C54833">
        <w:t xml:space="preserve"> </w:t>
      </w:r>
    </w:p>
    <w:p w14:paraId="40BC5F9D" w14:textId="77777777" w:rsidR="00733FDA" w:rsidRDefault="00733FDA" w:rsidP="00733FDA">
      <w:proofErr w:type="gramStart"/>
      <w:r>
        <w:t>[Details here.]</w:t>
      </w:r>
      <w:proofErr w:type="gramEnd"/>
    </w:p>
    <w:p w14:paraId="15ACE6E0" w14:textId="77777777" w:rsidR="00733FDA" w:rsidRDefault="00733FDA" w:rsidP="00074A00">
      <w:pPr>
        <w:pStyle w:val="Heading3"/>
      </w:pPr>
      <w:bookmarkStart w:id="175" w:name="_Toc69373702"/>
      <w:bookmarkStart w:id="176" w:name="_Toc69374114"/>
      <w:r w:rsidRPr="00C54833">
        <w:t>Test Case#1</w:t>
      </w:r>
      <w:bookmarkEnd w:id="175"/>
      <w:bookmarkEnd w:id="176"/>
      <w:r w:rsidRPr="00C54833">
        <w:t xml:space="preserve"> </w:t>
      </w:r>
    </w:p>
    <w:tbl>
      <w:tblPr>
        <w:tblStyle w:val="TableGrid10"/>
        <w:tblW w:w="10915" w:type="dxa"/>
        <w:tblInd w:w="-1593" w:type="dxa"/>
        <w:tblLayout w:type="fixed"/>
        <w:tblLook w:val="04A0" w:firstRow="1" w:lastRow="0" w:firstColumn="1" w:lastColumn="0" w:noHBand="0" w:noVBand="1"/>
      </w:tblPr>
      <w:tblGrid>
        <w:gridCol w:w="850"/>
        <w:gridCol w:w="1702"/>
        <w:gridCol w:w="1701"/>
        <w:gridCol w:w="1559"/>
        <w:gridCol w:w="1701"/>
        <w:gridCol w:w="1276"/>
        <w:gridCol w:w="1134"/>
        <w:gridCol w:w="992"/>
      </w:tblGrid>
      <w:tr w:rsidR="00542FD7" w14:paraId="298A71D9" w14:textId="77777777" w:rsidTr="00542FD7">
        <w:trPr>
          <w:trHeight w:val="232"/>
        </w:trPr>
        <w:tc>
          <w:tcPr>
            <w:tcW w:w="850" w:type="dxa"/>
            <w:tcBorders>
              <w:top w:val="single" w:sz="4" w:space="0" w:color="auto"/>
              <w:left w:val="single" w:sz="4" w:space="0" w:color="auto"/>
              <w:bottom w:val="single" w:sz="4" w:space="0" w:color="auto"/>
              <w:right w:val="single" w:sz="4" w:space="0" w:color="auto"/>
            </w:tcBorders>
            <w:shd w:val="clear" w:color="auto" w:fill="FFF2CC"/>
            <w:hideMark/>
          </w:tcPr>
          <w:p w14:paraId="3CAFA97C" w14:textId="77777777" w:rsidR="00C1575C" w:rsidRDefault="00C1575C">
            <w:pPr>
              <w:tabs>
                <w:tab w:val="left" w:pos="5850"/>
              </w:tabs>
              <w:spacing w:after="160"/>
              <w:rPr>
                <w:rFonts w:ascii="Times New Roman" w:hAnsi="Times New Roman"/>
                <w:b/>
                <w:bCs/>
                <w:lang w:val="en-US"/>
              </w:rPr>
            </w:pPr>
            <w:r>
              <w:rPr>
                <w:rFonts w:ascii="Times New Roman" w:hAnsi="Times New Roman"/>
                <w:b/>
                <w:bCs/>
                <w:lang w:val="en-US"/>
              </w:rPr>
              <w:t>ID</w:t>
            </w:r>
          </w:p>
        </w:tc>
        <w:tc>
          <w:tcPr>
            <w:tcW w:w="1702" w:type="dxa"/>
            <w:tcBorders>
              <w:top w:val="single" w:sz="4" w:space="0" w:color="auto"/>
              <w:left w:val="single" w:sz="4" w:space="0" w:color="auto"/>
              <w:bottom w:val="single" w:sz="4" w:space="0" w:color="auto"/>
              <w:right w:val="single" w:sz="4" w:space="0" w:color="auto"/>
            </w:tcBorders>
            <w:shd w:val="clear" w:color="auto" w:fill="FFF2CC"/>
            <w:hideMark/>
          </w:tcPr>
          <w:p w14:paraId="3A05DB28" w14:textId="77777777" w:rsidR="00C1575C" w:rsidRDefault="00C1575C">
            <w:pPr>
              <w:tabs>
                <w:tab w:val="left" w:pos="5850"/>
              </w:tabs>
              <w:spacing w:after="160"/>
              <w:jc w:val="left"/>
              <w:rPr>
                <w:rFonts w:ascii="Times New Roman" w:hAnsi="Times New Roman"/>
                <w:b/>
                <w:bCs/>
                <w:lang w:val="en-US"/>
              </w:rPr>
            </w:pPr>
            <w:r>
              <w:rPr>
                <w:rFonts w:ascii="Times New Roman" w:hAnsi="Times New Roman"/>
                <w:b/>
                <w:bCs/>
                <w:lang w:val="en-US"/>
              </w:rPr>
              <w:t>Test Scenario Description</w:t>
            </w:r>
          </w:p>
        </w:tc>
        <w:tc>
          <w:tcPr>
            <w:tcW w:w="1701" w:type="dxa"/>
            <w:tcBorders>
              <w:top w:val="single" w:sz="4" w:space="0" w:color="auto"/>
              <w:left w:val="single" w:sz="4" w:space="0" w:color="auto"/>
              <w:bottom w:val="single" w:sz="4" w:space="0" w:color="auto"/>
              <w:right w:val="single" w:sz="4" w:space="0" w:color="auto"/>
            </w:tcBorders>
            <w:shd w:val="clear" w:color="auto" w:fill="FFF2CC"/>
            <w:hideMark/>
          </w:tcPr>
          <w:p w14:paraId="0DB55098" w14:textId="77777777" w:rsidR="00C1575C" w:rsidRDefault="00C1575C">
            <w:pPr>
              <w:tabs>
                <w:tab w:val="left" w:pos="5850"/>
              </w:tabs>
              <w:spacing w:after="160"/>
              <w:jc w:val="left"/>
              <w:rPr>
                <w:rFonts w:ascii="Times New Roman" w:hAnsi="Times New Roman"/>
                <w:b/>
                <w:bCs/>
                <w:lang w:val="en-US"/>
              </w:rPr>
            </w:pPr>
            <w:r>
              <w:rPr>
                <w:rFonts w:ascii="Times New Roman" w:hAnsi="Times New Roman"/>
                <w:b/>
                <w:bCs/>
                <w:lang w:val="en-US"/>
              </w:rPr>
              <w:t>Test Case Description</w:t>
            </w:r>
          </w:p>
        </w:tc>
        <w:tc>
          <w:tcPr>
            <w:tcW w:w="1559" w:type="dxa"/>
            <w:tcBorders>
              <w:top w:val="single" w:sz="4" w:space="0" w:color="auto"/>
              <w:left w:val="single" w:sz="4" w:space="0" w:color="auto"/>
              <w:bottom w:val="single" w:sz="4" w:space="0" w:color="auto"/>
              <w:right w:val="single" w:sz="4" w:space="0" w:color="auto"/>
            </w:tcBorders>
            <w:shd w:val="clear" w:color="auto" w:fill="FFF2CC"/>
            <w:hideMark/>
          </w:tcPr>
          <w:p w14:paraId="7FE1A07F" w14:textId="77777777" w:rsidR="00C1575C" w:rsidRDefault="00C1575C">
            <w:pPr>
              <w:tabs>
                <w:tab w:val="left" w:pos="5850"/>
              </w:tabs>
              <w:spacing w:after="160"/>
              <w:jc w:val="left"/>
              <w:rPr>
                <w:rFonts w:ascii="Times New Roman" w:hAnsi="Times New Roman"/>
                <w:b/>
                <w:bCs/>
                <w:lang w:val="en-US"/>
              </w:rPr>
            </w:pPr>
            <w:r>
              <w:rPr>
                <w:rFonts w:ascii="Times New Roman" w:hAnsi="Times New Roman"/>
                <w:b/>
                <w:bCs/>
                <w:lang w:val="en-US"/>
              </w:rPr>
              <w:t>Test Data</w:t>
            </w:r>
          </w:p>
        </w:tc>
        <w:tc>
          <w:tcPr>
            <w:tcW w:w="1701" w:type="dxa"/>
            <w:tcBorders>
              <w:top w:val="single" w:sz="4" w:space="0" w:color="auto"/>
              <w:left w:val="single" w:sz="4" w:space="0" w:color="auto"/>
              <w:bottom w:val="single" w:sz="4" w:space="0" w:color="auto"/>
              <w:right w:val="single" w:sz="4" w:space="0" w:color="auto"/>
            </w:tcBorders>
            <w:shd w:val="clear" w:color="auto" w:fill="FFF2CC"/>
            <w:hideMark/>
          </w:tcPr>
          <w:p w14:paraId="0DD71AB5" w14:textId="77777777" w:rsidR="00C1575C" w:rsidRDefault="00C1575C">
            <w:pPr>
              <w:tabs>
                <w:tab w:val="left" w:pos="5850"/>
              </w:tabs>
              <w:spacing w:after="160"/>
              <w:jc w:val="left"/>
              <w:rPr>
                <w:rFonts w:ascii="Times New Roman" w:hAnsi="Times New Roman"/>
                <w:b/>
                <w:bCs/>
                <w:lang w:val="en-US"/>
              </w:rPr>
            </w:pPr>
            <w:r>
              <w:rPr>
                <w:rFonts w:ascii="Times New Roman" w:hAnsi="Times New Roman"/>
                <w:b/>
                <w:bCs/>
                <w:lang w:val="en-US"/>
              </w:rPr>
              <w:t>Pre-Condition</w:t>
            </w:r>
          </w:p>
        </w:tc>
        <w:tc>
          <w:tcPr>
            <w:tcW w:w="1276" w:type="dxa"/>
            <w:tcBorders>
              <w:top w:val="single" w:sz="4" w:space="0" w:color="auto"/>
              <w:left w:val="single" w:sz="4" w:space="0" w:color="auto"/>
              <w:bottom w:val="single" w:sz="4" w:space="0" w:color="auto"/>
              <w:right w:val="single" w:sz="4" w:space="0" w:color="auto"/>
            </w:tcBorders>
            <w:shd w:val="clear" w:color="auto" w:fill="FFF2CC"/>
            <w:hideMark/>
          </w:tcPr>
          <w:p w14:paraId="10283AE5" w14:textId="77777777" w:rsidR="00C1575C" w:rsidRDefault="00C1575C">
            <w:pPr>
              <w:tabs>
                <w:tab w:val="left" w:pos="5850"/>
              </w:tabs>
              <w:spacing w:after="160"/>
              <w:jc w:val="left"/>
              <w:rPr>
                <w:rFonts w:ascii="Times New Roman" w:hAnsi="Times New Roman"/>
                <w:b/>
                <w:bCs/>
                <w:lang w:val="en-US"/>
              </w:rPr>
            </w:pPr>
            <w:r>
              <w:rPr>
                <w:rFonts w:ascii="Times New Roman" w:hAnsi="Times New Roman"/>
                <w:b/>
                <w:bCs/>
                <w:lang w:val="en-US"/>
              </w:rPr>
              <w:t>Expected Result</w:t>
            </w:r>
          </w:p>
        </w:tc>
        <w:tc>
          <w:tcPr>
            <w:tcW w:w="1134" w:type="dxa"/>
            <w:tcBorders>
              <w:top w:val="single" w:sz="4" w:space="0" w:color="auto"/>
              <w:left w:val="single" w:sz="4" w:space="0" w:color="auto"/>
              <w:bottom w:val="single" w:sz="4" w:space="0" w:color="auto"/>
              <w:right w:val="single" w:sz="4" w:space="0" w:color="auto"/>
            </w:tcBorders>
            <w:shd w:val="clear" w:color="auto" w:fill="FFF2CC"/>
            <w:hideMark/>
          </w:tcPr>
          <w:p w14:paraId="72680BF3" w14:textId="77777777" w:rsidR="00C1575C" w:rsidRDefault="00C1575C">
            <w:pPr>
              <w:tabs>
                <w:tab w:val="left" w:pos="5850"/>
              </w:tabs>
              <w:spacing w:after="160"/>
              <w:jc w:val="left"/>
              <w:rPr>
                <w:rFonts w:ascii="Times New Roman" w:hAnsi="Times New Roman"/>
                <w:b/>
                <w:bCs/>
                <w:lang w:val="en-US"/>
              </w:rPr>
            </w:pPr>
            <w:r>
              <w:rPr>
                <w:rFonts w:ascii="Times New Roman" w:hAnsi="Times New Roman"/>
                <w:b/>
                <w:bCs/>
                <w:lang w:val="en-US"/>
              </w:rPr>
              <w:t>Actual Result</w:t>
            </w:r>
          </w:p>
        </w:tc>
        <w:tc>
          <w:tcPr>
            <w:tcW w:w="992" w:type="dxa"/>
            <w:tcBorders>
              <w:top w:val="single" w:sz="4" w:space="0" w:color="auto"/>
              <w:left w:val="single" w:sz="4" w:space="0" w:color="auto"/>
              <w:bottom w:val="single" w:sz="4" w:space="0" w:color="auto"/>
              <w:right w:val="single" w:sz="4" w:space="0" w:color="auto"/>
            </w:tcBorders>
            <w:shd w:val="clear" w:color="auto" w:fill="FFF2CC"/>
            <w:hideMark/>
          </w:tcPr>
          <w:p w14:paraId="1C9F624A" w14:textId="77777777" w:rsidR="00C1575C" w:rsidRDefault="00C1575C">
            <w:pPr>
              <w:tabs>
                <w:tab w:val="left" w:pos="5850"/>
              </w:tabs>
              <w:spacing w:after="160"/>
              <w:jc w:val="left"/>
              <w:rPr>
                <w:rFonts w:ascii="Times New Roman" w:hAnsi="Times New Roman"/>
                <w:b/>
                <w:bCs/>
                <w:lang w:val="en-US"/>
              </w:rPr>
            </w:pPr>
            <w:r>
              <w:rPr>
                <w:rFonts w:ascii="Times New Roman" w:hAnsi="Times New Roman"/>
                <w:b/>
                <w:bCs/>
                <w:lang w:val="en-US"/>
              </w:rPr>
              <w:t>Status</w:t>
            </w:r>
          </w:p>
        </w:tc>
      </w:tr>
      <w:tr w:rsidR="00542FD7" w14:paraId="59ACA6EE" w14:textId="77777777" w:rsidTr="00542FD7">
        <w:trPr>
          <w:trHeight w:val="232"/>
        </w:trPr>
        <w:tc>
          <w:tcPr>
            <w:tcW w:w="850" w:type="dxa"/>
            <w:tcBorders>
              <w:top w:val="single" w:sz="4" w:space="0" w:color="auto"/>
              <w:left w:val="single" w:sz="4" w:space="0" w:color="auto"/>
              <w:bottom w:val="single" w:sz="4" w:space="0" w:color="auto"/>
              <w:right w:val="single" w:sz="4" w:space="0" w:color="auto"/>
            </w:tcBorders>
            <w:shd w:val="clear" w:color="auto" w:fill="FFF2CC"/>
            <w:hideMark/>
          </w:tcPr>
          <w:p w14:paraId="3F3E57D1" w14:textId="77777777" w:rsidR="00C1575C" w:rsidRDefault="00C1575C">
            <w:pPr>
              <w:tabs>
                <w:tab w:val="left" w:pos="5850"/>
              </w:tabs>
              <w:spacing w:after="160"/>
              <w:jc w:val="left"/>
              <w:rPr>
                <w:rFonts w:ascii="Times New Roman" w:hAnsi="Times New Roman"/>
                <w:lang w:val="en-US"/>
              </w:rPr>
            </w:pPr>
            <w:r>
              <w:rPr>
                <w:rFonts w:ascii="Times New Roman" w:hAnsi="Times New Roman"/>
                <w:lang w:val="en-US"/>
              </w:rPr>
              <w:t>TS-01</w:t>
            </w:r>
          </w:p>
        </w:tc>
        <w:tc>
          <w:tcPr>
            <w:tcW w:w="1702" w:type="dxa"/>
            <w:tcBorders>
              <w:top w:val="single" w:sz="4" w:space="0" w:color="auto"/>
              <w:left w:val="single" w:sz="4" w:space="0" w:color="auto"/>
              <w:bottom w:val="single" w:sz="4" w:space="0" w:color="auto"/>
              <w:right w:val="single" w:sz="4" w:space="0" w:color="auto"/>
            </w:tcBorders>
            <w:hideMark/>
          </w:tcPr>
          <w:p w14:paraId="55BBB96D" w14:textId="6FDDD995" w:rsidR="00C1575C" w:rsidRPr="007B44B4" w:rsidRDefault="007B44B4">
            <w:pPr>
              <w:tabs>
                <w:tab w:val="left" w:pos="5850"/>
              </w:tabs>
              <w:spacing w:after="160"/>
              <w:jc w:val="left"/>
              <w:rPr>
                <w:rFonts w:ascii="Times New Roman" w:hAnsi="Times New Roman"/>
                <w:sz w:val="20"/>
                <w:szCs w:val="20"/>
                <w:lang w:val="en-US"/>
              </w:rPr>
            </w:pPr>
            <w:r w:rsidRPr="007B44B4">
              <w:rPr>
                <w:rFonts w:ascii="Times New Roman" w:hAnsi="Times New Roman"/>
                <w:sz w:val="20"/>
                <w:szCs w:val="20"/>
                <w:lang w:val="en-US"/>
              </w:rPr>
              <w:t>Verify the login functionality</w:t>
            </w:r>
          </w:p>
        </w:tc>
        <w:tc>
          <w:tcPr>
            <w:tcW w:w="1701" w:type="dxa"/>
            <w:tcBorders>
              <w:top w:val="single" w:sz="4" w:space="0" w:color="auto"/>
              <w:left w:val="single" w:sz="4" w:space="0" w:color="auto"/>
              <w:bottom w:val="single" w:sz="4" w:space="0" w:color="auto"/>
              <w:right w:val="single" w:sz="4" w:space="0" w:color="auto"/>
            </w:tcBorders>
            <w:hideMark/>
          </w:tcPr>
          <w:p w14:paraId="1DC575E6" w14:textId="43C317C5" w:rsidR="00C1575C" w:rsidRPr="007B44B4" w:rsidRDefault="007B44B4">
            <w:pPr>
              <w:tabs>
                <w:tab w:val="left" w:pos="5850"/>
              </w:tabs>
              <w:spacing w:after="160"/>
              <w:jc w:val="left"/>
              <w:rPr>
                <w:rFonts w:ascii="Times New Roman" w:hAnsi="Times New Roman"/>
                <w:sz w:val="20"/>
                <w:szCs w:val="20"/>
                <w:lang w:val="en-US"/>
              </w:rPr>
            </w:pPr>
            <w:r w:rsidRPr="007B44B4">
              <w:rPr>
                <w:rFonts w:ascii="Times New Roman" w:hAnsi="Times New Roman"/>
                <w:sz w:val="20"/>
                <w:szCs w:val="20"/>
                <w:lang w:val="en-US"/>
              </w:rPr>
              <w:t>Enter valid email and password</w:t>
            </w:r>
          </w:p>
        </w:tc>
        <w:tc>
          <w:tcPr>
            <w:tcW w:w="1559" w:type="dxa"/>
            <w:tcBorders>
              <w:top w:val="single" w:sz="4" w:space="0" w:color="auto"/>
              <w:left w:val="single" w:sz="4" w:space="0" w:color="auto"/>
              <w:bottom w:val="single" w:sz="4" w:space="0" w:color="auto"/>
              <w:right w:val="single" w:sz="4" w:space="0" w:color="auto"/>
            </w:tcBorders>
            <w:hideMark/>
          </w:tcPr>
          <w:p w14:paraId="0EF12C3A" w14:textId="553A53F5" w:rsidR="007B44B4" w:rsidRPr="007B44B4" w:rsidRDefault="007B44B4" w:rsidP="007B44B4">
            <w:pPr>
              <w:tabs>
                <w:tab w:val="left" w:pos="5850"/>
              </w:tabs>
              <w:spacing w:after="160"/>
              <w:jc w:val="left"/>
              <w:rPr>
                <w:rFonts w:ascii="Times New Roman" w:hAnsi="Times New Roman"/>
                <w:sz w:val="20"/>
                <w:szCs w:val="20"/>
                <w:lang w:val="en-US"/>
              </w:rPr>
            </w:pPr>
            <w:r w:rsidRPr="007B44B4">
              <w:rPr>
                <w:rFonts w:ascii="Times New Roman" w:hAnsi="Times New Roman"/>
                <w:sz w:val="20"/>
                <w:szCs w:val="20"/>
                <w:lang w:val="en-US"/>
              </w:rPr>
              <w:t>Email:</w:t>
            </w:r>
          </w:p>
          <w:p w14:paraId="39B3C242" w14:textId="4FC81F01" w:rsidR="007B44B4" w:rsidRPr="007B44B4" w:rsidRDefault="007B44B4" w:rsidP="007B44B4">
            <w:pPr>
              <w:tabs>
                <w:tab w:val="left" w:pos="5850"/>
              </w:tabs>
              <w:spacing w:after="160"/>
              <w:jc w:val="left"/>
              <w:rPr>
                <w:rFonts w:ascii="Times New Roman" w:hAnsi="Times New Roman"/>
                <w:sz w:val="20"/>
                <w:szCs w:val="20"/>
                <w:lang w:val="en-US"/>
              </w:rPr>
            </w:pPr>
            <w:r w:rsidRPr="007B44B4">
              <w:rPr>
                <w:rFonts w:ascii="Times New Roman" w:hAnsi="Times New Roman"/>
                <w:sz w:val="20"/>
                <w:szCs w:val="20"/>
                <w:lang w:val="en-US"/>
              </w:rPr>
              <w:t>x@gmail.com</w:t>
            </w:r>
          </w:p>
          <w:p w14:paraId="2A44B109" w14:textId="0CE65D9F" w:rsidR="007B44B4" w:rsidRPr="007B44B4" w:rsidRDefault="007B44B4" w:rsidP="007B44B4">
            <w:pPr>
              <w:tabs>
                <w:tab w:val="left" w:pos="5850"/>
              </w:tabs>
              <w:spacing w:after="160"/>
              <w:jc w:val="left"/>
              <w:rPr>
                <w:rFonts w:ascii="Times New Roman" w:hAnsi="Times New Roman"/>
                <w:sz w:val="20"/>
                <w:szCs w:val="20"/>
                <w:lang w:val="en-US"/>
              </w:rPr>
            </w:pPr>
            <w:r w:rsidRPr="007B44B4">
              <w:rPr>
                <w:rFonts w:ascii="Times New Roman" w:hAnsi="Times New Roman"/>
                <w:sz w:val="20"/>
                <w:szCs w:val="20"/>
                <w:lang w:val="en-US"/>
              </w:rPr>
              <w:t>password</w:t>
            </w:r>
            <w:r w:rsidR="00542FD7">
              <w:rPr>
                <w:rFonts w:ascii="Times New Roman" w:hAnsi="Times New Roman"/>
                <w:sz w:val="20"/>
                <w:szCs w:val="20"/>
                <w:lang w:val="en-US"/>
              </w:rPr>
              <w:t xml:space="preserve"> :[***]</w:t>
            </w:r>
          </w:p>
        </w:tc>
        <w:tc>
          <w:tcPr>
            <w:tcW w:w="1701" w:type="dxa"/>
            <w:tcBorders>
              <w:top w:val="single" w:sz="4" w:space="0" w:color="auto"/>
              <w:left w:val="single" w:sz="4" w:space="0" w:color="auto"/>
              <w:bottom w:val="single" w:sz="4" w:space="0" w:color="auto"/>
              <w:right w:val="single" w:sz="4" w:space="0" w:color="auto"/>
            </w:tcBorders>
            <w:hideMark/>
          </w:tcPr>
          <w:p w14:paraId="7C11F5C3" w14:textId="7E2DE243" w:rsidR="00C1575C" w:rsidRPr="00BC31BE" w:rsidRDefault="00BC31BE" w:rsidP="00BC31BE">
            <w:pPr>
              <w:tabs>
                <w:tab w:val="left" w:pos="5850"/>
              </w:tabs>
              <w:spacing w:after="160"/>
              <w:rPr>
                <w:sz w:val="20"/>
                <w:szCs w:val="20"/>
              </w:rPr>
            </w:pPr>
            <w:r>
              <w:rPr>
                <w:sz w:val="20"/>
                <w:szCs w:val="20"/>
              </w:rPr>
              <w:t>1-user must be on login page and already registered</w:t>
            </w:r>
          </w:p>
        </w:tc>
        <w:tc>
          <w:tcPr>
            <w:tcW w:w="1276" w:type="dxa"/>
            <w:tcBorders>
              <w:top w:val="single" w:sz="4" w:space="0" w:color="auto"/>
              <w:left w:val="single" w:sz="4" w:space="0" w:color="auto"/>
              <w:bottom w:val="single" w:sz="4" w:space="0" w:color="auto"/>
              <w:right w:val="single" w:sz="4" w:space="0" w:color="auto"/>
            </w:tcBorders>
            <w:hideMark/>
          </w:tcPr>
          <w:p w14:paraId="580E2510" w14:textId="2560DA39" w:rsidR="00C1575C" w:rsidRPr="007B44B4" w:rsidRDefault="00BC31BE">
            <w:pPr>
              <w:tabs>
                <w:tab w:val="left" w:pos="5850"/>
              </w:tabs>
              <w:spacing w:after="160"/>
              <w:jc w:val="left"/>
              <w:rPr>
                <w:rFonts w:ascii="Times New Roman" w:hAnsi="Times New Roman"/>
                <w:sz w:val="20"/>
                <w:szCs w:val="20"/>
                <w:lang w:val="en-US"/>
              </w:rPr>
            </w:pPr>
            <w:r>
              <w:rPr>
                <w:rFonts w:ascii="Times New Roman" w:hAnsi="Times New Roman"/>
                <w:sz w:val="20"/>
                <w:szCs w:val="20"/>
                <w:lang w:val="en-US"/>
              </w:rPr>
              <w:t>Login successful</w:t>
            </w:r>
          </w:p>
        </w:tc>
        <w:tc>
          <w:tcPr>
            <w:tcW w:w="1134" w:type="dxa"/>
            <w:tcBorders>
              <w:top w:val="single" w:sz="4" w:space="0" w:color="auto"/>
              <w:left w:val="single" w:sz="4" w:space="0" w:color="auto"/>
              <w:bottom w:val="single" w:sz="4" w:space="0" w:color="auto"/>
              <w:right w:val="single" w:sz="4" w:space="0" w:color="auto"/>
            </w:tcBorders>
            <w:hideMark/>
          </w:tcPr>
          <w:p w14:paraId="31B0ADF5" w14:textId="6C21F2DC" w:rsidR="00C1575C" w:rsidRPr="007B44B4" w:rsidRDefault="00BC31BE">
            <w:pPr>
              <w:tabs>
                <w:tab w:val="left" w:pos="5850"/>
              </w:tabs>
              <w:spacing w:after="160"/>
              <w:jc w:val="left"/>
              <w:rPr>
                <w:rFonts w:ascii="Times New Roman" w:hAnsi="Times New Roman"/>
                <w:sz w:val="20"/>
                <w:szCs w:val="20"/>
                <w:lang w:val="en-US"/>
              </w:rPr>
            </w:pPr>
            <w:r>
              <w:rPr>
                <w:rFonts w:ascii="Times New Roman" w:hAnsi="Times New Roman"/>
                <w:sz w:val="20"/>
                <w:szCs w:val="20"/>
                <w:lang w:val="en-US"/>
              </w:rPr>
              <w:t>User can accessed dashboard</w:t>
            </w:r>
          </w:p>
        </w:tc>
        <w:tc>
          <w:tcPr>
            <w:tcW w:w="992" w:type="dxa"/>
            <w:tcBorders>
              <w:top w:val="single" w:sz="4" w:space="0" w:color="auto"/>
              <w:left w:val="single" w:sz="4" w:space="0" w:color="auto"/>
              <w:bottom w:val="single" w:sz="4" w:space="0" w:color="auto"/>
              <w:right w:val="single" w:sz="4" w:space="0" w:color="auto"/>
            </w:tcBorders>
            <w:hideMark/>
          </w:tcPr>
          <w:p w14:paraId="620E4CFE" w14:textId="5E2C2D49" w:rsidR="00C1575C" w:rsidRPr="007B44B4" w:rsidRDefault="00E2380C">
            <w:pPr>
              <w:tabs>
                <w:tab w:val="left" w:pos="5850"/>
              </w:tabs>
              <w:spacing w:after="160"/>
              <w:jc w:val="left"/>
              <w:rPr>
                <w:rFonts w:ascii="Times New Roman" w:hAnsi="Times New Roman"/>
                <w:sz w:val="20"/>
                <w:szCs w:val="20"/>
                <w:lang w:val="en-US"/>
              </w:rPr>
            </w:pPr>
            <w:r>
              <w:rPr>
                <w:rFonts w:ascii="Times New Roman" w:hAnsi="Times New Roman"/>
                <w:sz w:val="20"/>
                <w:szCs w:val="20"/>
                <w:lang w:val="en-US"/>
              </w:rPr>
              <w:t>P</w:t>
            </w:r>
            <w:r w:rsidR="00BC31BE">
              <w:rPr>
                <w:rFonts w:ascii="Times New Roman" w:hAnsi="Times New Roman"/>
                <w:sz w:val="20"/>
                <w:szCs w:val="20"/>
                <w:lang w:val="en-US"/>
              </w:rPr>
              <w:t>ass</w:t>
            </w:r>
          </w:p>
        </w:tc>
      </w:tr>
      <w:tr w:rsidR="00542FD7" w14:paraId="33B58918" w14:textId="77777777" w:rsidTr="00542FD7">
        <w:trPr>
          <w:trHeight w:val="232"/>
        </w:trPr>
        <w:tc>
          <w:tcPr>
            <w:tcW w:w="850" w:type="dxa"/>
            <w:tcBorders>
              <w:top w:val="single" w:sz="4" w:space="0" w:color="auto"/>
              <w:left w:val="single" w:sz="4" w:space="0" w:color="auto"/>
              <w:bottom w:val="single" w:sz="4" w:space="0" w:color="auto"/>
              <w:right w:val="single" w:sz="4" w:space="0" w:color="auto"/>
            </w:tcBorders>
            <w:shd w:val="clear" w:color="auto" w:fill="FFF2CC"/>
          </w:tcPr>
          <w:p w14:paraId="1AA27516" w14:textId="6E4C19FA" w:rsidR="00C1575C" w:rsidRDefault="00E2380C">
            <w:pPr>
              <w:tabs>
                <w:tab w:val="left" w:pos="5850"/>
              </w:tabs>
              <w:spacing w:after="160"/>
              <w:jc w:val="left"/>
              <w:rPr>
                <w:lang w:val="en-US"/>
              </w:rPr>
            </w:pPr>
            <w:r>
              <w:rPr>
                <w:lang w:val="en-US"/>
              </w:rPr>
              <w:t>TS-02</w:t>
            </w:r>
          </w:p>
        </w:tc>
        <w:tc>
          <w:tcPr>
            <w:tcW w:w="1702" w:type="dxa"/>
            <w:tcBorders>
              <w:top w:val="single" w:sz="4" w:space="0" w:color="auto"/>
              <w:left w:val="single" w:sz="4" w:space="0" w:color="auto"/>
              <w:bottom w:val="single" w:sz="4" w:space="0" w:color="auto"/>
              <w:right w:val="single" w:sz="4" w:space="0" w:color="auto"/>
            </w:tcBorders>
          </w:tcPr>
          <w:p w14:paraId="65729F30" w14:textId="69FC6B71" w:rsidR="00C1575C" w:rsidRPr="007B44B4" w:rsidRDefault="00E2380C">
            <w:pPr>
              <w:tabs>
                <w:tab w:val="left" w:pos="5850"/>
              </w:tabs>
              <w:spacing w:after="160"/>
              <w:jc w:val="left"/>
              <w:rPr>
                <w:sz w:val="20"/>
                <w:szCs w:val="20"/>
                <w:lang w:val="en-US"/>
              </w:rPr>
            </w:pPr>
            <w:r w:rsidRPr="007B44B4">
              <w:rPr>
                <w:rFonts w:ascii="Times New Roman" w:hAnsi="Times New Roman"/>
                <w:sz w:val="20"/>
                <w:szCs w:val="20"/>
                <w:lang w:val="en-US"/>
              </w:rPr>
              <w:t>Verify the login functionality</w:t>
            </w:r>
          </w:p>
        </w:tc>
        <w:tc>
          <w:tcPr>
            <w:tcW w:w="1701" w:type="dxa"/>
            <w:tcBorders>
              <w:top w:val="single" w:sz="4" w:space="0" w:color="auto"/>
              <w:left w:val="single" w:sz="4" w:space="0" w:color="auto"/>
              <w:bottom w:val="single" w:sz="4" w:space="0" w:color="auto"/>
              <w:right w:val="single" w:sz="4" w:space="0" w:color="auto"/>
            </w:tcBorders>
          </w:tcPr>
          <w:p w14:paraId="7951D83D" w14:textId="0607E74C" w:rsidR="00C1575C" w:rsidRPr="007B44B4" w:rsidRDefault="00E2380C">
            <w:pPr>
              <w:tabs>
                <w:tab w:val="left" w:pos="5850"/>
              </w:tabs>
              <w:spacing w:after="160"/>
              <w:jc w:val="left"/>
              <w:rPr>
                <w:sz w:val="20"/>
                <w:szCs w:val="20"/>
                <w:lang w:val="en-US"/>
              </w:rPr>
            </w:pPr>
            <w:r w:rsidRPr="007B44B4">
              <w:rPr>
                <w:rFonts w:ascii="Times New Roman" w:hAnsi="Times New Roman"/>
                <w:sz w:val="20"/>
                <w:szCs w:val="20"/>
                <w:lang w:val="en-US"/>
              </w:rPr>
              <w:t xml:space="preserve">Enter </w:t>
            </w:r>
            <w:r>
              <w:rPr>
                <w:rFonts w:ascii="Times New Roman" w:hAnsi="Times New Roman"/>
                <w:sz w:val="20"/>
                <w:szCs w:val="20"/>
                <w:lang w:val="en-US"/>
              </w:rPr>
              <w:t>in</w:t>
            </w:r>
            <w:r w:rsidRPr="007B44B4">
              <w:rPr>
                <w:rFonts w:ascii="Times New Roman" w:hAnsi="Times New Roman"/>
                <w:sz w:val="20"/>
                <w:szCs w:val="20"/>
                <w:lang w:val="en-US"/>
              </w:rPr>
              <w:t>valid email</w:t>
            </w:r>
            <w:r>
              <w:rPr>
                <w:rFonts w:ascii="Times New Roman" w:hAnsi="Times New Roman"/>
                <w:sz w:val="20"/>
                <w:szCs w:val="20"/>
                <w:lang w:val="en-US"/>
              </w:rPr>
              <w:t xml:space="preserve"> or</w:t>
            </w:r>
            <w:r w:rsidRPr="007B44B4">
              <w:rPr>
                <w:rFonts w:ascii="Times New Roman" w:hAnsi="Times New Roman"/>
                <w:sz w:val="20"/>
                <w:szCs w:val="20"/>
                <w:lang w:val="en-US"/>
              </w:rPr>
              <w:t xml:space="preserve"> password</w:t>
            </w:r>
            <w:r>
              <w:rPr>
                <w:rFonts w:ascii="Times New Roman" w:hAnsi="Times New Roman"/>
                <w:sz w:val="20"/>
                <w:szCs w:val="20"/>
                <w:lang w:val="en-US"/>
              </w:rPr>
              <w:t>, or both</w:t>
            </w:r>
          </w:p>
        </w:tc>
        <w:tc>
          <w:tcPr>
            <w:tcW w:w="1559" w:type="dxa"/>
            <w:tcBorders>
              <w:top w:val="single" w:sz="4" w:space="0" w:color="auto"/>
              <w:left w:val="single" w:sz="4" w:space="0" w:color="auto"/>
              <w:bottom w:val="single" w:sz="4" w:space="0" w:color="auto"/>
              <w:right w:val="single" w:sz="4" w:space="0" w:color="auto"/>
            </w:tcBorders>
          </w:tcPr>
          <w:p w14:paraId="422338B8" w14:textId="77777777" w:rsidR="00E2380C" w:rsidRPr="007B44B4" w:rsidRDefault="00E2380C" w:rsidP="00E2380C">
            <w:pPr>
              <w:tabs>
                <w:tab w:val="left" w:pos="5850"/>
              </w:tabs>
              <w:spacing w:after="160"/>
              <w:jc w:val="left"/>
              <w:rPr>
                <w:rFonts w:ascii="Times New Roman" w:hAnsi="Times New Roman"/>
                <w:sz w:val="20"/>
                <w:szCs w:val="20"/>
                <w:lang w:val="en-US"/>
              </w:rPr>
            </w:pPr>
            <w:r w:rsidRPr="007B44B4">
              <w:rPr>
                <w:rFonts w:ascii="Times New Roman" w:hAnsi="Times New Roman"/>
                <w:sz w:val="20"/>
                <w:szCs w:val="20"/>
                <w:lang w:val="en-US"/>
              </w:rPr>
              <w:t>Email:</w:t>
            </w:r>
          </w:p>
          <w:p w14:paraId="5C43BDA3" w14:textId="77777777" w:rsidR="00E2380C" w:rsidRPr="007B44B4" w:rsidRDefault="00E2380C" w:rsidP="00E2380C">
            <w:pPr>
              <w:tabs>
                <w:tab w:val="left" w:pos="5850"/>
              </w:tabs>
              <w:spacing w:after="160"/>
              <w:jc w:val="left"/>
              <w:rPr>
                <w:rFonts w:ascii="Times New Roman" w:hAnsi="Times New Roman"/>
                <w:sz w:val="20"/>
                <w:szCs w:val="20"/>
                <w:lang w:val="en-US"/>
              </w:rPr>
            </w:pPr>
            <w:r w:rsidRPr="007B44B4">
              <w:rPr>
                <w:rFonts w:ascii="Times New Roman" w:hAnsi="Times New Roman"/>
                <w:sz w:val="20"/>
                <w:szCs w:val="20"/>
                <w:lang w:val="en-US"/>
              </w:rPr>
              <w:t>x@gmail.com</w:t>
            </w:r>
          </w:p>
          <w:p w14:paraId="53E19A43" w14:textId="2DCF0B67" w:rsidR="00C1575C" w:rsidRPr="007B44B4" w:rsidRDefault="00E2380C" w:rsidP="00E2380C">
            <w:pPr>
              <w:tabs>
                <w:tab w:val="left" w:pos="5850"/>
              </w:tabs>
              <w:spacing w:after="160"/>
              <w:jc w:val="left"/>
              <w:rPr>
                <w:sz w:val="20"/>
                <w:szCs w:val="20"/>
                <w:lang w:val="en-US"/>
              </w:rPr>
            </w:pPr>
            <w:r w:rsidRPr="007B44B4">
              <w:rPr>
                <w:rFonts w:ascii="Times New Roman" w:hAnsi="Times New Roman"/>
                <w:sz w:val="20"/>
                <w:szCs w:val="20"/>
                <w:lang w:val="en-US"/>
              </w:rPr>
              <w:t>password</w:t>
            </w:r>
            <w:r>
              <w:rPr>
                <w:rFonts w:ascii="Times New Roman" w:hAnsi="Times New Roman"/>
                <w:sz w:val="20"/>
                <w:szCs w:val="20"/>
                <w:lang w:val="en-US"/>
              </w:rPr>
              <w:t xml:space="preserve"> :[***]</w:t>
            </w:r>
          </w:p>
        </w:tc>
        <w:tc>
          <w:tcPr>
            <w:tcW w:w="1701" w:type="dxa"/>
            <w:tcBorders>
              <w:top w:val="single" w:sz="4" w:space="0" w:color="auto"/>
              <w:left w:val="single" w:sz="4" w:space="0" w:color="auto"/>
              <w:bottom w:val="single" w:sz="4" w:space="0" w:color="auto"/>
              <w:right w:val="single" w:sz="4" w:space="0" w:color="auto"/>
            </w:tcBorders>
          </w:tcPr>
          <w:p w14:paraId="10E7F128" w14:textId="1E1B3609" w:rsidR="00C1575C" w:rsidRPr="007B44B4" w:rsidRDefault="00E2380C">
            <w:pPr>
              <w:tabs>
                <w:tab w:val="left" w:pos="5850"/>
              </w:tabs>
              <w:spacing w:after="160"/>
              <w:jc w:val="left"/>
              <w:rPr>
                <w:sz w:val="20"/>
                <w:szCs w:val="20"/>
                <w:lang w:val="en-US"/>
              </w:rPr>
            </w:pPr>
            <w:r>
              <w:rPr>
                <w:sz w:val="20"/>
                <w:szCs w:val="20"/>
              </w:rPr>
              <w:t>1-user must be on login page and already registered</w:t>
            </w:r>
          </w:p>
        </w:tc>
        <w:tc>
          <w:tcPr>
            <w:tcW w:w="1276" w:type="dxa"/>
            <w:tcBorders>
              <w:top w:val="single" w:sz="4" w:space="0" w:color="auto"/>
              <w:left w:val="single" w:sz="4" w:space="0" w:color="auto"/>
              <w:bottom w:val="single" w:sz="4" w:space="0" w:color="auto"/>
              <w:right w:val="single" w:sz="4" w:space="0" w:color="auto"/>
            </w:tcBorders>
          </w:tcPr>
          <w:p w14:paraId="2D1B45D4" w14:textId="7A57E558" w:rsidR="00C1575C" w:rsidRPr="007B44B4" w:rsidRDefault="00E2380C">
            <w:pPr>
              <w:tabs>
                <w:tab w:val="left" w:pos="5850"/>
              </w:tabs>
              <w:spacing w:after="160"/>
              <w:jc w:val="left"/>
              <w:rPr>
                <w:sz w:val="20"/>
                <w:szCs w:val="20"/>
                <w:lang w:val="en-US"/>
              </w:rPr>
            </w:pPr>
            <w:r>
              <w:rPr>
                <w:sz w:val="20"/>
                <w:szCs w:val="20"/>
                <w:lang w:val="en-US"/>
              </w:rPr>
              <w:t>Login unsuccessful</w:t>
            </w:r>
          </w:p>
        </w:tc>
        <w:tc>
          <w:tcPr>
            <w:tcW w:w="1134" w:type="dxa"/>
            <w:tcBorders>
              <w:top w:val="single" w:sz="4" w:space="0" w:color="auto"/>
              <w:left w:val="single" w:sz="4" w:space="0" w:color="auto"/>
              <w:bottom w:val="single" w:sz="4" w:space="0" w:color="auto"/>
              <w:right w:val="single" w:sz="4" w:space="0" w:color="auto"/>
            </w:tcBorders>
          </w:tcPr>
          <w:p w14:paraId="0A5295A2" w14:textId="43ED9744" w:rsidR="00C1575C" w:rsidRPr="007B44B4" w:rsidRDefault="00E2380C">
            <w:pPr>
              <w:tabs>
                <w:tab w:val="left" w:pos="5850"/>
              </w:tabs>
              <w:spacing w:after="160"/>
              <w:jc w:val="left"/>
              <w:rPr>
                <w:sz w:val="20"/>
                <w:szCs w:val="20"/>
                <w:lang w:val="en-US"/>
              </w:rPr>
            </w:pPr>
            <w:r>
              <w:rPr>
                <w:sz w:val="20"/>
                <w:szCs w:val="20"/>
                <w:lang w:val="en-US"/>
              </w:rPr>
              <w:t>User cannot access to account</w:t>
            </w:r>
          </w:p>
        </w:tc>
        <w:tc>
          <w:tcPr>
            <w:tcW w:w="992" w:type="dxa"/>
            <w:tcBorders>
              <w:top w:val="single" w:sz="4" w:space="0" w:color="auto"/>
              <w:left w:val="single" w:sz="4" w:space="0" w:color="auto"/>
              <w:bottom w:val="single" w:sz="4" w:space="0" w:color="auto"/>
              <w:right w:val="single" w:sz="4" w:space="0" w:color="auto"/>
            </w:tcBorders>
          </w:tcPr>
          <w:p w14:paraId="1D43237F" w14:textId="44E61876" w:rsidR="00C1575C" w:rsidRPr="007B44B4" w:rsidRDefault="00E2380C">
            <w:pPr>
              <w:tabs>
                <w:tab w:val="left" w:pos="5850"/>
              </w:tabs>
              <w:spacing w:after="160"/>
              <w:jc w:val="left"/>
              <w:rPr>
                <w:sz w:val="20"/>
                <w:szCs w:val="20"/>
                <w:lang w:val="en-US"/>
              </w:rPr>
            </w:pPr>
            <w:r>
              <w:rPr>
                <w:sz w:val="20"/>
                <w:szCs w:val="20"/>
                <w:lang w:val="en-US"/>
              </w:rPr>
              <w:t>Fail</w:t>
            </w:r>
          </w:p>
        </w:tc>
      </w:tr>
      <w:tr w:rsidR="00E2380C" w14:paraId="36570D89" w14:textId="77777777" w:rsidTr="00542FD7">
        <w:trPr>
          <w:trHeight w:val="232"/>
        </w:trPr>
        <w:tc>
          <w:tcPr>
            <w:tcW w:w="850" w:type="dxa"/>
            <w:tcBorders>
              <w:top w:val="single" w:sz="4" w:space="0" w:color="auto"/>
              <w:left w:val="single" w:sz="4" w:space="0" w:color="auto"/>
              <w:bottom w:val="single" w:sz="4" w:space="0" w:color="auto"/>
              <w:right w:val="single" w:sz="4" w:space="0" w:color="auto"/>
            </w:tcBorders>
            <w:shd w:val="clear" w:color="auto" w:fill="FFF2CC"/>
          </w:tcPr>
          <w:p w14:paraId="35EC7E5E" w14:textId="0DD31661" w:rsidR="00E2380C" w:rsidRDefault="00E2380C">
            <w:pPr>
              <w:tabs>
                <w:tab w:val="left" w:pos="5850"/>
              </w:tabs>
              <w:spacing w:after="160"/>
              <w:jc w:val="left"/>
              <w:rPr>
                <w:lang w:val="en-US"/>
              </w:rPr>
            </w:pPr>
            <w:r>
              <w:rPr>
                <w:lang w:val="en-US"/>
              </w:rPr>
              <w:lastRenderedPageBreak/>
              <w:t>TS-03</w:t>
            </w:r>
          </w:p>
        </w:tc>
        <w:tc>
          <w:tcPr>
            <w:tcW w:w="1702" w:type="dxa"/>
            <w:tcBorders>
              <w:top w:val="single" w:sz="4" w:space="0" w:color="auto"/>
              <w:left w:val="single" w:sz="4" w:space="0" w:color="auto"/>
              <w:bottom w:val="single" w:sz="4" w:space="0" w:color="auto"/>
              <w:right w:val="single" w:sz="4" w:space="0" w:color="auto"/>
            </w:tcBorders>
          </w:tcPr>
          <w:p w14:paraId="4CB89E3C" w14:textId="36F3D0F9" w:rsidR="00E2380C" w:rsidRPr="007B44B4" w:rsidRDefault="004C2132">
            <w:pPr>
              <w:tabs>
                <w:tab w:val="left" w:pos="5850"/>
              </w:tabs>
              <w:spacing w:after="160"/>
              <w:jc w:val="left"/>
              <w:rPr>
                <w:sz w:val="20"/>
                <w:szCs w:val="20"/>
                <w:lang w:val="en-US"/>
              </w:rPr>
            </w:pPr>
            <w:r>
              <w:rPr>
                <w:sz w:val="20"/>
                <w:szCs w:val="20"/>
                <w:lang w:val="en-US"/>
              </w:rPr>
              <w:t>User Registration</w:t>
            </w:r>
          </w:p>
        </w:tc>
        <w:tc>
          <w:tcPr>
            <w:tcW w:w="1701" w:type="dxa"/>
            <w:tcBorders>
              <w:top w:val="single" w:sz="4" w:space="0" w:color="auto"/>
              <w:left w:val="single" w:sz="4" w:space="0" w:color="auto"/>
              <w:bottom w:val="single" w:sz="4" w:space="0" w:color="auto"/>
              <w:right w:val="single" w:sz="4" w:space="0" w:color="auto"/>
            </w:tcBorders>
          </w:tcPr>
          <w:p w14:paraId="619B4594" w14:textId="63139749" w:rsidR="00E2380C" w:rsidRPr="007B44B4" w:rsidRDefault="004C2132">
            <w:pPr>
              <w:tabs>
                <w:tab w:val="left" w:pos="5850"/>
              </w:tabs>
              <w:spacing w:after="160"/>
              <w:jc w:val="left"/>
              <w:rPr>
                <w:sz w:val="20"/>
                <w:szCs w:val="20"/>
                <w:lang w:val="en-US"/>
              </w:rPr>
            </w:pPr>
            <w:r>
              <w:rPr>
                <w:sz w:val="20"/>
                <w:szCs w:val="20"/>
                <w:lang w:val="en-US"/>
              </w:rPr>
              <w:t>Enter valid First name, last name, email, password, profile pic, role.</w:t>
            </w:r>
          </w:p>
        </w:tc>
        <w:tc>
          <w:tcPr>
            <w:tcW w:w="1559" w:type="dxa"/>
            <w:tcBorders>
              <w:top w:val="single" w:sz="4" w:space="0" w:color="auto"/>
              <w:left w:val="single" w:sz="4" w:space="0" w:color="auto"/>
              <w:bottom w:val="single" w:sz="4" w:space="0" w:color="auto"/>
              <w:right w:val="single" w:sz="4" w:space="0" w:color="auto"/>
            </w:tcBorders>
          </w:tcPr>
          <w:p w14:paraId="1CC91A2E" w14:textId="636B5924" w:rsidR="00E2380C" w:rsidRPr="007B44B4" w:rsidRDefault="0016010A" w:rsidP="00E2380C">
            <w:pPr>
              <w:tabs>
                <w:tab w:val="left" w:pos="5850"/>
              </w:tabs>
              <w:spacing w:after="160"/>
              <w:jc w:val="left"/>
              <w:rPr>
                <w:sz w:val="20"/>
                <w:szCs w:val="20"/>
                <w:lang w:val="en-US"/>
              </w:rPr>
            </w:pPr>
            <w:r>
              <w:rPr>
                <w:sz w:val="20"/>
                <w:szCs w:val="20"/>
                <w:lang w:val="en-US"/>
              </w:rPr>
              <w:t>[Name],[</w:t>
            </w:r>
            <w:proofErr w:type="spellStart"/>
            <w:r>
              <w:rPr>
                <w:sz w:val="20"/>
                <w:szCs w:val="20"/>
                <w:lang w:val="en-US"/>
              </w:rPr>
              <w:t>lastname</w:t>
            </w:r>
            <w:proofErr w:type="spellEnd"/>
            <w:r>
              <w:rPr>
                <w:sz w:val="20"/>
                <w:szCs w:val="20"/>
                <w:lang w:val="en-US"/>
              </w:rPr>
              <w:t>],x@gmail.com,****,[pic],[role]</w:t>
            </w:r>
          </w:p>
        </w:tc>
        <w:tc>
          <w:tcPr>
            <w:tcW w:w="1701" w:type="dxa"/>
            <w:tcBorders>
              <w:top w:val="single" w:sz="4" w:space="0" w:color="auto"/>
              <w:left w:val="single" w:sz="4" w:space="0" w:color="auto"/>
              <w:bottom w:val="single" w:sz="4" w:space="0" w:color="auto"/>
              <w:right w:val="single" w:sz="4" w:space="0" w:color="auto"/>
            </w:tcBorders>
          </w:tcPr>
          <w:p w14:paraId="69FE2143" w14:textId="170E48A0" w:rsidR="00E2380C" w:rsidRDefault="0016010A">
            <w:pPr>
              <w:tabs>
                <w:tab w:val="left" w:pos="5850"/>
              </w:tabs>
              <w:spacing w:after="160"/>
              <w:jc w:val="left"/>
              <w:rPr>
                <w:sz w:val="20"/>
                <w:szCs w:val="20"/>
              </w:rPr>
            </w:pPr>
            <w:r>
              <w:rPr>
                <w:sz w:val="20"/>
                <w:szCs w:val="20"/>
              </w:rPr>
              <w:t>1-Must be on registration page</w:t>
            </w:r>
          </w:p>
        </w:tc>
        <w:tc>
          <w:tcPr>
            <w:tcW w:w="1276" w:type="dxa"/>
            <w:tcBorders>
              <w:top w:val="single" w:sz="4" w:space="0" w:color="auto"/>
              <w:left w:val="single" w:sz="4" w:space="0" w:color="auto"/>
              <w:bottom w:val="single" w:sz="4" w:space="0" w:color="auto"/>
              <w:right w:val="single" w:sz="4" w:space="0" w:color="auto"/>
            </w:tcBorders>
          </w:tcPr>
          <w:p w14:paraId="554EFD47" w14:textId="4E72856F" w:rsidR="00E2380C" w:rsidRDefault="0016010A">
            <w:pPr>
              <w:tabs>
                <w:tab w:val="left" w:pos="5850"/>
              </w:tabs>
              <w:spacing w:after="160"/>
              <w:jc w:val="left"/>
              <w:rPr>
                <w:sz w:val="20"/>
                <w:szCs w:val="20"/>
                <w:lang w:val="en-US"/>
              </w:rPr>
            </w:pPr>
            <w:r>
              <w:rPr>
                <w:sz w:val="20"/>
                <w:szCs w:val="20"/>
                <w:lang w:val="en-US"/>
              </w:rPr>
              <w:t>Account created</w:t>
            </w:r>
          </w:p>
        </w:tc>
        <w:tc>
          <w:tcPr>
            <w:tcW w:w="1134" w:type="dxa"/>
            <w:tcBorders>
              <w:top w:val="single" w:sz="4" w:space="0" w:color="auto"/>
              <w:left w:val="single" w:sz="4" w:space="0" w:color="auto"/>
              <w:bottom w:val="single" w:sz="4" w:space="0" w:color="auto"/>
              <w:right w:val="single" w:sz="4" w:space="0" w:color="auto"/>
            </w:tcBorders>
          </w:tcPr>
          <w:p w14:paraId="525762E3" w14:textId="3516E1A9" w:rsidR="00E2380C" w:rsidRDefault="0016010A">
            <w:pPr>
              <w:tabs>
                <w:tab w:val="left" w:pos="5850"/>
              </w:tabs>
              <w:spacing w:after="160"/>
              <w:jc w:val="left"/>
              <w:rPr>
                <w:sz w:val="20"/>
                <w:szCs w:val="20"/>
                <w:lang w:val="en-US"/>
              </w:rPr>
            </w:pPr>
            <w:r>
              <w:rPr>
                <w:sz w:val="20"/>
                <w:szCs w:val="20"/>
                <w:lang w:val="en-US"/>
              </w:rPr>
              <w:t>Account is created</w:t>
            </w:r>
          </w:p>
        </w:tc>
        <w:tc>
          <w:tcPr>
            <w:tcW w:w="992" w:type="dxa"/>
            <w:tcBorders>
              <w:top w:val="single" w:sz="4" w:space="0" w:color="auto"/>
              <w:left w:val="single" w:sz="4" w:space="0" w:color="auto"/>
              <w:bottom w:val="single" w:sz="4" w:space="0" w:color="auto"/>
              <w:right w:val="single" w:sz="4" w:space="0" w:color="auto"/>
            </w:tcBorders>
          </w:tcPr>
          <w:p w14:paraId="7D796CFC" w14:textId="147C540F" w:rsidR="00E2380C" w:rsidRDefault="0016010A">
            <w:pPr>
              <w:tabs>
                <w:tab w:val="left" w:pos="5850"/>
              </w:tabs>
              <w:spacing w:after="160"/>
              <w:jc w:val="left"/>
              <w:rPr>
                <w:sz w:val="20"/>
                <w:szCs w:val="20"/>
                <w:lang w:val="en-US"/>
              </w:rPr>
            </w:pPr>
            <w:r>
              <w:rPr>
                <w:sz w:val="20"/>
                <w:szCs w:val="20"/>
                <w:lang w:val="en-US"/>
              </w:rPr>
              <w:t>Pass</w:t>
            </w:r>
          </w:p>
        </w:tc>
      </w:tr>
      <w:tr w:rsidR="0016010A" w14:paraId="408A066A" w14:textId="77777777" w:rsidTr="00542FD7">
        <w:trPr>
          <w:trHeight w:val="232"/>
        </w:trPr>
        <w:tc>
          <w:tcPr>
            <w:tcW w:w="850" w:type="dxa"/>
            <w:tcBorders>
              <w:top w:val="single" w:sz="4" w:space="0" w:color="auto"/>
              <w:left w:val="single" w:sz="4" w:space="0" w:color="auto"/>
              <w:bottom w:val="single" w:sz="4" w:space="0" w:color="auto"/>
              <w:right w:val="single" w:sz="4" w:space="0" w:color="auto"/>
            </w:tcBorders>
            <w:shd w:val="clear" w:color="auto" w:fill="FFF2CC"/>
          </w:tcPr>
          <w:p w14:paraId="231179AC" w14:textId="0A24DD76" w:rsidR="0016010A" w:rsidRDefault="0016010A">
            <w:pPr>
              <w:tabs>
                <w:tab w:val="left" w:pos="5850"/>
              </w:tabs>
              <w:spacing w:after="160"/>
              <w:jc w:val="left"/>
              <w:rPr>
                <w:lang w:val="en-US"/>
              </w:rPr>
            </w:pPr>
            <w:r>
              <w:rPr>
                <w:lang w:val="en-US"/>
              </w:rPr>
              <w:t>TS-04</w:t>
            </w:r>
          </w:p>
        </w:tc>
        <w:tc>
          <w:tcPr>
            <w:tcW w:w="1702" w:type="dxa"/>
            <w:tcBorders>
              <w:top w:val="single" w:sz="4" w:space="0" w:color="auto"/>
              <w:left w:val="single" w:sz="4" w:space="0" w:color="auto"/>
              <w:bottom w:val="single" w:sz="4" w:space="0" w:color="auto"/>
              <w:right w:val="single" w:sz="4" w:space="0" w:color="auto"/>
            </w:tcBorders>
          </w:tcPr>
          <w:p w14:paraId="70756E22" w14:textId="1E50BCE5" w:rsidR="0016010A" w:rsidRDefault="0016010A">
            <w:pPr>
              <w:tabs>
                <w:tab w:val="left" w:pos="5850"/>
              </w:tabs>
              <w:spacing w:after="160"/>
              <w:jc w:val="left"/>
              <w:rPr>
                <w:sz w:val="20"/>
                <w:szCs w:val="20"/>
                <w:lang w:val="en-US"/>
              </w:rPr>
            </w:pPr>
            <w:r>
              <w:rPr>
                <w:sz w:val="20"/>
                <w:szCs w:val="20"/>
                <w:lang w:val="en-US"/>
              </w:rPr>
              <w:t>Student sending proposal</w:t>
            </w:r>
          </w:p>
        </w:tc>
        <w:tc>
          <w:tcPr>
            <w:tcW w:w="1701" w:type="dxa"/>
            <w:tcBorders>
              <w:top w:val="single" w:sz="4" w:space="0" w:color="auto"/>
              <w:left w:val="single" w:sz="4" w:space="0" w:color="auto"/>
              <w:bottom w:val="single" w:sz="4" w:space="0" w:color="auto"/>
              <w:right w:val="single" w:sz="4" w:space="0" w:color="auto"/>
            </w:tcBorders>
          </w:tcPr>
          <w:p w14:paraId="640F0676" w14:textId="2312B847" w:rsidR="0016010A" w:rsidRDefault="00E858D0">
            <w:pPr>
              <w:tabs>
                <w:tab w:val="left" w:pos="5850"/>
              </w:tabs>
              <w:spacing w:after="160"/>
              <w:jc w:val="left"/>
              <w:rPr>
                <w:sz w:val="20"/>
                <w:szCs w:val="20"/>
                <w:lang w:val="en-US"/>
              </w:rPr>
            </w:pPr>
            <w:r>
              <w:rPr>
                <w:sz w:val="20"/>
                <w:szCs w:val="20"/>
                <w:lang w:val="en-US"/>
              </w:rPr>
              <w:t>Enter mentioned details</w:t>
            </w:r>
          </w:p>
        </w:tc>
        <w:tc>
          <w:tcPr>
            <w:tcW w:w="1559" w:type="dxa"/>
            <w:tcBorders>
              <w:top w:val="single" w:sz="4" w:space="0" w:color="auto"/>
              <w:left w:val="single" w:sz="4" w:space="0" w:color="auto"/>
              <w:bottom w:val="single" w:sz="4" w:space="0" w:color="auto"/>
              <w:right w:val="single" w:sz="4" w:space="0" w:color="auto"/>
            </w:tcBorders>
          </w:tcPr>
          <w:p w14:paraId="2F77BD4D" w14:textId="61D11152" w:rsidR="0016010A" w:rsidRDefault="00E858D0" w:rsidP="00E2380C">
            <w:pPr>
              <w:tabs>
                <w:tab w:val="left" w:pos="5850"/>
              </w:tabs>
              <w:spacing w:after="160"/>
              <w:jc w:val="left"/>
              <w:rPr>
                <w:sz w:val="20"/>
                <w:szCs w:val="20"/>
                <w:lang w:val="en-US"/>
              </w:rPr>
            </w:pPr>
            <w:r>
              <w:rPr>
                <w:sz w:val="20"/>
                <w:szCs w:val="20"/>
                <w:lang w:val="en-US"/>
              </w:rPr>
              <w:t>[Title],[Group member],[Supervisor],[Proposal file],[phone numbers]</w:t>
            </w:r>
          </w:p>
        </w:tc>
        <w:tc>
          <w:tcPr>
            <w:tcW w:w="1701" w:type="dxa"/>
            <w:tcBorders>
              <w:top w:val="single" w:sz="4" w:space="0" w:color="auto"/>
              <w:left w:val="single" w:sz="4" w:space="0" w:color="auto"/>
              <w:bottom w:val="single" w:sz="4" w:space="0" w:color="auto"/>
              <w:right w:val="single" w:sz="4" w:space="0" w:color="auto"/>
            </w:tcBorders>
          </w:tcPr>
          <w:p w14:paraId="1FA6040C" w14:textId="2C926370" w:rsidR="0016010A" w:rsidRDefault="00E858D0">
            <w:pPr>
              <w:tabs>
                <w:tab w:val="left" w:pos="5850"/>
              </w:tabs>
              <w:spacing w:after="160"/>
              <w:jc w:val="left"/>
              <w:rPr>
                <w:sz w:val="20"/>
                <w:szCs w:val="20"/>
              </w:rPr>
            </w:pPr>
            <w:r>
              <w:rPr>
                <w:sz w:val="20"/>
                <w:szCs w:val="20"/>
              </w:rPr>
              <w:t>1-student must logged into account and have not register any project</w:t>
            </w:r>
          </w:p>
        </w:tc>
        <w:tc>
          <w:tcPr>
            <w:tcW w:w="1276" w:type="dxa"/>
            <w:tcBorders>
              <w:top w:val="single" w:sz="4" w:space="0" w:color="auto"/>
              <w:left w:val="single" w:sz="4" w:space="0" w:color="auto"/>
              <w:bottom w:val="single" w:sz="4" w:space="0" w:color="auto"/>
              <w:right w:val="single" w:sz="4" w:space="0" w:color="auto"/>
            </w:tcBorders>
          </w:tcPr>
          <w:p w14:paraId="3EF6085E" w14:textId="5425A0EF" w:rsidR="0016010A" w:rsidRDefault="00E858D0">
            <w:pPr>
              <w:tabs>
                <w:tab w:val="left" w:pos="5850"/>
              </w:tabs>
              <w:spacing w:after="160"/>
              <w:jc w:val="left"/>
              <w:rPr>
                <w:sz w:val="20"/>
                <w:szCs w:val="20"/>
                <w:lang w:val="en-US"/>
              </w:rPr>
            </w:pPr>
            <w:r>
              <w:rPr>
                <w:sz w:val="20"/>
                <w:szCs w:val="20"/>
                <w:lang w:val="en-US"/>
              </w:rPr>
              <w:t>Proposal send</w:t>
            </w:r>
          </w:p>
        </w:tc>
        <w:tc>
          <w:tcPr>
            <w:tcW w:w="1134" w:type="dxa"/>
            <w:tcBorders>
              <w:top w:val="single" w:sz="4" w:space="0" w:color="auto"/>
              <w:left w:val="single" w:sz="4" w:space="0" w:color="auto"/>
              <w:bottom w:val="single" w:sz="4" w:space="0" w:color="auto"/>
              <w:right w:val="single" w:sz="4" w:space="0" w:color="auto"/>
            </w:tcBorders>
          </w:tcPr>
          <w:p w14:paraId="7FABC6FA" w14:textId="1F6BB55C" w:rsidR="0016010A" w:rsidRDefault="00E858D0">
            <w:pPr>
              <w:tabs>
                <w:tab w:val="left" w:pos="5850"/>
              </w:tabs>
              <w:spacing w:after="160"/>
              <w:jc w:val="left"/>
              <w:rPr>
                <w:sz w:val="20"/>
                <w:szCs w:val="20"/>
                <w:lang w:val="en-US"/>
              </w:rPr>
            </w:pPr>
            <w:r>
              <w:rPr>
                <w:sz w:val="20"/>
                <w:szCs w:val="20"/>
                <w:lang w:val="en-US"/>
              </w:rPr>
              <w:t>Proposal</w:t>
            </w:r>
            <w:r w:rsidR="007861E7">
              <w:rPr>
                <w:sz w:val="20"/>
                <w:szCs w:val="20"/>
                <w:lang w:val="en-US"/>
              </w:rPr>
              <w:t xml:space="preserve"> send successfully</w:t>
            </w:r>
          </w:p>
        </w:tc>
        <w:tc>
          <w:tcPr>
            <w:tcW w:w="992" w:type="dxa"/>
            <w:tcBorders>
              <w:top w:val="single" w:sz="4" w:space="0" w:color="auto"/>
              <w:left w:val="single" w:sz="4" w:space="0" w:color="auto"/>
              <w:bottom w:val="single" w:sz="4" w:space="0" w:color="auto"/>
              <w:right w:val="single" w:sz="4" w:space="0" w:color="auto"/>
            </w:tcBorders>
          </w:tcPr>
          <w:p w14:paraId="7BFD53F0" w14:textId="21B560B2" w:rsidR="0016010A" w:rsidRDefault="007861E7">
            <w:pPr>
              <w:tabs>
                <w:tab w:val="left" w:pos="5850"/>
              </w:tabs>
              <w:spacing w:after="160"/>
              <w:jc w:val="left"/>
              <w:rPr>
                <w:sz w:val="20"/>
                <w:szCs w:val="20"/>
                <w:lang w:val="en-US"/>
              </w:rPr>
            </w:pPr>
            <w:r>
              <w:rPr>
                <w:sz w:val="20"/>
                <w:szCs w:val="20"/>
                <w:lang w:val="en-US"/>
              </w:rPr>
              <w:t>Pass</w:t>
            </w:r>
          </w:p>
        </w:tc>
      </w:tr>
      <w:tr w:rsidR="007861E7" w14:paraId="10E72210" w14:textId="77777777" w:rsidTr="00542FD7">
        <w:trPr>
          <w:trHeight w:val="232"/>
        </w:trPr>
        <w:tc>
          <w:tcPr>
            <w:tcW w:w="850" w:type="dxa"/>
            <w:tcBorders>
              <w:top w:val="single" w:sz="4" w:space="0" w:color="auto"/>
              <w:left w:val="single" w:sz="4" w:space="0" w:color="auto"/>
              <w:bottom w:val="single" w:sz="4" w:space="0" w:color="auto"/>
              <w:right w:val="single" w:sz="4" w:space="0" w:color="auto"/>
            </w:tcBorders>
            <w:shd w:val="clear" w:color="auto" w:fill="FFF2CC"/>
          </w:tcPr>
          <w:p w14:paraId="5F7A5CB2" w14:textId="0E128221" w:rsidR="007861E7" w:rsidRDefault="007861E7">
            <w:pPr>
              <w:tabs>
                <w:tab w:val="left" w:pos="5850"/>
              </w:tabs>
              <w:spacing w:after="160"/>
              <w:jc w:val="left"/>
              <w:rPr>
                <w:lang w:val="en-US"/>
              </w:rPr>
            </w:pPr>
            <w:r>
              <w:rPr>
                <w:lang w:val="en-US"/>
              </w:rPr>
              <w:t>TS-05</w:t>
            </w:r>
          </w:p>
        </w:tc>
        <w:tc>
          <w:tcPr>
            <w:tcW w:w="1702" w:type="dxa"/>
            <w:tcBorders>
              <w:top w:val="single" w:sz="4" w:space="0" w:color="auto"/>
              <w:left w:val="single" w:sz="4" w:space="0" w:color="auto"/>
              <w:bottom w:val="single" w:sz="4" w:space="0" w:color="auto"/>
              <w:right w:val="single" w:sz="4" w:space="0" w:color="auto"/>
            </w:tcBorders>
          </w:tcPr>
          <w:p w14:paraId="74431471" w14:textId="67633975" w:rsidR="007861E7" w:rsidRDefault="007861E7">
            <w:pPr>
              <w:tabs>
                <w:tab w:val="left" w:pos="5850"/>
              </w:tabs>
              <w:spacing w:after="160"/>
              <w:jc w:val="left"/>
              <w:rPr>
                <w:sz w:val="20"/>
                <w:szCs w:val="20"/>
                <w:lang w:val="en-US"/>
              </w:rPr>
            </w:pPr>
            <w:r>
              <w:rPr>
                <w:sz w:val="20"/>
                <w:szCs w:val="20"/>
                <w:lang w:val="en-US"/>
              </w:rPr>
              <w:t>Supervisor viewing student proposal</w:t>
            </w:r>
          </w:p>
        </w:tc>
        <w:tc>
          <w:tcPr>
            <w:tcW w:w="1701" w:type="dxa"/>
            <w:tcBorders>
              <w:top w:val="single" w:sz="4" w:space="0" w:color="auto"/>
              <w:left w:val="single" w:sz="4" w:space="0" w:color="auto"/>
              <w:bottom w:val="single" w:sz="4" w:space="0" w:color="auto"/>
              <w:right w:val="single" w:sz="4" w:space="0" w:color="auto"/>
            </w:tcBorders>
          </w:tcPr>
          <w:p w14:paraId="4C7435F3" w14:textId="53D23069" w:rsidR="007861E7" w:rsidRDefault="007861E7">
            <w:pPr>
              <w:tabs>
                <w:tab w:val="left" w:pos="5850"/>
              </w:tabs>
              <w:spacing w:after="160"/>
              <w:jc w:val="left"/>
              <w:rPr>
                <w:sz w:val="20"/>
                <w:szCs w:val="20"/>
                <w:lang w:val="en-US"/>
              </w:rPr>
            </w:pPr>
            <w:r>
              <w:rPr>
                <w:sz w:val="20"/>
                <w:szCs w:val="20"/>
                <w:lang w:val="en-US"/>
              </w:rPr>
              <w:t>Proposal selected, enter on download button</w:t>
            </w:r>
          </w:p>
        </w:tc>
        <w:tc>
          <w:tcPr>
            <w:tcW w:w="1559" w:type="dxa"/>
            <w:tcBorders>
              <w:top w:val="single" w:sz="4" w:space="0" w:color="auto"/>
              <w:left w:val="single" w:sz="4" w:space="0" w:color="auto"/>
              <w:bottom w:val="single" w:sz="4" w:space="0" w:color="auto"/>
              <w:right w:val="single" w:sz="4" w:space="0" w:color="auto"/>
            </w:tcBorders>
          </w:tcPr>
          <w:p w14:paraId="214691B5" w14:textId="275A5BEA" w:rsidR="007861E7" w:rsidRDefault="007861E7" w:rsidP="00E2380C">
            <w:pPr>
              <w:tabs>
                <w:tab w:val="left" w:pos="5850"/>
              </w:tabs>
              <w:spacing w:after="160"/>
              <w:jc w:val="left"/>
              <w:rPr>
                <w:sz w:val="20"/>
                <w:szCs w:val="20"/>
                <w:lang w:val="en-US"/>
              </w:rPr>
            </w:pPr>
            <w:r>
              <w:rPr>
                <w:sz w:val="20"/>
                <w:szCs w:val="20"/>
                <w:lang w:val="en-US"/>
              </w:rPr>
              <w:t>Download button is clicked</w:t>
            </w:r>
          </w:p>
        </w:tc>
        <w:tc>
          <w:tcPr>
            <w:tcW w:w="1701" w:type="dxa"/>
            <w:tcBorders>
              <w:top w:val="single" w:sz="4" w:space="0" w:color="auto"/>
              <w:left w:val="single" w:sz="4" w:space="0" w:color="auto"/>
              <w:bottom w:val="single" w:sz="4" w:space="0" w:color="auto"/>
              <w:right w:val="single" w:sz="4" w:space="0" w:color="auto"/>
            </w:tcBorders>
          </w:tcPr>
          <w:p w14:paraId="5084F2BA" w14:textId="77777777" w:rsidR="007861E7" w:rsidRDefault="007861E7">
            <w:pPr>
              <w:tabs>
                <w:tab w:val="left" w:pos="5850"/>
              </w:tabs>
              <w:spacing w:after="160"/>
              <w:jc w:val="left"/>
              <w:rPr>
                <w:sz w:val="20"/>
                <w:szCs w:val="20"/>
              </w:rPr>
            </w:pPr>
            <w:r>
              <w:rPr>
                <w:sz w:val="20"/>
                <w:szCs w:val="20"/>
              </w:rPr>
              <w:t xml:space="preserve">1-must login in to account </w:t>
            </w:r>
          </w:p>
          <w:p w14:paraId="2B508BD8" w14:textId="1C80AAA9" w:rsidR="007861E7" w:rsidRDefault="007861E7">
            <w:pPr>
              <w:tabs>
                <w:tab w:val="left" w:pos="5850"/>
              </w:tabs>
              <w:spacing w:after="160"/>
              <w:jc w:val="left"/>
              <w:rPr>
                <w:sz w:val="20"/>
                <w:szCs w:val="20"/>
              </w:rPr>
            </w:pPr>
            <w:r>
              <w:rPr>
                <w:sz w:val="20"/>
                <w:szCs w:val="20"/>
              </w:rPr>
              <w:t>2-student’s proposal is submitted</w:t>
            </w:r>
          </w:p>
        </w:tc>
        <w:tc>
          <w:tcPr>
            <w:tcW w:w="1276" w:type="dxa"/>
            <w:tcBorders>
              <w:top w:val="single" w:sz="4" w:space="0" w:color="auto"/>
              <w:left w:val="single" w:sz="4" w:space="0" w:color="auto"/>
              <w:bottom w:val="single" w:sz="4" w:space="0" w:color="auto"/>
              <w:right w:val="single" w:sz="4" w:space="0" w:color="auto"/>
            </w:tcBorders>
          </w:tcPr>
          <w:p w14:paraId="4C11B50F" w14:textId="5D4D8D60" w:rsidR="007861E7" w:rsidRDefault="007861E7">
            <w:pPr>
              <w:tabs>
                <w:tab w:val="left" w:pos="5850"/>
              </w:tabs>
              <w:spacing w:after="160"/>
              <w:jc w:val="left"/>
              <w:rPr>
                <w:sz w:val="20"/>
                <w:szCs w:val="20"/>
                <w:lang w:val="en-US"/>
              </w:rPr>
            </w:pPr>
            <w:r>
              <w:rPr>
                <w:sz w:val="20"/>
                <w:szCs w:val="20"/>
                <w:lang w:val="en-US"/>
              </w:rPr>
              <w:t>File downloaded</w:t>
            </w:r>
          </w:p>
        </w:tc>
        <w:tc>
          <w:tcPr>
            <w:tcW w:w="1134" w:type="dxa"/>
            <w:tcBorders>
              <w:top w:val="single" w:sz="4" w:space="0" w:color="auto"/>
              <w:left w:val="single" w:sz="4" w:space="0" w:color="auto"/>
              <w:bottom w:val="single" w:sz="4" w:space="0" w:color="auto"/>
              <w:right w:val="single" w:sz="4" w:space="0" w:color="auto"/>
            </w:tcBorders>
          </w:tcPr>
          <w:p w14:paraId="5E5BE740" w14:textId="2B326B01" w:rsidR="007861E7" w:rsidRDefault="007861E7">
            <w:pPr>
              <w:tabs>
                <w:tab w:val="left" w:pos="5850"/>
              </w:tabs>
              <w:spacing w:after="160"/>
              <w:jc w:val="left"/>
              <w:rPr>
                <w:sz w:val="20"/>
                <w:szCs w:val="20"/>
                <w:lang w:val="en-US"/>
              </w:rPr>
            </w:pPr>
            <w:r>
              <w:rPr>
                <w:sz w:val="20"/>
                <w:szCs w:val="20"/>
                <w:lang w:val="en-US"/>
              </w:rPr>
              <w:t>File downloaded successfully</w:t>
            </w:r>
          </w:p>
        </w:tc>
        <w:tc>
          <w:tcPr>
            <w:tcW w:w="992" w:type="dxa"/>
            <w:tcBorders>
              <w:top w:val="single" w:sz="4" w:space="0" w:color="auto"/>
              <w:left w:val="single" w:sz="4" w:space="0" w:color="auto"/>
              <w:bottom w:val="single" w:sz="4" w:space="0" w:color="auto"/>
              <w:right w:val="single" w:sz="4" w:space="0" w:color="auto"/>
            </w:tcBorders>
          </w:tcPr>
          <w:p w14:paraId="06C3642F" w14:textId="45A7D13A" w:rsidR="007861E7" w:rsidRDefault="007861E7">
            <w:pPr>
              <w:tabs>
                <w:tab w:val="left" w:pos="5850"/>
              </w:tabs>
              <w:spacing w:after="160"/>
              <w:jc w:val="left"/>
              <w:rPr>
                <w:sz w:val="20"/>
                <w:szCs w:val="20"/>
                <w:lang w:val="en-US"/>
              </w:rPr>
            </w:pPr>
            <w:r>
              <w:rPr>
                <w:sz w:val="20"/>
                <w:szCs w:val="20"/>
                <w:lang w:val="en-US"/>
              </w:rPr>
              <w:t>Pass</w:t>
            </w:r>
          </w:p>
        </w:tc>
      </w:tr>
      <w:tr w:rsidR="007861E7" w14:paraId="1756D4E6" w14:textId="77777777" w:rsidTr="00542FD7">
        <w:trPr>
          <w:trHeight w:val="232"/>
        </w:trPr>
        <w:tc>
          <w:tcPr>
            <w:tcW w:w="850" w:type="dxa"/>
            <w:tcBorders>
              <w:top w:val="single" w:sz="4" w:space="0" w:color="auto"/>
              <w:left w:val="single" w:sz="4" w:space="0" w:color="auto"/>
              <w:bottom w:val="single" w:sz="4" w:space="0" w:color="auto"/>
              <w:right w:val="single" w:sz="4" w:space="0" w:color="auto"/>
            </w:tcBorders>
            <w:shd w:val="clear" w:color="auto" w:fill="FFF2CC"/>
          </w:tcPr>
          <w:p w14:paraId="7CF97C54" w14:textId="521277C2" w:rsidR="007861E7" w:rsidRDefault="007861E7">
            <w:pPr>
              <w:tabs>
                <w:tab w:val="left" w:pos="5850"/>
              </w:tabs>
              <w:spacing w:after="160"/>
              <w:jc w:val="left"/>
              <w:rPr>
                <w:lang w:val="en-US"/>
              </w:rPr>
            </w:pPr>
            <w:r>
              <w:rPr>
                <w:lang w:val="en-US"/>
              </w:rPr>
              <w:t>TS-06</w:t>
            </w:r>
          </w:p>
        </w:tc>
        <w:tc>
          <w:tcPr>
            <w:tcW w:w="1702" w:type="dxa"/>
            <w:tcBorders>
              <w:top w:val="single" w:sz="4" w:space="0" w:color="auto"/>
              <w:left w:val="single" w:sz="4" w:space="0" w:color="auto"/>
              <w:bottom w:val="single" w:sz="4" w:space="0" w:color="auto"/>
              <w:right w:val="single" w:sz="4" w:space="0" w:color="auto"/>
            </w:tcBorders>
          </w:tcPr>
          <w:p w14:paraId="0A23A246" w14:textId="1025E40A" w:rsidR="007861E7" w:rsidRDefault="007861E7">
            <w:pPr>
              <w:tabs>
                <w:tab w:val="left" w:pos="5850"/>
              </w:tabs>
              <w:spacing w:after="160"/>
              <w:jc w:val="left"/>
              <w:rPr>
                <w:sz w:val="20"/>
                <w:szCs w:val="20"/>
                <w:lang w:val="en-US"/>
              </w:rPr>
            </w:pPr>
            <w:r>
              <w:rPr>
                <w:sz w:val="20"/>
                <w:szCs w:val="20"/>
                <w:lang w:val="en-US"/>
              </w:rPr>
              <w:t>Supervisor submitting idea</w:t>
            </w:r>
          </w:p>
        </w:tc>
        <w:tc>
          <w:tcPr>
            <w:tcW w:w="1701" w:type="dxa"/>
            <w:tcBorders>
              <w:top w:val="single" w:sz="4" w:space="0" w:color="auto"/>
              <w:left w:val="single" w:sz="4" w:space="0" w:color="auto"/>
              <w:bottom w:val="single" w:sz="4" w:space="0" w:color="auto"/>
              <w:right w:val="single" w:sz="4" w:space="0" w:color="auto"/>
            </w:tcBorders>
          </w:tcPr>
          <w:p w14:paraId="571C05DD" w14:textId="77777777" w:rsidR="007861E7" w:rsidRDefault="007861E7">
            <w:pPr>
              <w:tabs>
                <w:tab w:val="left" w:pos="5850"/>
              </w:tabs>
              <w:spacing w:after="160"/>
              <w:jc w:val="left"/>
              <w:rPr>
                <w:sz w:val="20"/>
                <w:szCs w:val="20"/>
                <w:lang w:val="en-US"/>
              </w:rPr>
            </w:pPr>
            <w:r>
              <w:rPr>
                <w:sz w:val="20"/>
                <w:szCs w:val="20"/>
                <w:lang w:val="en-US"/>
              </w:rPr>
              <w:t>Enter Project title</w:t>
            </w:r>
          </w:p>
          <w:p w14:paraId="1414FF5F" w14:textId="30F642D4" w:rsidR="007861E7" w:rsidRDefault="007861E7">
            <w:pPr>
              <w:tabs>
                <w:tab w:val="left" w:pos="5850"/>
              </w:tabs>
              <w:spacing w:after="160"/>
              <w:jc w:val="left"/>
              <w:rPr>
                <w:sz w:val="20"/>
                <w:szCs w:val="20"/>
                <w:lang w:val="en-US"/>
              </w:rPr>
            </w:pPr>
            <w:r>
              <w:rPr>
                <w:sz w:val="20"/>
                <w:szCs w:val="20"/>
                <w:lang w:val="en-US"/>
              </w:rPr>
              <w:t>Uploading file</w:t>
            </w:r>
          </w:p>
        </w:tc>
        <w:tc>
          <w:tcPr>
            <w:tcW w:w="1559" w:type="dxa"/>
            <w:tcBorders>
              <w:top w:val="single" w:sz="4" w:space="0" w:color="auto"/>
              <w:left w:val="single" w:sz="4" w:space="0" w:color="auto"/>
              <w:bottom w:val="single" w:sz="4" w:space="0" w:color="auto"/>
              <w:right w:val="single" w:sz="4" w:space="0" w:color="auto"/>
            </w:tcBorders>
          </w:tcPr>
          <w:p w14:paraId="04958BE0" w14:textId="3A480F9F" w:rsidR="007861E7" w:rsidRDefault="007861E7" w:rsidP="00E2380C">
            <w:pPr>
              <w:tabs>
                <w:tab w:val="left" w:pos="5850"/>
              </w:tabs>
              <w:spacing w:after="160"/>
              <w:jc w:val="left"/>
              <w:rPr>
                <w:sz w:val="20"/>
                <w:szCs w:val="20"/>
                <w:lang w:val="en-US"/>
              </w:rPr>
            </w:pPr>
            <w:r>
              <w:rPr>
                <w:sz w:val="20"/>
                <w:szCs w:val="20"/>
                <w:lang w:val="en-US"/>
              </w:rPr>
              <w:t xml:space="preserve">Submit button is clicked </w:t>
            </w:r>
          </w:p>
        </w:tc>
        <w:tc>
          <w:tcPr>
            <w:tcW w:w="1701" w:type="dxa"/>
            <w:tcBorders>
              <w:top w:val="single" w:sz="4" w:space="0" w:color="auto"/>
              <w:left w:val="single" w:sz="4" w:space="0" w:color="auto"/>
              <w:bottom w:val="single" w:sz="4" w:space="0" w:color="auto"/>
              <w:right w:val="single" w:sz="4" w:space="0" w:color="auto"/>
            </w:tcBorders>
          </w:tcPr>
          <w:p w14:paraId="798C0A45" w14:textId="77777777" w:rsidR="007861E7" w:rsidRDefault="007861E7">
            <w:pPr>
              <w:tabs>
                <w:tab w:val="left" w:pos="5850"/>
              </w:tabs>
              <w:spacing w:after="160"/>
              <w:jc w:val="left"/>
              <w:rPr>
                <w:sz w:val="20"/>
                <w:szCs w:val="20"/>
              </w:rPr>
            </w:pPr>
            <w:r>
              <w:rPr>
                <w:sz w:val="20"/>
                <w:szCs w:val="20"/>
              </w:rPr>
              <w:t>1-must login into account.</w:t>
            </w:r>
          </w:p>
          <w:p w14:paraId="7823B1DD" w14:textId="6F7AD22E" w:rsidR="007861E7" w:rsidRPr="007861E7" w:rsidRDefault="007861E7" w:rsidP="007861E7">
            <w:pPr>
              <w:tabs>
                <w:tab w:val="left" w:pos="5850"/>
              </w:tabs>
              <w:spacing w:after="160"/>
              <w:rPr>
                <w:sz w:val="20"/>
                <w:szCs w:val="20"/>
              </w:rPr>
            </w:pPr>
          </w:p>
        </w:tc>
        <w:tc>
          <w:tcPr>
            <w:tcW w:w="1276" w:type="dxa"/>
            <w:tcBorders>
              <w:top w:val="single" w:sz="4" w:space="0" w:color="auto"/>
              <w:left w:val="single" w:sz="4" w:space="0" w:color="auto"/>
              <w:bottom w:val="single" w:sz="4" w:space="0" w:color="auto"/>
              <w:right w:val="single" w:sz="4" w:space="0" w:color="auto"/>
            </w:tcBorders>
          </w:tcPr>
          <w:p w14:paraId="0C6B72E9" w14:textId="42A17C51" w:rsidR="007861E7" w:rsidRDefault="007861E7">
            <w:pPr>
              <w:tabs>
                <w:tab w:val="left" w:pos="5850"/>
              </w:tabs>
              <w:spacing w:after="160"/>
              <w:jc w:val="left"/>
              <w:rPr>
                <w:sz w:val="20"/>
                <w:szCs w:val="20"/>
                <w:lang w:val="en-US"/>
              </w:rPr>
            </w:pPr>
            <w:r>
              <w:rPr>
                <w:sz w:val="20"/>
                <w:szCs w:val="20"/>
                <w:lang w:val="en-US"/>
              </w:rPr>
              <w:t>Proposal is submitted</w:t>
            </w:r>
          </w:p>
        </w:tc>
        <w:tc>
          <w:tcPr>
            <w:tcW w:w="1134" w:type="dxa"/>
            <w:tcBorders>
              <w:top w:val="single" w:sz="4" w:space="0" w:color="auto"/>
              <w:left w:val="single" w:sz="4" w:space="0" w:color="auto"/>
              <w:bottom w:val="single" w:sz="4" w:space="0" w:color="auto"/>
              <w:right w:val="single" w:sz="4" w:space="0" w:color="auto"/>
            </w:tcBorders>
          </w:tcPr>
          <w:p w14:paraId="1123FF6F" w14:textId="6E16D60E" w:rsidR="007861E7" w:rsidRDefault="007861E7">
            <w:pPr>
              <w:tabs>
                <w:tab w:val="left" w:pos="5850"/>
              </w:tabs>
              <w:spacing w:after="160"/>
              <w:jc w:val="left"/>
              <w:rPr>
                <w:sz w:val="20"/>
                <w:szCs w:val="20"/>
                <w:lang w:val="en-US"/>
              </w:rPr>
            </w:pPr>
            <w:r>
              <w:rPr>
                <w:sz w:val="20"/>
                <w:szCs w:val="20"/>
                <w:lang w:val="en-US"/>
              </w:rPr>
              <w:t>Proposal submission successfully</w:t>
            </w:r>
          </w:p>
        </w:tc>
        <w:tc>
          <w:tcPr>
            <w:tcW w:w="992" w:type="dxa"/>
            <w:tcBorders>
              <w:top w:val="single" w:sz="4" w:space="0" w:color="auto"/>
              <w:left w:val="single" w:sz="4" w:space="0" w:color="auto"/>
              <w:bottom w:val="single" w:sz="4" w:space="0" w:color="auto"/>
              <w:right w:val="single" w:sz="4" w:space="0" w:color="auto"/>
            </w:tcBorders>
          </w:tcPr>
          <w:p w14:paraId="2D0AEDF0" w14:textId="2113DC34" w:rsidR="007861E7" w:rsidRDefault="007861E7">
            <w:pPr>
              <w:tabs>
                <w:tab w:val="left" w:pos="5850"/>
              </w:tabs>
              <w:spacing w:after="160"/>
              <w:jc w:val="left"/>
              <w:rPr>
                <w:sz w:val="20"/>
                <w:szCs w:val="20"/>
                <w:lang w:val="en-US"/>
              </w:rPr>
            </w:pPr>
            <w:r>
              <w:rPr>
                <w:sz w:val="20"/>
                <w:szCs w:val="20"/>
                <w:lang w:val="en-US"/>
              </w:rPr>
              <w:t>Pass</w:t>
            </w:r>
          </w:p>
        </w:tc>
      </w:tr>
      <w:tr w:rsidR="007861E7" w14:paraId="513EA10A" w14:textId="77777777" w:rsidTr="00542FD7">
        <w:trPr>
          <w:trHeight w:val="232"/>
        </w:trPr>
        <w:tc>
          <w:tcPr>
            <w:tcW w:w="850" w:type="dxa"/>
            <w:tcBorders>
              <w:top w:val="single" w:sz="4" w:space="0" w:color="auto"/>
              <w:left w:val="single" w:sz="4" w:space="0" w:color="auto"/>
              <w:bottom w:val="single" w:sz="4" w:space="0" w:color="auto"/>
              <w:right w:val="single" w:sz="4" w:space="0" w:color="auto"/>
            </w:tcBorders>
            <w:shd w:val="clear" w:color="auto" w:fill="FFF2CC"/>
          </w:tcPr>
          <w:p w14:paraId="34BE04F1" w14:textId="39D36C41" w:rsidR="007861E7" w:rsidRDefault="007861E7">
            <w:pPr>
              <w:tabs>
                <w:tab w:val="left" w:pos="5850"/>
              </w:tabs>
              <w:spacing w:after="160"/>
              <w:jc w:val="left"/>
              <w:rPr>
                <w:lang w:val="en-US"/>
              </w:rPr>
            </w:pPr>
            <w:r>
              <w:rPr>
                <w:lang w:val="en-US"/>
              </w:rPr>
              <w:t>TS-07</w:t>
            </w:r>
          </w:p>
        </w:tc>
        <w:tc>
          <w:tcPr>
            <w:tcW w:w="1702" w:type="dxa"/>
            <w:tcBorders>
              <w:top w:val="single" w:sz="4" w:space="0" w:color="auto"/>
              <w:left w:val="single" w:sz="4" w:space="0" w:color="auto"/>
              <w:bottom w:val="single" w:sz="4" w:space="0" w:color="auto"/>
              <w:right w:val="single" w:sz="4" w:space="0" w:color="auto"/>
            </w:tcBorders>
          </w:tcPr>
          <w:p w14:paraId="78D07401" w14:textId="59CECEC4" w:rsidR="007861E7" w:rsidRDefault="00567D7B">
            <w:pPr>
              <w:tabs>
                <w:tab w:val="left" w:pos="5850"/>
              </w:tabs>
              <w:spacing w:after="160"/>
              <w:jc w:val="left"/>
              <w:rPr>
                <w:sz w:val="20"/>
                <w:szCs w:val="20"/>
                <w:lang w:val="en-US"/>
              </w:rPr>
            </w:pPr>
            <w:r>
              <w:rPr>
                <w:sz w:val="20"/>
                <w:szCs w:val="20"/>
                <w:lang w:val="en-US"/>
              </w:rPr>
              <w:t>Supervisor accepting or rejecting proposal</w:t>
            </w:r>
          </w:p>
        </w:tc>
        <w:tc>
          <w:tcPr>
            <w:tcW w:w="1701" w:type="dxa"/>
            <w:tcBorders>
              <w:top w:val="single" w:sz="4" w:space="0" w:color="auto"/>
              <w:left w:val="single" w:sz="4" w:space="0" w:color="auto"/>
              <w:bottom w:val="single" w:sz="4" w:space="0" w:color="auto"/>
              <w:right w:val="single" w:sz="4" w:space="0" w:color="auto"/>
            </w:tcBorders>
          </w:tcPr>
          <w:p w14:paraId="6FFF3E20" w14:textId="32DBBF9C" w:rsidR="007861E7" w:rsidRDefault="00567D7B">
            <w:pPr>
              <w:tabs>
                <w:tab w:val="left" w:pos="5850"/>
              </w:tabs>
              <w:spacing w:after="160"/>
              <w:jc w:val="left"/>
              <w:rPr>
                <w:sz w:val="20"/>
                <w:szCs w:val="20"/>
                <w:lang w:val="en-US"/>
              </w:rPr>
            </w:pPr>
            <w:r>
              <w:rPr>
                <w:sz w:val="20"/>
                <w:szCs w:val="20"/>
                <w:lang w:val="en-US"/>
              </w:rPr>
              <w:t>Click on  option either accepting or rejecting</w:t>
            </w:r>
          </w:p>
        </w:tc>
        <w:tc>
          <w:tcPr>
            <w:tcW w:w="1559" w:type="dxa"/>
            <w:tcBorders>
              <w:top w:val="single" w:sz="4" w:space="0" w:color="auto"/>
              <w:left w:val="single" w:sz="4" w:space="0" w:color="auto"/>
              <w:bottom w:val="single" w:sz="4" w:space="0" w:color="auto"/>
              <w:right w:val="single" w:sz="4" w:space="0" w:color="auto"/>
            </w:tcBorders>
          </w:tcPr>
          <w:p w14:paraId="2DFF43E4" w14:textId="433B8DE9" w:rsidR="007861E7" w:rsidRDefault="00567D7B" w:rsidP="00E2380C">
            <w:pPr>
              <w:tabs>
                <w:tab w:val="left" w:pos="5850"/>
              </w:tabs>
              <w:spacing w:after="160"/>
              <w:jc w:val="left"/>
              <w:rPr>
                <w:sz w:val="20"/>
                <w:szCs w:val="20"/>
                <w:lang w:val="en-US"/>
              </w:rPr>
            </w:pPr>
            <w:r>
              <w:rPr>
                <w:sz w:val="20"/>
                <w:szCs w:val="20"/>
                <w:lang w:val="en-US"/>
              </w:rPr>
              <w:t>Click accept or reject</w:t>
            </w:r>
          </w:p>
        </w:tc>
        <w:tc>
          <w:tcPr>
            <w:tcW w:w="1701" w:type="dxa"/>
            <w:tcBorders>
              <w:top w:val="single" w:sz="4" w:space="0" w:color="auto"/>
              <w:left w:val="single" w:sz="4" w:space="0" w:color="auto"/>
              <w:bottom w:val="single" w:sz="4" w:space="0" w:color="auto"/>
              <w:right w:val="single" w:sz="4" w:space="0" w:color="auto"/>
            </w:tcBorders>
          </w:tcPr>
          <w:p w14:paraId="77CBA88A" w14:textId="77777777" w:rsidR="007861E7" w:rsidRDefault="00567D7B" w:rsidP="00567D7B">
            <w:pPr>
              <w:tabs>
                <w:tab w:val="left" w:pos="5850"/>
              </w:tabs>
              <w:spacing w:after="160"/>
              <w:rPr>
                <w:sz w:val="20"/>
                <w:szCs w:val="20"/>
              </w:rPr>
            </w:pPr>
            <w:r>
              <w:rPr>
                <w:sz w:val="20"/>
                <w:szCs w:val="20"/>
              </w:rPr>
              <w:t>1-must login into account.</w:t>
            </w:r>
          </w:p>
          <w:p w14:paraId="34DC5BD1" w14:textId="08D3CA2F" w:rsidR="00567D7B" w:rsidRPr="00567D7B" w:rsidRDefault="00567D7B" w:rsidP="00567D7B">
            <w:pPr>
              <w:tabs>
                <w:tab w:val="left" w:pos="5850"/>
              </w:tabs>
              <w:spacing w:after="160"/>
              <w:rPr>
                <w:sz w:val="20"/>
                <w:szCs w:val="20"/>
              </w:rPr>
            </w:pPr>
            <w:r>
              <w:rPr>
                <w:sz w:val="20"/>
                <w:szCs w:val="20"/>
              </w:rPr>
              <w:t>2-</w:t>
            </w:r>
            <w:r>
              <w:rPr>
                <w:sz w:val="20"/>
                <w:szCs w:val="20"/>
              </w:rPr>
              <w:t>student’</w:t>
            </w:r>
            <w:r>
              <w:rPr>
                <w:sz w:val="20"/>
                <w:szCs w:val="20"/>
              </w:rPr>
              <w:t xml:space="preserve">s proposal </w:t>
            </w:r>
            <w:r>
              <w:rPr>
                <w:sz w:val="20"/>
                <w:szCs w:val="20"/>
              </w:rPr>
              <w:t>is submitted</w:t>
            </w:r>
          </w:p>
        </w:tc>
        <w:tc>
          <w:tcPr>
            <w:tcW w:w="1276" w:type="dxa"/>
            <w:tcBorders>
              <w:top w:val="single" w:sz="4" w:space="0" w:color="auto"/>
              <w:left w:val="single" w:sz="4" w:space="0" w:color="auto"/>
              <w:bottom w:val="single" w:sz="4" w:space="0" w:color="auto"/>
              <w:right w:val="single" w:sz="4" w:space="0" w:color="auto"/>
            </w:tcBorders>
          </w:tcPr>
          <w:p w14:paraId="04BB408A" w14:textId="7E6A4A38" w:rsidR="007861E7" w:rsidRDefault="00567D7B">
            <w:pPr>
              <w:tabs>
                <w:tab w:val="left" w:pos="5850"/>
              </w:tabs>
              <w:spacing w:after="160"/>
              <w:jc w:val="left"/>
              <w:rPr>
                <w:sz w:val="20"/>
                <w:szCs w:val="20"/>
                <w:lang w:val="en-US"/>
              </w:rPr>
            </w:pPr>
            <w:r>
              <w:rPr>
                <w:sz w:val="20"/>
                <w:szCs w:val="20"/>
                <w:lang w:val="en-US"/>
              </w:rPr>
              <w:t>Accepted/rejected</w:t>
            </w:r>
          </w:p>
        </w:tc>
        <w:tc>
          <w:tcPr>
            <w:tcW w:w="1134" w:type="dxa"/>
            <w:tcBorders>
              <w:top w:val="single" w:sz="4" w:space="0" w:color="auto"/>
              <w:left w:val="single" w:sz="4" w:space="0" w:color="auto"/>
              <w:bottom w:val="single" w:sz="4" w:space="0" w:color="auto"/>
              <w:right w:val="single" w:sz="4" w:space="0" w:color="auto"/>
            </w:tcBorders>
          </w:tcPr>
          <w:p w14:paraId="1EA798EB" w14:textId="4C97F811" w:rsidR="007861E7" w:rsidRDefault="00567D7B">
            <w:pPr>
              <w:tabs>
                <w:tab w:val="left" w:pos="5850"/>
              </w:tabs>
              <w:spacing w:after="160"/>
              <w:jc w:val="left"/>
              <w:rPr>
                <w:sz w:val="20"/>
                <w:szCs w:val="20"/>
                <w:lang w:val="en-US"/>
              </w:rPr>
            </w:pPr>
            <w:r>
              <w:rPr>
                <w:sz w:val="20"/>
                <w:szCs w:val="20"/>
                <w:lang w:val="en-US"/>
              </w:rPr>
              <w:t>Project selection successfully</w:t>
            </w:r>
          </w:p>
        </w:tc>
        <w:tc>
          <w:tcPr>
            <w:tcW w:w="992" w:type="dxa"/>
            <w:tcBorders>
              <w:top w:val="single" w:sz="4" w:space="0" w:color="auto"/>
              <w:left w:val="single" w:sz="4" w:space="0" w:color="auto"/>
              <w:bottom w:val="single" w:sz="4" w:space="0" w:color="auto"/>
              <w:right w:val="single" w:sz="4" w:space="0" w:color="auto"/>
            </w:tcBorders>
          </w:tcPr>
          <w:p w14:paraId="1EA23E59" w14:textId="1971EBC1" w:rsidR="007861E7" w:rsidRDefault="00567D7B">
            <w:pPr>
              <w:tabs>
                <w:tab w:val="left" w:pos="5850"/>
              </w:tabs>
              <w:spacing w:after="160"/>
              <w:jc w:val="left"/>
              <w:rPr>
                <w:sz w:val="20"/>
                <w:szCs w:val="20"/>
                <w:lang w:val="en-US"/>
              </w:rPr>
            </w:pPr>
            <w:r>
              <w:rPr>
                <w:sz w:val="20"/>
                <w:szCs w:val="20"/>
                <w:lang w:val="en-US"/>
              </w:rPr>
              <w:t>Pass</w:t>
            </w:r>
          </w:p>
        </w:tc>
      </w:tr>
      <w:tr w:rsidR="00567D7B" w14:paraId="2783920C" w14:textId="77777777" w:rsidTr="00542FD7">
        <w:trPr>
          <w:trHeight w:val="232"/>
        </w:trPr>
        <w:tc>
          <w:tcPr>
            <w:tcW w:w="850" w:type="dxa"/>
            <w:tcBorders>
              <w:top w:val="single" w:sz="4" w:space="0" w:color="auto"/>
              <w:left w:val="single" w:sz="4" w:space="0" w:color="auto"/>
              <w:bottom w:val="single" w:sz="4" w:space="0" w:color="auto"/>
              <w:right w:val="single" w:sz="4" w:space="0" w:color="auto"/>
            </w:tcBorders>
            <w:shd w:val="clear" w:color="auto" w:fill="FFF2CC"/>
          </w:tcPr>
          <w:p w14:paraId="5574669A" w14:textId="2ECFB7FE" w:rsidR="00567D7B" w:rsidRDefault="00567D7B">
            <w:pPr>
              <w:tabs>
                <w:tab w:val="left" w:pos="5850"/>
              </w:tabs>
              <w:spacing w:after="160"/>
              <w:jc w:val="left"/>
              <w:rPr>
                <w:lang w:val="en-US"/>
              </w:rPr>
            </w:pPr>
            <w:r>
              <w:rPr>
                <w:lang w:val="en-US"/>
              </w:rPr>
              <w:t>TS-08</w:t>
            </w:r>
          </w:p>
        </w:tc>
        <w:tc>
          <w:tcPr>
            <w:tcW w:w="1702" w:type="dxa"/>
            <w:tcBorders>
              <w:top w:val="single" w:sz="4" w:space="0" w:color="auto"/>
              <w:left w:val="single" w:sz="4" w:space="0" w:color="auto"/>
              <w:bottom w:val="single" w:sz="4" w:space="0" w:color="auto"/>
              <w:right w:val="single" w:sz="4" w:space="0" w:color="auto"/>
            </w:tcBorders>
          </w:tcPr>
          <w:p w14:paraId="6D90F797" w14:textId="4CA5CE88" w:rsidR="00567D7B" w:rsidRDefault="00567D7B">
            <w:pPr>
              <w:tabs>
                <w:tab w:val="left" w:pos="5850"/>
              </w:tabs>
              <w:spacing w:after="160"/>
              <w:jc w:val="left"/>
              <w:rPr>
                <w:sz w:val="20"/>
                <w:szCs w:val="20"/>
                <w:lang w:val="en-US"/>
              </w:rPr>
            </w:pPr>
            <w:r>
              <w:rPr>
                <w:sz w:val="20"/>
                <w:szCs w:val="20"/>
                <w:lang w:val="en-US"/>
              </w:rPr>
              <w:t>S</w:t>
            </w:r>
            <w:r w:rsidR="00A265E0">
              <w:rPr>
                <w:sz w:val="20"/>
                <w:szCs w:val="20"/>
                <w:lang w:val="en-US"/>
              </w:rPr>
              <w:t xml:space="preserve">upervisor </w:t>
            </w:r>
            <w:r>
              <w:rPr>
                <w:sz w:val="20"/>
                <w:szCs w:val="20"/>
                <w:lang w:val="en-US"/>
              </w:rPr>
              <w:t>assign</w:t>
            </w:r>
            <w:r w:rsidR="00A265E0">
              <w:rPr>
                <w:sz w:val="20"/>
                <w:szCs w:val="20"/>
                <w:lang w:val="en-US"/>
              </w:rPr>
              <w:t>ing</w:t>
            </w:r>
            <w:r>
              <w:rPr>
                <w:sz w:val="20"/>
                <w:szCs w:val="20"/>
                <w:lang w:val="en-US"/>
              </w:rPr>
              <w:t xml:space="preserve"> task to specific student.</w:t>
            </w:r>
          </w:p>
        </w:tc>
        <w:tc>
          <w:tcPr>
            <w:tcW w:w="1701" w:type="dxa"/>
            <w:tcBorders>
              <w:top w:val="single" w:sz="4" w:space="0" w:color="auto"/>
              <w:left w:val="single" w:sz="4" w:space="0" w:color="auto"/>
              <w:bottom w:val="single" w:sz="4" w:space="0" w:color="auto"/>
              <w:right w:val="single" w:sz="4" w:space="0" w:color="auto"/>
            </w:tcBorders>
          </w:tcPr>
          <w:p w14:paraId="6D773DEF" w14:textId="57780F9F" w:rsidR="00567D7B" w:rsidRDefault="00567D7B">
            <w:pPr>
              <w:tabs>
                <w:tab w:val="left" w:pos="5850"/>
              </w:tabs>
              <w:spacing w:after="160"/>
              <w:jc w:val="left"/>
              <w:rPr>
                <w:sz w:val="20"/>
                <w:szCs w:val="20"/>
                <w:lang w:val="en-US"/>
              </w:rPr>
            </w:pPr>
            <w:r>
              <w:rPr>
                <w:sz w:val="20"/>
                <w:szCs w:val="20"/>
                <w:lang w:val="en-US"/>
              </w:rPr>
              <w:t xml:space="preserve">Enter name, specify assign to, description, upload file, select </w:t>
            </w:r>
            <w:r w:rsidR="00A265E0">
              <w:rPr>
                <w:sz w:val="20"/>
                <w:szCs w:val="20"/>
                <w:lang w:val="en-US"/>
              </w:rPr>
              <w:t xml:space="preserve">deadline. </w:t>
            </w:r>
            <w:r>
              <w:rPr>
                <w:sz w:val="20"/>
                <w:szCs w:val="20"/>
                <w:lang w:val="en-US"/>
              </w:rPr>
              <w:t>then click on submit button</w:t>
            </w:r>
          </w:p>
        </w:tc>
        <w:tc>
          <w:tcPr>
            <w:tcW w:w="1559" w:type="dxa"/>
            <w:tcBorders>
              <w:top w:val="single" w:sz="4" w:space="0" w:color="auto"/>
              <w:left w:val="single" w:sz="4" w:space="0" w:color="auto"/>
              <w:bottom w:val="single" w:sz="4" w:space="0" w:color="auto"/>
              <w:right w:val="single" w:sz="4" w:space="0" w:color="auto"/>
            </w:tcBorders>
          </w:tcPr>
          <w:p w14:paraId="128FF130" w14:textId="65163548" w:rsidR="00567D7B" w:rsidRDefault="00567D7B" w:rsidP="00E2380C">
            <w:pPr>
              <w:tabs>
                <w:tab w:val="left" w:pos="5850"/>
              </w:tabs>
              <w:spacing w:after="160"/>
              <w:jc w:val="left"/>
              <w:rPr>
                <w:sz w:val="20"/>
                <w:szCs w:val="20"/>
                <w:lang w:val="en-US"/>
              </w:rPr>
            </w:pPr>
            <w:r>
              <w:rPr>
                <w:sz w:val="20"/>
                <w:szCs w:val="20"/>
                <w:lang w:val="en-US"/>
              </w:rPr>
              <w:t>[Name],[student name],description],[file upload],[deadline]</w:t>
            </w:r>
          </w:p>
        </w:tc>
        <w:tc>
          <w:tcPr>
            <w:tcW w:w="1701" w:type="dxa"/>
            <w:tcBorders>
              <w:top w:val="single" w:sz="4" w:space="0" w:color="auto"/>
              <w:left w:val="single" w:sz="4" w:space="0" w:color="auto"/>
              <w:bottom w:val="single" w:sz="4" w:space="0" w:color="auto"/>
              <w:right w:val="single" w:sz="4" w:space="0" w:color="auto"/>
            </w:tcBorders>
          </w:tcPr>
          <w:p w14:paraId="2006FB40" w14:textId="77777777" w:rsidR="00567D7B" w:rsidRDefault="00567D7B" w:rsidP="00567D7B">
            <w:pPr>
              <w:tabs>
                <w:tab w:val="left" w:pos="5850"/>
              </w:tabs>
              <w:spacing w:after="160"/>
              <w:rPr>
                <w:sz w:val="20"/>
                <w:szCs w:val="20"/>
              </w:rPr>
            </w:pPr>
            <w:r>
              <w:rPr>
                <w:sz w:val="20"/>
                <w:szCs w:val="20"/>
              </w:rPr>
              <w:t>1-must login into account</w:t>
            </w:r>
          </w:p>
          <w:p w14:paraId="37247F8D" w14:textId="6424581E" w:rsidR="00567D7B" w:rsidRDefault="00567D7B" w:rsidP="00567D7B">
            <w:pPr>
              <w:tabs>
                <w:tab w:val="left" w:pos="5850"/>
              </w:tabs>
              <w:spacing w:after="160"/>
              <w:rPr>
                <w:sz w:val="20"/>
                <w:szCs w:val="20"/>
              </w:rPr>
            </w:pPr>
            <w:r>
              <w:rPr>
                <w:sz w:val="20"/>
                <w:szCs w:val="20"/>
              </w:rPr>
              <w:t xml:space="preserve">2-project must be </w:t>
            </w:r>
            <w:r w:rsidR="00A265E0">
              <w:rPr>
                <w:sz w:val="20"/>
                <w:szCs w:val="20"/>
              </w:rPr>
              <w:t>accepted</w:t>
            </w:r>
            <w:r>
              <w:rPr>
                <w:sz w:val="20"/>
                <w:szCs w:val="20"/>
              </w:rPr>
              <w:t>.</w:t>
            </w:r>
          </w:p>
        </w:tc>
        <w:tc>
          <w:tcPr>
            <w:tcW w:w="1276" w:type="dxa"/>
            <w:tcBorders>
              <w:top w:val="single" w:sz="4" w:space="0" w:color="auto"/>
              <w:left w:val="single" w:sz="4" w:space="0" w:color="auto"/>
              <w:bottom w:val="single" w:sz="4" w:space="0" w:color="auto"/>
              <w:right w:val="single" w:sz="4" w:space="0" w:color="auto"/>
            </w:tcBorders>
          </w:tcPr>
          <w:p w14:paraId="0E3E1825" w14:textId="1D7C7617" w:rsidR="00567D7B" w:rsidRDefault="00A265E0">
            <w:pPr>
              <w:tabs>
                <w:tab w:val="left" w:pos="5850"/>
              </w:tabs>
              <w:spacing w:after="160"/>
              <w:jc w:val="left"/>
              <w:rPr>
                <w:sz w:val="20"/>
                <w:szCs w:val="20"/>
                <w:lang w:val="en-US"/>
              </w:rPr>
            </w:pPr>
            <w:r>
              <w:rPr>
                <w:sz w:val="20"/>
                <w:szCs w:val="20"/>
                <w:lang w:val="en-US"/>
              </w:rPr>
              <w:t>Task Assigned</w:t>
            </w:r>
          </w:p>
        </w:tc>
        <w:tc>
          <w:tcPr>
            <w:tcW w:w="1134" w:type="dxa"/>
            <w:tcBorders>
              <w:top w:val="single" w:sz="4" w:space="0" w:color="auto"/>
              <w:left w:val="single" w:sz="4" w:space="0" w:color="auto"/>
              <w:bottom w:val="single" w:sz="4" w:space="0" w:color="auto"/>
              <w:right w:val="single" w:sz="4" w:space="0" w:color="auto"/>
            </w:tcBorders>
          </w:tcPr>
          <w:p w14:paraId="7F3107B3" w14:textId="3BE9F9FD" w:rsidR="00567D7B" w:rsidRDefault="00A265E0">
            <w:pPr>
              <w:tabs>
                <w:tab w:val="left" w:pos="5850"/>
              </w:tabs>
              <w:spacing w:after="160"/>
              <w:jc w:val="left"/>
              <w:rPr>
                <w:sz w:val="20"/>
                <w:szCs w:val="20"/>
                <w:lang w:val="en-US"/>
              </w:rPr>
            </w:pPr>
            <w:r>
              <w:rPr>
                <w:sz w:val="20"/>
                <w:szCs w:val="20"/>
                <w:lang w:val="en-US"/>
              </w:rPr>
              <w:t>Task Assigned successfully</w:t>
            </w:r>
          </w:p>
        </w:tc>
        <w:tc>
          <w:tcPr>
            <w:tcW w:w="992" w:type="dxa"/>
            <w:tcBorders>
              <w:top w:val="single" w:sz="4" w:space="0" w:color="auto"/>
              <w:left w:val="single" w:sz="4" w:space="0" w:color="auto"/>
              <w:bottom w:val="single" w:sz="4" w:space="0" w:color="auto"/>
              <w:right w:val="single" w:sz="4" w:space="0" w:color="auto"/>
            </w:tcBorders>
          </w:tcPr>
          <w:p w14:paraId="17014A14" w14:textId="5C512E50" w:rsidR="00567D7B" w:rsidRDefault="00A265E0">
            <w:pPr>
              <w:tabs>
                <w:tab w:val="left" w:pos="5850"/>
              </w:tabs>
              <w:spacing w:after="160"/>
              <w:jc w:val="left"/>
              <w:rPr>
                <w:sz w:val="20"/>
                <w:szCs w:val="20"/>
                <w:lang w:val="en-US"/>
              </w:rPr>
            </w:pPr>
            <w:r>
              <w:rPr>
                <w:sz w:val="20"/>
                <w:szCs w:val="20"/>
                <w:lang w:val="en-US"/>
              </w:rPr>
              <w:t>Pass</w:t>
            </w:r>
          </w:p>
        </w:tc>
      </w:tr>
      <w:tr w:rsidR="00A265E0" w14:paraId="4107F5E5" w14:textId="77777777" w:rsidTr="00542FD7">
        <w:trPr>
          <w:trHeight w:val="232"/>
        </w:trPr>
        <w:tc>
          <w:tcPr>
            <w:tcW w:w="850" w:type="dxa"/>
            <w:tcBorders>
              <w:top w:val="single" w:sz="4" w:space="0" w:color="auto"/>
              <w:left w:val="single" w:sz="4" w:space="0" w:color="auto"/>
              <w:bottom w:val="single" w:sz="4" w:space="0" w:color="auto"/>
              <w:right w:val="single" w:sz="4" w:space="0" w:color="auto"/>
            </w:tcBorders>
            <w:shd w:val="clear" w:color="auto" w:fill="FFF2CC"/>
          </w:tcPr>
          <w:p w14:paraId="33725C72" w14:textId="69712343" w:rsidR="00A265E0" w:rsidRDefault="00A265E0">
            <w:pPr>
              <w:tabs>
                <w:tab w:val="left" w:pos="5850"/>
              </w:tabs>
              <w:spacing w:after="160"/>
              <w:jc w:val="left"/>
              <w:rPr>
                <w:lang w:val="en-US"/>
              </w:rPr>
            </w:pPr>
            <w:r>
              <w:rPr>
                <w:lang w:val="en-US"/>
              </w:rPr>
              <w:t>TS-09</w:t>
            </w:r>
          </w:p>
        </w:tc>
        <w:tc>
          <w:tcPr>
            <w:tcW w:w="1702" w:type="dxa"/>
            <w:tcBorders>
              <w:top w:val="single" w:sz="4" w:space="0" w:color="auto"/>
              <w:left w:val="single" w:sz="4" w:space="0" w:color="auto"/>
              <w:bottom w:val="single" w:sz="4" w:space="0" w:color="auto"/>
              <w:right w:val="single" w:sz="4" w:space="0" w:color="auto"/>
            </w:tcBorders>
          </w:tcPr>
          <w:p w14:paraId="45515479" w14:textId="3477358E" w:rsidR="00A265E0" w:rsidRDefault="00A265E0">
            <w:pPr>
              <w:tabs>
                <w:tab w:val="left" w:pos="5850"/>
              </w:tabs>
              <w:spacing w:after="160"/>
              <w:jc w:val="left"/>
              <w:rPr>
                <w:sz w:val="20"/>
                <w:szCs w:val="20"/>
                <w:lang w:val="en-US"/>
              </w:rPr>
            </w:pPr>
            <w:r>
              <w:rPr>
                <w:sz w:val="20"/>
                <w:szCs w:val="20"/>
                <w:lang w:val="en-US"/>
              </w:rPr>
              <w:t>Coordinator assigning evaluator</w:t>
            </w:r>
          </w:p>
        </w:tc>
        <w:tc>
          <w:tcPr>
            <w:tcW w:w="1701" w:type="dxa"/>
            <w:tcBorders>
              <w:top w:val="single" w:sz="4" w:space="0" w:color="auto"/>
              <w:left w:val="single" w:sz="4" w:space="0" w:color="auto"/>
              <w:bottom w:val="single" w:sz="4" w:space="0" w:color="auto"/>
              <w:right w:val="single" w:sz="4" w:space="0" w:color="auto"/>
            </w:tcBorders>
          </w:tcPr>
          <w:p w14:paraId="5C2279FD" w14:textId="6B58C2C5" w:rsidR="00A265E0" w:rsidRDefault="00A265E0">
            <w:pPr>
              <w:tabs>
                <w:tab w:val="left" w:pos="5850"/>
              </w:tabs>
              <w:spacing w:after="160"/>
              <w:jc w:val="left"/>
              <w:rPr>
                <w:sz w:val="20"/>
                <w:szCs w:val="20"/>
                <w:lang w:val="en-US"/>
              </w:rPr>
            </w:pPr>
            <w:r>
              <w:rPr>
                <w:sz w:val="20"/>
                <w:szCs w:val="20"/>
                <w:lang w:val="en-US"/>
              </w:rPr>
              <w:t xml:space="preserve">Select evaluator from list of registered </w:t>
            </w:r>
            <w:r>
              <w:rPr>
                <w:sz w:val="20"/>
                <w:szCs w:val="20"/>
                <w:lang w:val="en-US"/>
              </w:rPr>
              <w:lastRenderedPageBreak/>
              <w:t>evaluators</w:t>
            </w:r>
          </w:p>
        </w:tc>
        <w:tc>
          <w:tcPr>
            <w:tcW w:w="1559" w:type="dxa"/>
            <w:tcBorders>
              <w:top w:val="single" w:sz="4" w:space="0" w:color="auto"/>
              <w:left w:val="single" w:sz="4" w:space="0" w:color="auto"/>
              <w:bottom w:val="single" w:sz="4" w:space="0" w:color="auto"/>
              <w:right w:val="single" w:sz="4" w:space="0" w:color="auto"/>
            </w:tcBorders>
          </w:tcPr>
          <w:p w14:paraId="31AEC0C5" w14:textId="28A314D7" w:rsidR="00A265E0" w:rsidRDefault="00A265E0" w:rsidP="00E2380C">
            <w:pPr>
              <w:tabs>
                <w:tab w:val="left" w:pos="5850"/>
              </w:tabs>
              <w:spacing w:after="160"/>
              <w:jc w:val="left"/>
              <w:rPr>
                <w:sz w:val="20"/>
                <w:szCs w:val="20"/>
                <w:lang w:val="en-US"/>
              </w:rPr>
            </w:pPr>
            <w:r>
              <w:rPr>
                <w:sz w:val="20"/>
                <w:szCs w:val="20"/>
                <w:lang w:val="en-US"/>
              </w:rPr>
              <w:lastRenderedPageBreak/>
              <w:t>[Evaluator name selection], Assign button.</w:t>
            </w:r>
          </w:p>
        </w:tc>
        <w:tc>
          <w:tcPr>
            <w:tcW w:w="1701" w:type="dxa"/>
            <w:tcBorders>
              <w:top w:val="single" w:sz="4" w:space="0" w:color="auto"/>
              <w:left w:val="single" w:sz="4" w:space="0" w:color="auto"/>
              <w:bottom w:val="single" w:sz="4" w:space="0" w:color="auto"/>
              <w:right w:val="single" w:sz="4" w:space="0" w:color="auto"/>
            </w:tcBorders>
          </w:tcPr>
          <w:p w14:paraId="13634371" w14:textId="77777777" w:rsidR="00A265E0" w:rsidRDefault="00A265E0" w:rsidP="00567D7B">
            <w:pPr>
              <w:tabs>
                <w:tab w:val="left" w:pos="5850"/>
              </w:tabs>
              <w:spacing w:after="160"/>
              <w:rPr>
                <w:sz w:val="20"/>
                <w:szCs w:val="20"/>
              </w:rPr>
            </w:pPr>
            <w:r>
              <w:rPr>
                <w:sz w:val="20"/>
                <w:szCs w:val="20"/>
              </w:rPr>
              <w:t>1-must login into account</w:t>
            </w:r>
          </w:p>
          <w:p w14:paraId="58E486E3" w14:textId="77777777" w:rsidR="00A265E0" w:rsidRDefault="00A265E0" w:rsidP="00567D7B">
            <w:pPr>
              <w:tabs>
                <w:tab w:val="left" w:pos="5850"/>
              </w:tabs>
              <w:spacing w:after="160"/>
              <w:rPr>
                <w:sz w:val="20"/>
                <w:szCs w:val="20"/>
              </w:rPr>
            </w:pPr>
            <w:r>
              <w:rPr>
                <w:sz w:val="20"/>
                <w:szCs w:val="20"/>
              </w:rPr>
              <w:t xml:space="preserve">2-evaluator must </w:t>
            </w:r>
            <w:r>
              <w:rPr>
                <w:sz w:val="20"/>
                <w:szCs w:val="20"/>
              </w:rPr>
              <w:lastRenderedPageBreak/>
              <w:t>be registered.</w:t>
            </w:r>
          </w:p>
          <w:p w14:paraId="18260196" w14:textId="785DA2F9" w:rsidR="00A265E0" w:rsidRDefault="00A265E0" w:rsidP="00567D7B">
            <w:pPr>
              <w:tabs>
                <w:tab w:val="left" w:pos="5850"/>
              </w:tabs>
              <w:spacing w:after="160"/>
              <w:rPr>
                <w:sz w:val="20"/>
                <w:szCs w:val="20"/>
              </w:rPr>
            </w:pPr>
            <w:r>
              <w:rPr>
                <w:sz w:val="20"/>
                <w:szCs w:val="20"/>
              </w:rPr>
              <w:t xml:space="preserve">3-project proposal must be </w:t>
            </w:r>
            <w:r w:rsidR="00FE3E39">
              <w:rPr>
                <w:sz w:val="20"/>
                <w:szCs w:val="20"/>
              </w:rPr>
              <w:t>accepted</w:t>
            </w:r>
            <w:r>
              <w:rPr>
                <w:sz w:val="20"/>
                <w:szCs w:val="20"/>
              </w:rPr>
              <w:t>.</w:t>
            </w:r>
          </w:p>
        </w:tc>
        <w:tc>
          <w:tcPr>
            <w:tcW w:w="1276" w:type="dxa"/>
            <w:tcBorders>
              <w:top w:val="single" w:sz="4" w:space="0" w:color="auto"/>
              <w:left w:val="single" w:sz="4" w:space="0" w:color="auto"/>
              <w:bottom w:val="single" w:sz="4" w:space="0" w:color="auto"/>
              <w:right w:val="single" w:sz="4" w:space="0" w:color="auto"/>
            </w:tcBorders>
          </w:tcPr>
          <w:p w14:paraId="05179DEE" w14:textId="0BCEB373" w:rsidR="00A265E0" w:rsidRDefault="00A265E0">
            <w:pPr>
              <w:tabs>
                <w:tab w:val="left" w:pos="5850"/>
              </w:tabs>
              <w:spacing w:after="160"/>
              <w:jc w:val="left"/>
              <w:rPr>
                <w:sz w:val="20"/>
                <w:szCs w:val="20"/>
                <w:lang w:val="en-US"/>
              </w:rPr>
            </w:pPr>
            <w:r>
              <w:rPr>
                <w:sz w:val="20"/>
                <w:szCs w:val="20"/>
                <w:lang w:val="en-US"/>
              </w:rPr>
              <w:lastRenderedPageBreak/>
              <w:t>Evaluator assigned</w:t>
            </w:r>
          </w:p>
        </w:tc>
        <w:tc>
          <w:tcPr>
            <w:tcW w:w="1134" w:type="dxa"/>
            <w:tcBorders>
              <w:top w:val="single" w:sz="4" w:space="0" w:color="auto"/>
              <w:left w:val="single" w:sz="4" w:space="0" w:color="auto"/>
              <w:bottom w:val="single" w:sz="4" w:space="0" w:color="auto"/>
              <w:right w:val="single" w:sz="4" w:space="0" w:color="auto"/>
            </w:tcBorders>
          </w:tcPr>
          <w:p w14:paraId="76125D0B" w14:textId="192250A7" w:rsidR="00A265E0" w:rsidRDefault="00A265E0">
            <w:pPr>
              <w:tabs>
                <w:tab w:val="left" w:pos="5850"/>
              </w:tabs>
              <w:spacing w:after="160"/>
              <w:jc w:val="left"/>
              <w:rPr>
                <w:sz w:val="20"/>
                <w:szCs w:val="20"/>
                <w:lang w:val="en-US"/>
              </w:rPr>
            </w:pPr>
            <w:r>
              <w:rPr>
                <w:sz w:val="20"/>
                <w:szCs w:val="20"/>
                <w:lang w:val="en-US"/>
              </w:rPr>
              <w:t>Evaluator assigned</w:t>
            </w:r>
          </w:p>
        </w:tc>
        <w:tc>
          <w:tcPr>
            <w:tcW w:w="992" w:type="dxa"/>
            <w:tcBorders>
              <w:top w:val="single" w:sz="4" w:space="0" w:color="auto"/>
              <w:left w:val="single" w:sz="4" w:space="0" w:color="auto"/>
              <w:bottom w:val="single" w:sz="4" w:space="0" w:color="auto"/>
              <w:right w:val="single" w:sz="4" w:space="0" w:color="auto"/>
            </w:tcBorders>
          </w:tcPr>
          <w:p w14:paraId="398867EE" w14:textId="527ABE14" w:rsidR="00A265E0" w:rsidRDefault="00A265E0">
            <w:pPr>
              <w:tabs>
                <w:tab w:val="left" w:pos="5850"/>
              </w:tabs>
              <w:spacing w:after="160"/>
              <w:jc w:val="left"/>
              <w:rPr>
                <w:sz w:val="20"/>
                <w:szCs w:val="20"/>
                <w:lang w:val="en-US"/>
              </w:rPr>
            </w:pPr>
            <w:r>
              <w:rPr>
                <w:sz w:val="20"/>
                <w:szCs w:val="20"/>
                <w:lang w:val="en-US"/>
              </w:rPr>
              <w:t>Pass</w:t>
            </w:r>
          </w:p>
        </w:tc>
      </w:tr>
      <w:tr w:rsidR="00A265E0" w14:paraId="0F4650DE" w14:textId="77777777" w:rsidTr="00542FD7">
        <w:trPr>
          <w:trHeight w:val="232"/>
        </w:trPr>
        <w:tc>
          <w:tcPr>
            <w:tcW w:w="850" w:type="dxa"/>
            <w:tcBorders>
              <w:top w:val="single" w:sz="4" w:space="0" w:color="auto"/>
              <w:left w:val="single" w:sz="4" w:space="0" w:color="auto"/>
              <w:bottom w:val="single" w:sz="4" w:space="0" w:color="auto"/>
              <w:right w:val="single" w:sz="4" w:space="0" w:color="auto"/>
            </w:tcBorders>
            <w:shd w:val="clear" w:color="auto" w:fill="FFF2CC"/>
          </w:tcPr>
          <w:p w14:paraId="72AC5DF7" w14:textId="179906DA" w:rsidR="00A265E0" w:rsidRDefault="00A265E0">
            <w:pPr>
              <w:tabs>
                <w:tab w:val="left" w:pos="5850"/>
              </w:tabs>
              <w:spacing w:after="160"/>
              <w:jc w:val="left"/>
              <w:rPr>
                <w:lang w:val="en-US"/>
              </w:rPr>
            </w:pPr>
            <w:r>
              <w:rPr>
                <w:lang w:val="en-US"/>
              </w:rPr>
              <w:lastRenderedPageBreak/>
              <w:t>TS-10</w:t>
            </w:r>
          </w:p>
        </w:tc>
        <w:tc>
          <w:tcPr>
            <w:tcW w:w="1702" w:type="dxa"/>
            <w:tcBorders>
              <w:top w:val="single" w:sz="4" w:space="0" w:color="auto"/>
              <w:left w:val="single" w:sz="4" w:space="0" w:color="auto"/>
              <w:bottom w:val="single" w:sz="4" w:space="0" w:color="auto"/>
              <w:right w:val="single" w:sz="4" w:space="0" w:color="auto"/>
            </w:tcBorders>
          </w:tcPr>
          <w:p w14:paraId="599DC464" w14:textId="7CC7D389" w:rsidR="00A265E0" w:rsidRDefault="00A265E0">
            <w:pPr>
              <w:tabs>
                <w:tab w:val="left" w:pos="5850"/>
              </w:tabs>
              <w:spacing w:after="160"/>
              <w:jc w:val="left"/>
              <w:rPr>
                <w:sz w:val="20"/>
                <w:szCs w:val="20"/>
                <w:lang w:val="en-US"/>
              </w:rPr>
            </w:pPr>
            <w:r>
              <w:rPr>
                <w:sz w:val="20"/>
                <w:szCs w:val="20"/>
                <w:lang w:val="en-US"/>
              </w:rPr>
              <w:t xml:space="preserve">Coordinator </w:t>
            </w:r>
            <w:r w:rsidR="00FE3E39">
              <w:rPr>
                <w:sz w:val="20"/>
                <w:szCs w:val="20"/>
                <w:lang w:val="en-US"/>
              </w:rPr>
              <w:t xml:space="preserve"> creating</w:t>
            </w:r>
            <w:r>
              <w:rPr>
                <w:sz w:val="20"/>
                <w:szCs w:val="20"/>
                <w:lang w:val="en-US"/>
              </w:rPr>
              <w:t xml:space="preserve"> plan</w:t>
            </w:r>
            <w:r w:rsidR="00FE3E39">
              <w:rPr>
                <w:sz w:val="20"/>
                <w:szCs w:val="20"/>
                <w:lang w:val="en-US"/>
              </w:rPr>
              <w:t xml:space="preserve"> (1</w:t>
            </w:r>
            <w:r w:rsidR="00FE3E39" w:rsidRPr="00FE3E39">
              <w:rPr>
                <w:sz w:val="20"/>
                <w:szCs w:val="20"/>
                <w:vertAlign w:val="superscript"/>
                <w:lang w:val="en-US"/>
              </w:rPr>
              <w:t>st</w:t>
            </w:r>
            <w:r w:rsidR="00FE3E39">
              <w:rPr>
                <w:sz w:val="20"/>
                <w:szCs w:val="20"/>
                <w:lang w:val="en-US"/>
              </w:rPr>
              <w:t xml:space="preserve"> interim,2</w:t>
            </w:r>
            <w:r w:rsidR="00FE3E39" w:rsidRPr="00FE3E39">
              <w:rPr>
                <w:sz w:val="20"/>
                <w:szCs w:val="20"/>
                <w:vertAlign w:val="superscript"/>
                <w:lang w:val="en-US"/>
              </w:rPr>
              <w:t>nd</w:t>
            </w:r>
            <w:r w:rsidR="00FE3E39">
              <w:rPr>
                <w:sz w:val="20"/>
                <w:szCs w:val="20"/>
                <w:lang w:val="en-US"/>
              </w:rPr>
              <w:t xml:space="preserve"> interim, final interim </w:t>
            </w:r>
            <w:proofErr w:type="spellStart"/>
            <w:r w:rsidR="00FE3E39">
              <w:rPr>
                <w:sz w:val="20"/>
                <w:szCs w:val="20"/>
                <w:lang w:val="en-US"/>
              </w:rPr>
              <w:t>etc</w:t>
            </w:r>
            <w:proofErr w:type="spellEnd"/>
            <w:r w:rsidR="00FE3E39">
              <w:rPr>
                <w:sz w:val="20"/>
                <w:szCs w:val="20"/>
                <w:lang w:val="en-US"/>
              </w:rPr>
              <w:t>)</w:t>
            </w:r>
            <w:r>
              <w:rPr>
                <w:sz w:val="20"/>
                <w:szCs w:val="20"/>
                <w:lang w:val="en-US"/>
              </w:rPr>
              <w:t xml:space="preserve"> </w:t>
            </w:r>
          </w:p>
        </w:tc>
        <w:tc>
          <w:tcPr>
            <w:tcW w:w="1701" w:type="dxa"/>
            <w:tcBorders>
              <w:top w:val="single" w:sz="4" w:space="0" w:color="auto"/>
              <w:left w:val="single" w:sz="4" w:space="0" w:color="auto"/>
              <w:bottom w:val="single" w:sz="4" w:space="0" w:color="auto"/>
              <w:right w:val="single" w:sz="4" w:space="0" w:color="auto"/>
            </w:tcBorders>
          </w:tcPr>
          <w:p w14:paraId="14840D51" w14:textId="54DCBE4F" w:rsidR="00A265E0" w:rsidRDefault="00FE3E39">
            <w:pPr>
              <w:tabs>
                <w:tab w:val="left" w:pos="5850"/>
              </w:tabs>
              <w:spacing w:after="160"/>
              <w:jc w:val="left"/>
              <w:rPr>
                <w:sz w:val="20"/>
                <w:szCs w:val="20"/>
                <w:lang w:val="en-US"/>
              </w:rPr>
            </w:pPr>
            <w:r>
              <w:rPr>
                <w:sz w:val="20"/>
                <w:szCs w:val="20"/>
                <w:lang w:val="en-US"/>
              </w:rPr>
              <w:t xml:space="preserve">Enter name, description, chose file, deadline. </w:t>
            </w:r>
          </w:p>
        </w:tc>
        <w:tc>
          <w:tcPr>
            <w:tcW w:w="1559" w:type="dxa"/>
            <w:tcBorders>
              <w:top w:val="single" w:sz="4" w:space="0" w:color="auto"/>
              <w:left w:val="single" w:sz="4" w:space="0" w:color="auto"/>
              <w:bottom w:val="single" w:sz="4" w:space="0" w:color="auto"/>
              <w:right w:val="single" w:sz="4" w:space="0" w:color="auto"/>
            </w:tcBorders>
          </w:tcPr>
          <w:p w14:paraId="28FF9FDD" w14:textId="760F1442" w:rsidR="00A265E0" w:rsidRDefault="00FE3E39" w:rsidP="00E2380C">
            <w:pPr>
              <w:tabs>
                <w:tab w:val="left" w:pos="5850"/>
              </w:tabs>
              <w:spacing w:after="160"/>
              <w:jc w:val="left"/>
              <w:rPr>
                <w:sz w:val="20"/>
                <w:szCs w:val="20"/>
                <w:lang w:val="en-US"/>
              </w:rPr>
            </w:pPr>
            <w:r>
              <w:rPr>
                <w:sz w:val="20"/>
                <w:szCs w:val="20"/>
                <w:lang w:val="en-US"/>
              </w:rPr>
              <w:t>[name], [details],[upload file], deadline</w:t>
            </w:r>
          </w:p>
        </w:tc>
        <w:tc>
          <w:tcPr>
            <w:tcW w:w="1701" w:type="dxa"/>
            <w:tcBorders>
              <w:top w:val="single" w:sz="4" w:space="0" w:color="auto"/>
              <w:left w:val="single" w:sz="4" w:space="0" w:color="auto"/>
              <w:bottom w:val="single" w:sz="4" w:space="0" w:color="auto"/>
              <w:right w:val="single" w:sz="4" w:space="0" w:color="auto"/>
            </w:tcBorders>
          </w:tcPr>
          <w:p w14:paraId="07FB5C49" w14:textId="77777777" w:rsidR="00A265E0" w:rsidRDefault="00FE3E39" w:rsidP="00567D7B">
            <w:pPr>
              <w:tabs>
                <w:tab w:val="left" w:pos="5850"/>
              </w:tabs>
              <w:spacing w:after="160"/>
              <w:rPr>
                <w:sz w:val="20"/>
                <w:szCs w:val="20"/>
              </w:rPr>
            </w:pPr>
            <w:r>
              <w:rPr>
                <w:sz w:val="20"/>
                <w:szCs w:val="20"/>
              </w:rPr>
              <w:t>1-must login into account</w:t>
            </w:r>
          </w:p>
          <w:p w14:paraId="71A4A70A" w14:textId="22629C0C" w:rsidR="00FE3E39" w:rsidRDefault="00FE3E39" w:rsidP="00567D7B">
            <w:pPr>
              <w:tabs>
                <w:tab w:val="left" w:pos="5850"/>
              </w:tabs>
              <w:spacing w:after="160"/>
              <w:rPr>
                <w:sz w:val="20"/>
                <w:szCs w:val="20"/>
              </w:rPr>
            </w:pPr>
          </w:p>
        </w:tc>
        <w:tc>
          <w:tcPr>
            <w:tcW w:w="1276" w:type="dxa"/>
            <w:tcBorders>
              <w:top w:val="single" w:sz="4" w:space="0" w:color="auto"/>
              <w:left w:val="single" w:sz="4" w:space="0" w:color="auto"/>
              <w:bottom w:val="single" w:sz="4" w:space="0" w:color="auto"/>
              <w:right w:val="single" w:sz="4" w:space="0" w:color="auto"/>
            </w:tcBorders>
          </w:tcPr>
          <w:p w14:paraId="54A92EF5" w14:textId="483C72E5" w:rsidR="00A265E0" w:rsidRDefault="00FE3E39">
            <w:pPr>
              <w:tabs>
                <w:tab w:val="left" w:pos="5850"/>
              </w:tabs>
              <w:spacing w:after="160"/>
              <w:jc w:val="left"/>
              <w:rPr>
                <w:sz w:val="20"/>
                <w:szCs w:val="20"/>
                <w:lang w:val="en-US"/>
              </w:rPr>
            </w:pPr>
            <w:r>
              <w:rPr>
                <w:sz w:val="20"/>
                <w:szCs w:val="20"/>
                <w:lang w:val="en-US"/>
              </w:rPr>
              <w:t>Plan created</w:t>
            </w:r>
          </w:p>
        </w:tc>
        <w:tc>
          <w:tcPr>
            <w:tcW w:w="1134" w:type="dxa"/>
            <w:tcBorders>
              <w:top w:val="single" w:sz="4" w:space="0" w:color="auto"/>
              <w:left w:val="single" w:sz="4" w:space="0" w:color="auto"/>
              <w:bottom w:val="single" w:sz="4" w:space="0" w:color="auto"/>
              <w:right w:val="single" w:sz="4" w:space="0" w:color="auto"/>
            </w:tcBorders>
          </w:tcPr>
          <w:p w14:paraId="797B3E73" w14:textId="61C1DF1C" w:rsidR="00A265E0" w:rsidRDefault="00FE3E39">
            <w:pPr>
              <w:tabs>
                <w:tab w:val="left" w:pos="5850"/>
              </w:tabs>
              <w:spacing w:after="160"/>
              <w:jc w:val="left"/>
              <w:rPr>
                <w:sz w:val="20"/>
                <w:szCs w:val="20"/>
                <w:lang w:val="en-US"/>
              </w:rPr>
            </w:pPr>
            <w:r>
              <w:rPr>
                <w:sz w:val="20"/>
                <w:szCs w:val="20"/>
                <w:lang w:val="en-US"/>
              </w:rPr>
              <w:t>Plan created successfully</w:t>
            </w:r>
          </w:p>
        </w:tc>
        <w:tc>
          <w:tcPr>
            <w:tcW w:w="992" w:type="dxa"/>
            <w:tcBorders>
              <w:top w:val="single" w:sz="4" w:space="0" w:color="auto"/>
              <w:left w:val="single" w:sz="4" w:space="0" w:color="auto"/>
              <w:bottom w:val="single" w:sz="4" w:space="0" w:color="auto"/>
              <w:right w:val="single" w:sz="4" w:space="0" w:color="auto"/>
            </w:tcBorders>
          </w:tcPr>
          <w:p w14:paraId="0817ACA1" w14:textId="3F6E0EE5" w:rsidR="00A265E0" w:rsidRDefault="00FE3E39">
            <w:pPr>
              <w:tabs>
                <w:tab w:val="left" w:pos="5850"/>
              </w:tabs>
              <w:spacing w:after="160"/>
              <w:jc w:val="left"/>
              <w:rPr>
                <w:sz w:val="20"/>
                <w:szCs w:val="20"/>
                <w:lang w:val="en-US"/>
              </w:rPr>
            </w:pPr>
            <w:r>
              <w:rPr>
                <w:sz w:val="20"/>
                <w:szCs w:val="20"/>
                <w:lang w:val="en-US"/>
              </w:rPr>
              <w:t>Pass</w:t>
            </w:r>
          </w:p>
        </w:tc>
      </w:tr>
      <w:tr w:rsidR="00FE3E39" w14:paraId="36204869" w14:textId="77777777" w:rsidTr="00542FD7">
        <w:trPr>
          <w:trHeight w:val="232"/>
        </w:trPr>
        <w:tc>
          <w:tcPr>
            <w:tcW w:w="850" w:type="dxa"/>
            <w:tcBorders>
              <w:top w:val="single" w:sz="4" w:space="0" w:color="auto"/>
              <w:left w:val="single" w:sz="4" w:space="0" w:color="auto"/>
              <w:bottom w:val="single" w:sz="4" w:space="0" w:color="auto"/>
              <w:right w:val="single" w:sz="4" w:space="0" w:color="auto"/>
            </w:tcBorders>
            <w:shd w:val="clear" w:color="auto" w:fill="FFF2CC"/>
          </w:tcPr>
          <w:p w14:paraId="12DE2428" w14:textId="0F86B24C" w:rsidR="00FE3E39" w:rsidRDefault="00FE3E39">
            <w:pPr>
              <w:tabs>
                <w:tab w:val="left" w:pos="5850"/>
              </w:tabs>
              <w:spacing w:after="160"/>
              <w:jc w:val="left"/>
              <w:rPr>
                <w:lang w:val="en-US"/>
              </w:rPr>
            </w:pPr>
            <w:r>
              <w:rPr>
                <w:lang w:val="en-US"/>
              </w:rPr>
              <w:t>TS-11</w:t>
            </w:r>
          </w:p>
        </w:tc>
        <w:tc>
          <w:tcPr>
            <w:tcW w:w="1702" w:type="dxa"/>
            <w:tcBorders>
              <w:top w:val="single" w:sz="4" w:space="0" w:color="auto"/>
              <w:left w:val="single" w:sz="4" w:space="0" w:color="auto"/>
              <w:bottom w:val="single" w:sz="4" w:space="0" w:color="auto"/>
              <w:right w:val="single" w:sz="4" w:space="0" w:color="auto"/>
            </w:tcBorders>
          </w:tcPr>
          <w:p w14:paraId="6F1DD4FD" w14:textId="159BE6BA" w:rsidR="00FE3E39" w:rsidRDefault="00FE3E39">
            <w:pPr>
              <w:tabs>
                <w:tab w:val="left" w:pos="5850"/>
              </w:tabs>
              <w:spacing w:after="160"/>
              <w:jc w:val="left"/>
              <w:rPr>
                <w:sz w:val="20"/>
                <w:szCs w:val="20"/>
                <w:lang w:val="en-US"/>
              </w:rPr>
            </w:pPr>
            <w:r>
              <w:rPr>
                <w:sz w:val="20"/>
                <w:szCs w:val="20"/>
                <w:lang w:val="en-US"/>
              </w:rPr>
              <w:t xml:space="preserve">Coordinator </w:t>
            </w:r>
            <w:r w:rsidR="00A36C7F">
              <w:rPr>
                <w:sz w:val="20"/>
                <w:szCs w:val="20"/>
                <w:lang w:val="en-US"/>
              </w:rPr>
              <w:t>viewing evaluators marks</w:t>
            </w:r>
          </w:p>
        </w:tc>
        <w:tc>
          <w:tcPr>
            <w:tcW w:w="1701" w:type="dxa"/>
            <w:tcBorders>
              <w:top w:val="single" w:sz="4" w:space="0" w:color="auto"/>
              <w:left w:val="single" w:sz="4" w:space="0" w:color="auto"/>
              <w:bottom w:val="single" w:sz="4" w:space="0" w:color="auto"/>
              <w:right w:val="single" w:sz="4" w:space="0" w:color="auto"/>
            </w:tcBorders>
          </w:tcPr>
          <w:p w14:paraId="6680F288" w14:textId="6900C50B" w:rsidR="00FE3E39" w:rsidRDefault="00A36C7F">
            <w:pPr>
              <w:tabs>
                <w:tab w:val="left" w:pos="5850"/>
              </w:tabs>
              <w:spacing w:after="160"/>
              <w:jc w:val="left"/>
              <w:rPr>
                <w:sz w:val="20"/>
                <w:szCs w:val="20"/>
                <w:lang w:val="en-US"/>
              </w:rPr>
            </w:pPr>
            <w:r>
              <w:rPr>
                <w:sz w:val="20"/>
                <w:szCs w:val="20"/>
                <w:lang w:val="en-US"/>
              </w:rPr>
              <w:t>Click on any projects to view details of evaluation</w:t>
            </w:r>
          </w:p>
        </w:tc>
        <w:tc>
          <w:tcPr>
            <w:tcW w:w="1559" w:type="dxa"/>
            <w:tcBorders>
              <w:top w:val="single" w:sz="4" w:space="0" w:color="auto"/>
              <w:left w:val="single" w:sz="4" w:space="0" w:color="auto"/>
              <w:bottom w:val="single" w:sz="4" w:space="0" w:color="auto"/>
              <w:right w:val="single" w:sz="4" w:space="0" w:color="auto"/>
            </w:tcBorders>
          </w:tcPr>
          <w:p w14:paraId="7BE538B9" w14:textId="3C983629" w:rsidR="00FE3E39" w:rsidRDefault="00A36C7F" w:rsidP="00E2380C">
            <w:pPr>
              <w:tabs>
                <w:tab w:val="left" w:pos="5850"/>
              </w:tabs>
              <w:spacing w:after="160"/>
              <w:jc w:val="left"/>
              <w:rPr>
                <w:sz w:val="20"/>
                <w:szCs w:val="20"/>
                <w:lang w:val="en-US"/>
              </w:rPr>
            </w:pPr>
            <w:r>
              <w:rPr>
                <w:sz w:val="20"/>
                <w:szCs w:val="20"/>
                <w:lang w:val="en-US"/>
              </w:rPr>
              <w:t>Clicked on project</w:t>
            </w:r>
          </w:p>
        </w:tc>
        <w:tc>
          <w:tcPr>
            <w:tcW w:w="1701" w:type="dxa"/>
            <w:tcBorders>
              <w:top w:val="single" w:sz="4" w:space="0" w:color="auto"/>
              <w:left w:val="single" w:sz="4" w:space="0" w:color="auto"/>
              <w:bottom w:val="single" w:sz="4" w:space="0" w:color="auto"/>
              <w:right w:val="single" w:sz="4" w:space="0" w:color="auto"/>
            </w:tcBorders>
          </w:tcPr>
          <w:p w14:paraId="36628A9A" w14:textId="77777777" w:rsidR="00FE3E39" w:rsidRDefault="00A36C7F" w:rsidP="00567D7B">
            <w:pPr>
              <w:tabs>
                <w:tab w:val="left" w:pos="5850"/>
              </w:tabs>
              <w:spacing w:after="160"/>
              <w:rPr>
                <w:sz w:val="20"/>
                <w:szCs w:val="20"/>
              </w:rPr>
            </w:pPr>
            <w:r>
              <w:rPr>
                <w:sz w:val="20"/>
                <w:szCs w:val="20"/>
              </w:rPr>
              <w:t>1-must login into account</w:t>
            </w:r>
          </w:p>
          <w:p w14:paraId="23BE11F0" w14:textId="34AC4EF2" w:rsidR="00A36C7F" w:rsidRDefault="00A36C7F" w:rsidP="00567D7B">
            <w:pPr>
              <w:tabs>
                <w:tab w:val="left" w:pos="5850"/>
              </w:tabs>
              <w:spacing w:after="160"/>
              <w:rPr>
                <w:sz w:val="20"/>
                <w:szCs w:val="20"/>
              </w:rPr>
            </w:pPr>
            <w:r>
              <w:rPr>
                <w:sz w:val="20"/>
                <w:szCs w:val="20"/>
              </w:rPr>
              <w:t>2-evalutors must evaluated</w:t>
            </w:r>
          </w:p>
        </w:tc>
        <w:tc>
          <w:tcPr>
            <w:tcW w:w="1276" w:type="dxa"/>
            <w:tcBorders>
              <w:top w:val="single" w:sz="4" w:space="0" w:color="auto"/>
              <w:left w:val="single" w:sz="4" w:space="0" w:color="auto"/>
              <w:bottom w:val="single" w:sz="4" w:space="0" w:color="auto"/>
              <w:right w:val="single" w:sz="4" w:space="0" w:color="auto"/>
            </w:tcBorders>
          </w:tcPr>
          <w:p w14:paraId="4DC2DA0F" w14:textId="0227C16F" w:rsidR="00FE3E39" w:rsidRDefault="00A36C7F">
            <w:pPr>
              <w:tabs>
                <w:tab w:val="left" w:pos="5850"/>
              </w:tabs>
              <w:spacing w:after="160"/>
              <w:jc w:val="left"/>
              <w:rPr>
                <w:sz w:val="20"/>
                <w:szCs w:val="20"/>
                <w:lang w:val="en-US"/>
              </w:rPr>
            </w:pPr>
            <w:r>
              <w:rPr>
                <w:sz w:val="20"/>
                <w:szCs w:val="20"/>
                <w:lang w:val="en-US"/>
              </w:rPr>
              <w:t>Details viewed</w:t>
            </w:r>
          </w:p>
        </w:tc>
        <w:tc>
          <w:tcPr>
            <w:tcW w:w="1134" w:type="dxa"/>
            <w:tcBorders>
              <w:top w:val="single" w:sz="4" w:space="0" w:color="auto"/>
              <w:left w:val="single" w:sz="4" w:space="0" w:color="auto"/>
              <w:bottom w:val="single" w:sz="4" w:space="0" w:color="auto"/>
              <w:right w:val="single" w:sz="4" w:space="0" w:color="auto"/>
            </w:tcBorders>
          </w:tcPr>
          <w:p w14:paraId="4734624B" w14:textId="73A431F9" w:rsidR="00FE3E39" w:rsidRDefault="00A36C7F">
            <w:pPr>
              <w:tabs>
                <w:tab w:val="left" w:pos="5850"/>
              </w:tabs>
              <w:spacing w:after="160"/>
              <w:jc w:val="left"/>
              <w:rPr>
                <w:sz w:val="20"/>
                <w:szCs w:val="20"/>
                <w:lang w:val="en-US"/>
              </w:rPr>
            </w:pPr>
            <w:r>
              <w:rPr>
                <w:sz w:val="20"/>
                <w:szCs w:val="20"/>
                <w:lang w:val="en-US"/>
              </w:rPr>
              <w:t>successful</w:t>
            </w:r>
          </w:p>
        </w:tc>
        <w:tc>
          <w:tcPr>
            <w:tcW w:w="992" w:type="dxa"/>
            <w:tcBorders>
              <w:top w:val="single" w:sz="4" w:space="0" w:color="auto"/>
              <w:left w:val="single" w:sz="4" w:space="0" w:color="auto"/>
              <w:bottom w:val="single" w:sz="4" w:space="0" w:color="auto"/>
              <w:right w:val="single" w:sz="4" w:space="0" w:color="auto"/>
            </w:tcBorders>
          </w:tcPr>
          <w:p w14:paraId="3FAB9FDA" w14:textId="03B60896" w:rsidR="00FE3E39" w:rsidRDefault="00A36C7F">
            <w:pPr>
              <w:tabs>
                <w:tab w:val="left" w:pos="5850"/>
              </w:tabs>
              <w:spacing w:after="160"/>
              <w:jc w:val="left"/>
              <w:rPr>
                <w:sz w:val="20"/>
                <w:szCs w:val="20"/>
                <w:lang w:val="en-US"/>
              </w:rPr>
            </w:pPr>
            <w:r>
              <w:rPr>
                <w:sz w:val="20"/>
                <w:szCs w:val="20"/>
                <w:lang w:val="en-US"/>
              </w:rPr>
              <w:t>Pass</w:t>
            </w:r>
          </w:p>
        </w:tc>
      </w:tr>
      <w:tr w:rsidR="00A36C7F" w14:paraId="6EF139E2" w14:textId="77777777" w:rsidTr="00542FD7">
        <w:trPr>
          <w:trHeight w:val="232"/>
        </w:trPr>
        <w:tc>
          <w:tcPr>
            <w:tcW w:w="850" w:type="dxa"/>
            <w:tcBorders>
              <w:top w:val="single" w:sz="4" w:space="0" w:color="auto"/>
              <w:left w:val="single" w:sz="4" w:space="0" w:color="auto"/>
              <w:bottom w:val="single" w:sz="4" w:space="0" w:color="auto"/>
              <w:right w:val="single" w:sz="4" w:space="0" w:color="auto"/>
            </w:tcBorders>
            <w:shd w:val="clear" w:color="auto" w:fill="FFF2CC"/>
          </w:tcPr>
          <w:p w14:paraId="0B53E93A" w14:textId="37468644" w:rsidR="00A36C7F" w:rsidRDefault="00A36C7F">
            <w:pPr>
              <w:tabs>
                <w:tab w:val="left" w:pos="5850"/>
              </w:tabs>
              <w:spacing w:after="160"/>
              <w:jc w:val="left"/>
              <w:rPr>
                <w:lang w:val="en-US"/>
              </w:rPr>
            </w:pPr>
            <w:r>
              <w:rPr>
                <w:lang w:val="en-US"/>
              </w:rPr>
              <w:t>TS-12</w:t>
            </w:r>
          </w:p>
        </w:tc>
        <w:tc>
          <w:tcPr>
            <w:tcW w:w="1702" w:type="dxa"/>
            <w:tcBorders>
              <w:top w:val="single" w:sz="4" w:space="0" w:color="auto"/>
              <w:left w:val="single" w:sz="4" w:space="0" w:color="auto"/>
              <w:bottom w:val="single" w:sz="4" w:space="0" w:color="auto"/>
              <w:right w:val="single" w:sz="4" w:space="0" w:color="auto"/>
            </w:tcBorders>
          </w:tcPr>
          <w:p w14:paraId="2D26FBE9" w14:textId="18AF4265" w:rsidR="00A36C7F" w:rsidRDefault="00A36C7F">
            <w:pPr>
              <w:tabs>
                <w:tab w:val="left" w:pos="5850"/>
              </w:tabs>
              <w:spacing w:after="160"/>
              <w:jc w:val="left"/>
              <w:rPr>
                <w:sz w:val="20"/>
                <w:szCs w:val="20"/>
                <w:lang w:val="en-US"/>
              </w:rPr>
            </w:pPr>
            <w:r>
              <w:rPr>
                <w:sz w:val="20"/>
                <w:szCs w:val="20"/>
                <w:lang w:val="en-US"/>
              </w:rPr>
              <w:t xml:space="preserve">Coordinator viewing </w:t>
            </w:r>
            <w:r>
              <w:rPr>
                <w:sz w:val="20"/>
                <w:szCs w:val="20"/>
                <w:lang w:val="en-US"/>
              </w:rPr>
              <w:t>Tasks history of each project between student and supervisor</w:t>
            </w:r>
          </w:p>
        </w:tc>
        <w:tc>
          <w:tcPr>
            <w:tcW w:w="1701" w:type="dxa"/>
            <w:tcBorders>
              <w:top w:val="single" w:sz="4" w:space="0" w:color="auto"/>
              <w:left w:val="single" w:sz="4" w:space="0" w:color="auto"/>
              <w:bottom w:val="single" w:sz="4" w:space="0" w:color="auto"/>
              <w:right w:val="single" w:sz="4" w:space="0" w:color="auto"/>
            </w:tcBorders>
          </w:tcPr>
          <w:p w14:paraId="4B9AE911" w14:textId="0331D416" w:rsidR="00A36C7F" w:rsidRDefault="00A36C7F">
            <w:pPr>
              <w:tabs>
                <w:tab w:val="left" w:pos="5850"/>
              </w:tabs>
              <w:spacing w:after="160"/>
              <w:jc w:val="left"/>
              <w:rPr>
                <w:sz w:val="20"/>
                <w:szCs w:val="20"/>
                <w:lang w:val="en-US"/>
              </w:rPr>
            </w:pPr>
            <w:r>
              <w:rPr>
                <w:sz w:val="20"/>
                <w:szCs w:val="20"/>
                <w:lang w:val="en-US"/>
              </w:rPr>
              <w:t>Click on task history then click on any project to view its task history</w:t>
            </w:r>
          </w:p>
        </w:tc>
        <w:tc>
          <w:tcPr>
            <w:tcW w:w="1559" w:type="dxa"/>
            <w:tcBorders>
              <w:top w:val="single" w:sz="4" w:space="0" w:color="auto"/>
              <w:left w:val="single" w:sz="4" w:space="0" w:color="auto"/>
              <w:bottom w:val="single" w:sz="4" w:space="0" w:color="auto"/>
              <w:right w:val="single" w:sz="4" w:space="0" w:color="auto"/>
            </w:tcBorders>
          </w:tcPr>
          <w:p w14:paraId="47240780" w14:textId="77777777" w:rsidR="00A36C7F" w:rsidRDefault="00A36C7F" w:rsidP="00E2380C">
            <w:pPr>
              <w:tabs>
                <w:tab w:val="left" w:pos="5850"/>
              </w:tabs>
              <w:spacing w:after="160"/>
              <w:jc w:val="left"/>
              <w:rPr>
                <w:sz w:val="20"/>
                <w:szCs w:val="20"/>
                <w:lang w:val="en-US"/>
              </w:rPr>
            </w:pPr>
            <w:r>
              <w:rPr>
                <w:sz w:val="20"/>
                <w:szCs w:val="20"/>
                <w:lang w:val="en-US"/>
              </w:rPr>
              <w:t>1-Clicked on task history</w:t>
            </w:r>
          </w:p>
          <w:p w14:paraId="10EC1FB3" w14:textId="4C409DD4" w:rsidR="00A36C7F" w:rsidRDefault="00A36C7F" w:rsidP="00E2380C">
            <w:pPr>
              <w:tabs>
                <w:tab w:val="left" w:pos="5850"/>
              </w:tabs>
              <w:spacing w:after="160"/>
              <w:jc w:val="left"/>
              <w:rPr>
                <w:sz w:val="20"/>
                <w:szCs w:val="20"/>
                <w:lang w:val="en-US"/>
              </w:rPr>
            </w:pPr>
            <w:r>
              <w:rPr>
                <w:sz w:val="20"/>
                <w:szCs w:val="20"/>
                <w:lang w:val="en-US"/>
              </w:rPr>
              <w:t>2-clicked on project</w:t>
            </w:r>
          </w:p>
        </w:tc>
        <w:tc>
          <w:tcPr>
            <w:tcW w:w="1701" w:type="dxa"/>
            <w:tcBorders>
              <w:top w:val="single" w:sz="4" w:space="0" w:color="auto"/>
              <w:left w:val="single" w:sz="4" w:space="0" w:color="auto"/>
              <w:bottom w:val="single" w:sz="4" w:space="0" w:color="auto"/>
              <w:right w:val="single" w:sz="4" w:space="0" w:color="auto"/>
            </w:tcBorders>
          </w:tcPr>
          <w:p w14:paraId="26245A68" w14:textId="77777777" w:rsidR="00A36C7F" w:rsidRDefault="00A36C7F" w:rsidP="00567D7B">
            <w:pPr>
              <w:tabs>
                <w:tab w:val="left" w:pos="5850"/>
              </w:tabs>
              <w:spacing w:after="160"/>
              <w:rPr>
                <w:sz w:val="20"/>
                <w:szCs w:val="20"/>
              </w:rPr>
            </w:pPr>
            <w:r>
              <w:rPr>
                <w:sz w:val="20"/>
                <w:szCs w:val="20"/>
              </w:rPr>
              <w:t>1-must login into account</w:t>
            </w:r>
          </w:p>
          <w:p w14:paraId="4D88C66E" w14:textId="2BAC11C1" w:rsidR="00A36C7F" w:rsidRDefault="00A36C7F" w:rsidP="00567D7B">
            <w:pPr>
              <w:tabs>
                <w:tab w:val="left" w:pos="5850"/>
              </w:tabs>
              <w:spacing w:after="160"/>
              <w:rPr>
                <w:sz w:val="20"/>
                <w:szCs w:val="20"/>
              </w:rPr>
            </w:pPr>
            <w:r>
              <w:rPr>
                <w:sz w:val="20"/>
                <w:szCs w:val="20"/>
              </w:rPr>
              <w:t>2-supervisor must assign task</w:t>
            </w:r>
          </w:p>
        </w:tc>
        <w:tc>
          <w:tcPr>
            <w:tcW w:w="1276" w:type="dxa"/>
            <w:tcBorders>
              <w:top w:val="single" w:sz="4" w:space="0" w:color="auto"/>
              <w:left w:val="single" w:sz="4" w:space="0" w:color="auto"/>
              <w:bottom w:val="single" w:sz="4" w:space="0" w:color="auto"/>
              <w:right w:val="single" w:sz="4" w:space="0" w:color="auto"/>
            </w:tcBorders>
          </w:tcPr>
          <w:p w14:paraId="133150D7" w14:textId="3AAA6163" w:rsidR="00A36C7F" w:rsidRDefault="00A36C7F">
            <w:pPr>
              <w:tabs>
                <w:tab w:val="left" w:pos="5850"/>
              </w:tabs>
              <w:spacing w:after="160"/>
              <w:jc w:val="left"/>
              <w:rPr>
                <w:sz w:val="20"/>
                <w:szCs w:val="20"/>
                <w:lang w:val="en-US"/>
              </w:rPr>
            </w:pPr>
            <w:r>
              <w:rPr>
                <w:sz w:val="20"/>
                <w:szCs w:val="20"/>
                <w:lang w:val="en-US"/>
              </w:rPr>
              <w:t>Details shown</w:t>
            </w:r>
          </w:p>
        </w:tc>
        <w:tc>
          <w:tcPr>
            <w:tcW w:w="1134" w:type="dxa"/>
            <w:tcBorders>
              <w:top w:val="single" w:sz="4" w:space="0" w:color="auto"/>
              <w:left w:val="single" w:sz="4" w:space="0" w:color="auto"/>
              <w:bottom w:val="single" w:sz="4" w:space="0" w:color="auto"/>
              <w:right w:val="single" w:sz="4" w:space="0" w:color="auto"/>
            </w:tcBorders>
          </w:tcPr>
          <w:p w14:paraId="65F70AA4" w14:textId="3566D773" w:rsidR="00A36C7F" w:rsidRDefault="00A36C7F">
            <w:pPr>
              <w:tabs>
                <w:tab w:val="left" w:pos="5850"/>
              </w:tabs>
              <w:spacing w:after="160"/>
              <w:jc w:val="left"/>
              <w:rPr>
                <w:sz w:val="20"/>
                <w:szCs w:val="20"/>
                <w:lang w:val="en-US"/>
              </w:rPr>
            </w:pPr>
            <w:r>
              <w:rPr>
                <w:sz w:val="20"/>
                <w:szCs w:val="20"/>
                <w:lang w:val="en-US"/>
              </w:rPr>
              <w:t>successful</w:t>
            </w:r>
          </w:p>
        </w:tc>
        <w:tc>
          <w:tcPr>
            <w:tcW w:w="992" w:type="dxa"/>
            <w:tcBorders>
              <w:top w:val="single" w:sz="4" w:space="0" w:color="auto"/>
              <w:left w:val="single" w:sz="4" w:space="0" w:color="auto"/>
              <w:bottom w:val="single" w:sz="4" w:space="0" w:color="auto"/>
              <w:right w:val="single" w:sz="4" w:space="0" w:color="auto"/>
            </w:tcBorders>
          </w:tcPr>
          <w:p w14:paraId="51601ACE" w14:textId="2FC6ADC7" w:rsidR="00A36C7F" w:rsidRDefault="00A36C7F">
            <w:pPr>
              <w:tabs>
                <w:tab w:val="left" w:pos="5850"/>
              </w:tabs>
              <w:spacing w:after="160"/>
              <w:jc w:val="left"/>
              <w:rPr>
                <w:sz w:val="20"/>
                <w:szCs w:val="20"/>
                <w:lang w:val="en-US"/>
              </w:rPr>
            </w:pPr>
            <w:r>
              <w:rPr>
                <w:sz w:val="20"/>
                <w:szCs w:val="20"/>
                <w:lang w:val="en-US"/>
              </w:rPr>
              <w:t>Pass</w:t>
            </w:r>
          </w:p>
        </w:tc>
      </w:tr>
      <w:tr w:rsidR="00A36C7F" w14:paraId="0D984470" w14:textId="77777777" w:rsidTr="00542FD7">
        <w:trPr>
          <w:trHeight w:val="232"/>
        </w:trPr>
        <w:tc>
          <w:tcPr>
            <w:tcW w:w="850" w:type="dxa"/>
            <w:tcBorders>
              <w:top w:val="single" w:sz="4" w:space="0" w:color="auto"/>
              <w:left w:val="single" w:sz="4" w:space="0" w:color="auto"/>
              <w:bottom w:val="single" w:sz="4" w:space="0" w:color="auto"/>
              <w:right w:val="single" w:sz="4" w:space="0" w:color="auto"/>
            </w:tcBorders>
            <w:shd w:val="clear" w:color="auto" w:fill="FFF2CC"/>
          </w:tcPr>
          <w:p w14:paraId="3ADC3003" w14:textId="258646A5" w:rsidR="00A36C7F" w:rsidRDefault="00A36C7F">
            <w:pPr>
              <w:tabs>
                <w:tab w:val="left" w:pos="5850"/>
              </w:tabs>
              <w:spacing w:after="160"/>
              <w:jc w:val="left"/>
              <w:rPr>
                <w:lang w:val="en-US"/>
              </w:rPr>
            </w:pPr>
            <w:r>
              <w:rPr>
                <w:lang w:val="en-US"/>
              </w:rPr>
              <w:t>TS-13</w:t>
            </w:r>
          </w:p>
        </w:tc>
        <w:tc>
          <w:tcPr>
            <w:tcW w:w="1702" w:type="dxa"/>
            <w:tcBorders>
              <w:top w:val="single" w:sz="4" w:space="0" w:color="auto"/>
              <w:left w:val="single" w:sz="4" w:space="0" w:color="auto"/>
              <w:bottom w:val="single" w:sz="4" w:space="0" w:color="auto"/>
              <w:right w:val="single" w:sz="4" w:space="0" w:color="auto"/>
            </w:tcBorders>
          </w:tcPr>
          <w:p w14:paraId="2C2ABB35" w14:textId="380EBA60" w:rsidR="00A36C7F" w:rsidRDefault="0001610C">
            <w:pPr>
              <w:tabs>
                <w:tab w:val="left" w:pos="5850"/>
              </w:tabs>
              <w:spacing w:after="160"/>
              <w:jc w:val="left"/>
              <w:rPr>
                <w:sz w:val="20"/>
                <w:szCs w:val="20"/>
                <w:lang w:val="en-US"/>
              </w:rPr>
            </w:pPr>
            <w:r>
              <w:rPr>
                <w:sz w:val="20"/>
                <w:szCs w:val="20"/>
                <w:lang w:val="en-US"/>
              </w:rPr>
              <w:t>Student submitting on tasks</w:t>
            </w:r>
          </w:p>
        </w:tc>
        <w:tc>
          <w:tcPr>
            <w:tcW w:w="1701" w:type="dxa"/>
            <w:tcBorders>
              <w:top w:val="single" w:sz="4" w:space="0" w:color="auto"/>
              <w:left w:val="single" w:sz="4" w:space="0" w:color="auto"/>
              <w:bottom w:val="single" w:sz="4" w:space="0" w:color="auto"/>
              <w:right w:val="single" w:sz="4" w:space="0" w:color="auto"/>
            </w:tcBorders>
          </w:tcPr>
          <w:p w14:paraId="7E5CAB1B" w14:textId="41F431E5" w:rsidR="00A36C7F" w:rsidRDefault="0001610C">
            <w:pPr>
              <w:tabs>
                <w:tab w:val="left" w:pos="5850"/>
              </w:tabs>
              <w:spacing w:after="160"/>
              <w:jc w:val="left"/>
              <w:rPr>
                <w:sz w:val="20"/>
                <w:szCs w:val="20"/>
                <w:lang w:val="en-US"/>
              </w:rPr>
            </w:pPr>
            <w:r>
              <w:rPr>
                <w:sz w:val="20"/>
                <w:szCs w:val="20"/>
                <w:lang w:val="en-US"/>
              </w:rPr>
              <w:t>Clicking on task button in dashboard, where task is mentioned, select file and submit</w:t>
            </w:r>
          </w:p>
        </w:tc>
        <w:tc>
          <w:tcPr>
            <w:tcW w:w="1559" w:type="dxa"/>
            <w:tcBorders>
              <w:top w:val="single" w:sz="4" w:space="0" w:color="auto"/>
              <w:left w:val="single" w:sz="4" w:space="0" w:color="auto"/>
              <w:bottom w:val="single" w:sz="4" w:space="0" w:color="auto"/>
              <w:right w:val="single" w:sz="4" w:space="0" w:color="auto"/>
            </w:tcBorders>
          </w:tcPr>
          <w:p w14:paraId="502AF8DB" w14:textId="77777777" w:rsidR="00A36C7F" w:rsidRDefault="0001610C" w:rsidP="00E2380C">
            <w:pPr>
              <w:tabs>
                <w:tab w:val="left" w:pos="5850"/>
              </w:tabs>
              <w:spacing w:after="160"/>
              <w:jc w:val="left"/>
              <w:rPr>
                <w:sz w:val="20"/>
                <w:szCs w:val="20"/>
                <w:lang w:val="en-US"/>
              </w:rPr>
            </w:pPr>
            <w:r>
              <w:rPr>
                <w:sz w:val="20"/>
                <w:szCs w:val="20"/>
                <w:lang w:val="en-US"/>
              </w:rPr>
              <w:t>[file selection]</w:t>
            </w:r>
          </w:p>
          <w:p w14:paraId="441D1641" w14:textId="5D213453" w:rsidR="0001610C" w:rsidRDefault="0001610C" w:rsidP="00E2380C">
            <w:pPr>
              <w:tabs>
                <w:tab w:val="left" w:pos="5850"/>
              </w:tabs>
              <w:spacing w:after="160"/>
              <w:jc w:val="left"/>
              <w:rPr>
                <w:sz w:val="20"/>
                <w:szCs w:val="20"/>
                <w:lang w:val="en-US"/>
              </w:rPr>
            </w:pPr>
            <w:r>
              <w:rPr>
                <w:sz w:val="20"/>
                <w:szCs w:val="20"/>
                <w:lang w:val="en-US"/>
              </w:rPr>
              <w:t>Enter on submit button</w:t>
            </w:r>
          </w:p>
        </w:tc>
        <w:tc>
          <w:tcPr>
            <w:tcW w:w="1701" w:type="dxa"/>
            <w:tcBorders>
              <w:top w:val="single" w:sz="4" w:space="0" w:color="auto"/>
              <w:left w:val="single" w:sz="4" w:space="0" w:color="auto"/>
              <w:bottom w:val="single" w:sz="4" w:space="0" w:color="auto"/>
              <w:right w:val="single" w:sz="4" w:space="0" w:color="auto"/>
            </w:tcBorders>
          </w:tcPr>
          <w:p w14:paraId="554FC17D" w14:textId="77777777" w:rsidR="00A36C7F" w:rsidRDefault="0001610C" w:rsidP="0001610C">
            <w:pPr>
              <w:tabs>
                <w:tab w:val="left" w:pos="5850"/>
              </w:tabs>
              <w:spacing w:after="160"/>
              <w:rPr>
                <w:sz w:val="20"/>
                <w:szCs w:val="20"/>
              </w:rPr>
            </w:pPr>
            <w:r>
              <w:rPr>
                <w:sz w:val="20"/>
                <w:szCs w:val="20"/>
              </w:rPr>
              <w:t>1-must login into account</w:t>
            </w:r>
          </w:p>
          <w:p w14:paraId="2AEBA7BD" w14:textId="05C864E3" w:rsidR="0001610C" w:rsidRPr="0001610C" w:rsidRDefault="0001610C" w:rsidP="0001610C">
            <w:pPr>
              <w:tabs>
                <w:tab w:val="left" w:pos="5850"/>
              </w:tabs>
              <w:spacing w:after="160"/>
              <w:rPr>
                <w:sz w:val="20"/>
                <w:szCs w:val="20"/>
              </w:rPr>
            </w:pPr>
            <w:r>
              <w:rPr>
                <w:sz w:val="20"/>
                <w:szCs w:val="20"/>
              </w:rPr>
              <w:t>2-supervisor must assign task</w:t>
            </w:r>
          </w:p>
        </w:tc>
        <w:tc>
          <w:tcPr>
            <w:tcW w:w="1276" w:type="dxa"/>
            <w:tcBorders>
              <w:top w:val="single" w:sz="4" w:space="0" w:color="auto"/>
              <w:left w:val="single" w:sz="4" w:space="0" w:color="auto"/>
              <w:bottom w:val="single" w:sz="4" w:space="0" w:color="auto"/>
              <w:right w:val="single" w:sz="4" w:space="0" w:color="auto"/>
            </w:tcBorders>
          </w:tcPr>
          <w:p w14:paraId="2D8EB542" w14:textId="78216518" w:rsidR="00A36C7F" w:rsidRDefault="0001610C">
            <w:pPr>
              <w:tabs>
                <w:tab w:val="left" w:pos="5850"/>
              </w:tabs>
              <w:spacing w:after="160"/>
              <w:jc w:val="left"/>
              <w:rPr>
                <w:sz w:val="20"/>
                <w:szCs w:val="20"/>
                <w:lang w:val="en-US"/>
              </w:rPr>
            </w:pPr>
            <w:r>
              <w:rPr>
                <w:sz w:val="20"/>
                <w:szCs w:val="20"/>
                <w:lang w:val="en-US"/>
              </w:rPr>
              <w:t>Task submitted</w:t>
            </w:r>
          </w:p>
        </w:tc>
        <w:tc>
          <w:tcPr>
            <w:tcW w:w="1134" w:type="dxa"/>
            <w:tcBorders>
              <w:top w:val="single" w:sz="4" w:space="0" w:color="auto"/>
              <w:left w:val="single" w:sz="4" w:space="0" w:color="auto"/>
              <w:bottom w:val="single" w:sz="4" w:space="0" w:color="auto"/>
              <w:right w:val="single" w:sz="4" w:space="0" w:color="auto"/>
            </w:tcBorders>
          </w:tcPr>
          <w:p w14:paraId="56CC7646" w14:textId="75114CCA" w:rsidR="00A36C7F" w:rsidRDefault="0001610C">
            <w:pPr>
              <w:tabs>
                <w:tab w:val="left" w:pos="5850"/>
              </w:tabs>
              <w:spacing w:after="160"/>
              <w:jc w:val="left"/>
              <w:rPr>
                <w:sz w:val="20"/>
                <w:szCs w:val="20"/>
                <w:lang w:val="en-US"/>
              </w:rPr>
            </w:pPr>
            <w:r>
              <w:rPr>
                <w:sz w:val="20"/>
                <w:szCs w:val="20"/>
                <w:lang w:val="en-US"/>
              </w:rPr>
              <w:t>Task submission successfully</w:t>
            </w:r>
          </w:p>
        </w:tc>
        <w:tc>
          <w:tcPr>
            <w:tcW w:w="992" w:type="dxa"/>
            <w:tcBorders>
              <w:top w:val="single" w:sz="4" w:space="0" w:color="auto"/>
              <w:left w:val="single" w:sz="4" w:space="0" w:color="auto"/>
              <w:bottom w:val="single" w:sz="4" w:space="0" w:color="auto"/>
              <w:right w:val="single" w:sz="4" w:space="0" w:color="auto"/>
            </w:tcBorders>
          </w:tcPr>
          <w:p w14:paraId="7CE23856" w14:textId="47D8BFB0" w:rsidR="00A36C7F" w:rsidRDefault="0001610C">
            <w:pPr>
              <w:tabs>
                <w:tab w:val="left" w:pos="5850"/>
              </w:tabs>
              <w:spacing w:after="160"/>
              <w:jc w:val="left"/>
              <w:rPr>
                <w:sz w:val="20"/>
                <w:szCs w:val="20"/>
                <w:lang w:val="en-US"/>
              </w:rPr>
            </w:pPr>
            <w:r>
              <w:rPr>
                <w:sz w:val="20"/>
                <w:szCs w:val="20"/>
                <w:lang w:val="en-US"/>
              </w:rPr>
              <w:t>Pass</w:t>
            </w:r>
          </w:p>
        </w:tc>
      </w:tr>
      <w:tr w:rsidR="0001610C" w14:paraId="11ED838D" w14:textId="77777777" w:rsidTr="00542FD7">
        <w:trPr>
          <w:trHeight w:val="232"/>
        </w:trPr>
        <w:tc>
          <w:tcPr>
            <w:tcW w:w="850" w:type="dxa"/>
            <w:tcBorders>
              <w:top w:val="single" w:sz="4" w:space="0" w:color="auto"/>
              <w:left w:val="single" w:sz="4" w:space="0" w:color="auto"/>
              <w:bottom w:val="single" w:sz="4" w:space="0" w:color="auto"/>
              <w:right w:val="single" w:sz="4" w:space="0" w:color="auto"/>
            </w:tcBorders>
            <w:shd w:val="clear" w:color="auto" w:fill="FFF2CC"/>
          </w:tcPr>
          <w:p w14:paraId="4F2F1023" w14:textId="5FDC76C9" w:rsidR="0001610C" w:rsidRDefault="0001610C">
            <w:pPr>
              <w:tabs>
                <w:tab w:val="left" w:pos="5850"/>
              </w:tabs>
              <w:spacing w:after="160"/>
              <w:jc w:val="left"/>
              <w:rPr>
                <w:lang w:val="en-US"/>
              </w:rPr>
            </w:pPr>
            <w:r>
              <w:rPr>
                <w:lang w:val="en-US"/>
              </w:rPr>
              <w:t>TS-14</w:t>
            </w:r>
          </w:p>
        </w:tc>
        <w:tc>
          <w:tcPr>
            <w:tcW w:w="1702" w:type="dxa"/>
            <w:tcBorders>
              <w:top w:val="single" w:sz="4" w:space="0" w:color="auto"/>
              <w:left w:val="single" w:sz="4" w:space="0" w:color="auto"/>
              <w:bottom w:val="single" w:sz="4" w:space="0" w:color="auto"/>
              <w:right w:val="single" w:sz="4" w:space="0" w:color="auto"/>
            </w:tcBorders>
          </w:tcPr>
          <w:p w14:paraId="5B8AFE5B" w14:textId="0A29D25F" w:rsidR="0001610C" w:rsidRDefault="0001610C">
            <w:pPr>
              <w:tabs>
                <w:tab w:val="left" w:pos="5850"/>
              </w:tabs>
              <w:spacing w:after="160"/>
              <w:jc w:val="left"/>
              <w:rPr>
                <w:sz w:val="20"/>
                <w:szCs w:val="20"/>
                <w:lang w:val="en-US"/>
              </w:rPr>
            </w:pPr>
            <w:r>
              <w:rPr>
                <w:sz w:val="20"/>
                <w:szCs w:val="20"/>
                <w:lang w:val="en-US"/>
              </w:rPr>
              <w:t xml:space="preserve">Student submitting on </w:t>
            </w:r>
            <w:r>
              <w:rPr>
                <w:sz w:val="20"/>
                <w:szCs w:val="20"/>
                <w:lang w:val="en-US"/>
              </w:rPr>
              <w:t>plan</w:t>
            </w:r>
          </w:p>
        </w:tc>
        <w:tc>
          <w:tcPr>
            <w:tcW w:w="1701" w:type="dxa"/>
            <w:tcBorders>
              <w:top w:val="single" w:sz="4" w:space="0" w:color="auto"/>
              <w:left w:val="single" w:sz="4" w:space="0" w:color="auto"/>
              <w:bottom w:val="single" w:sz="4" w:space="0" w:color="auto"/>
              <w:right w:val="single" w:sz="4" w:space="0" w:color="auto"/>
            </w:tcBorders>
          </w:tcPr>
          <w:p w14:paraId="7E4CDB9F" w14:textId="3FBC76E7" w:rsidR="0001610C" w:rsidRDefault="0001610C">
            <w:pPr>
              <w:tabs>
                <w:tab w:val="left" w:pos="5850"/>
              </w:tabs>
              <w:spacing w:after="160"/>
              <w:jc w:val="left"/>
              <w:rPr>
                <w:sz w:val="20"/>
                <w:szCs w:val="20"/>
                <w:lang w:val="en-US"/>
              </w:rPr>
            </w:pPr>
            <w:r>
              <w:rPr>
                <w:sz w:val="20"/>
                <w:szCs w:val="20"/>
                <w:lang w:val="en-US"/>
              </w:rPr>
              <w:t>Clic</w:t>
            </w:r>
            <w:r>
              <w:rPr>
                <w:sz w:val="20"/>
                <w:szCs w:val="20"/>
                <w:lang w:val="en-US"/>
              </w:rPr>
              <w:t xml:space="preserve">king on Plan </w:t>
            </w:r>
            <w:r>
              <w:rPr>
                <w:sz w:val="20"/>
                <w:szCs w:val="20"/>
                <w:lang w:val="en-US"/>
              </w:rPr>
              <w:t>button in</w:t>
            </w:r>
            <w:r>
              <w:rPr>
                <w:sz w:val="20"/>
                <w:szCs w:val="20"/>
                <w:lang w:val="en-US"/>
              </w:rPr>
              <w:t xml:space="preserve"> dashboard, where plan</w:t>
            </w:r>
            <w:r>
              <w:rPr>
                <w:sz w:val="20"/>
                <w:szCs w:val="20"/>
                <w:lang w:val="en-US"/>
              </w:rPr>
              <w:t xml:space="preserve"> is mentioned, select file and submit</w:t>
            </w:r>
          </w:p>
        </w:tc>
        <w:tc>
          <w:tcPr>
            <w:tcW w:w="1559" w:type="dxa"/>
            <w:tcBorders>
              <w:top w:val="single" w:sz="4" w:space="0" w:color="auto"/>
              <w:left w:val="single" w:sz="4" w:space="0" w:color="auto"/>
              <w:bottom w:val="single" w:sz="4" w:space="0" w:color="auto"/>
              <w:right w:val="single" w:sz="4" w:space="0" w:color="auto"/>
            </w:tcBorders>
          </w:tcPr>
          <w:p w14:paraId="1DC7B439" w14:textId="77777777" w:rsidR="0001610C" w:rsidRDefault="0001610C" w:rsidP="006107CC">
            <w:pPr>
              <w:tabs>
                <w:tab w:val="left" w:pos="5850"/>
              </w:tabs>
              <w:spacing w:after="160"/>
              <w:jc w:val="left"/>
              <w:rPr>
                <w:sz w:val="20"/>
                <w:szCs w:val="20"/>
                <w:lang w:val="en-US"/>
              </w:rPr>
            </w:pPr>
            <w:r>
              <w:rPr>
                <w:sz w:val="20"/>
                <w:szCs w:val="20"/>
                <w:lang w:val="en-US"/>
              </w:rPr>
              <w:t>[file selection]</w:t>
            </w:r>
          </w:p>
          <w:p w14:paraId="6592588C" w14:textId="1159C195" w:rsidR="0001610C" w:rsidRDefault="0001610C" w:rsidP="00E2380C">
            <w:pPr>
              <w:tabs>
                <w:tab w:val="left" w:pos="5850"/>
              </w:tabs>
              <w:spacing w:after="160"/>
              <w:jc w:val="left"/>
              <w:rPr>
                <w:sz w:val="20"/>
                <w:szCs w:val="20"/>
                <w:lang w:val="en-US"/>
              </w:rPr>
            </w:pPr>
            <w:r>
              <w:rPr>
                <w:sz w:val="20"/>
                <w:szCs w:val="20"/>
                <w:lang w:val="en-US"/>
              </w:rPr>
              <w:t>Enter on submit button</w:t>
            </w:r>
          </w:p>
        </w:tc>
        <w:tc>
          <w:tcPr>
            <w:tcW w:w="1701" w:type="dxa"/>
            <w:tcBorders>
              <w:top w:val="single" w:sz="4" w:space="0" w:color="auto"/>
              <w:left w:val="single" w:sz="4" w:space="0" w:color="auto"/>
              <w:bottom w:val="single" w:sz="4" w:space="0" w:color="auto"/>
              <w:right w:val="single" w:sz="4" w:space="0" w:color="auto"/>
            </w:tcBorders>
          </w:tcPr>
          <w:p w14:paraId="3B64208F" w14:textId="77777777" w:rsidR="0001610C" w:rsidRDefault="0001610C" w:rsidP="006107CC">
            <w:pPr>
              <w:tabs>
                <w:tab w:val="left" w:pos="5850"/>
              </w:tabs>
              <w:spacing w:after="160"/>
              <w:rPr>
                <w:sz w:val="20"/>
                <w:szCs w:val="20"/>
              </w:rPr>
            </w:pPr>
            <w:r>
              <w:rPr>
                <w:sz w:val="20"/>
                <w:szCs w:val="20"/>
              </w:rPr>
              <w:t>1-must login into account</w:t>
            </w:r>
          </w:p>
          <w:p w14:paraId="3A5BE161" w14:textId="227854AE" w:rsidR="0001610C" w:rsidRDefault="0001610C" w:rsidP="0001610C">
            <w:pPr>
              <w:tabs>
                <w:tab w:val="left" w:pos="5850"/>
              </w:tabs>
              <w:spacing w:after="160"/>
              <w:rPr>
                <w:sz w:val="20"/>
                <w:szCs w:val="20"/>
              </w:rPr>
            </w:pPr>
            <w:r>
              <w:rPr>
                <w:sz w:val="20"/>
                <w:szCs w:val="20"/>
              </w:rPr>
              <w:t>2-coordinator</w:t>
            </w:r>
            <w:r>
              <w:rPr>
                <w:sz w:val="20"/>
                <w:szCs w:val="20"/>
              </w:rPr>
              <w:t xml:space="preserve"> must </w:t>
            </w:r>
            <w:r>
              <w:rPr>
                <w:sz w:val="20"/>
                <w:szCs w:val="20"/>
              </w:rPr>
              <w:t>create a plan</w:t>
            </w:r>
          </w:p>
        </w:tc>
        <w:tc>
          <w:tcPr>
            <w:tcW w:w="1276" w:type="dxa"/>
            <w:tcBorders>
              <w:top w:val="single" w:sz="4" w:space="0" w:color="auto"/>
              <w:left w:val="single" w:sz="4" w:space="0" w:color="auto"/>
              <w:bottom w:val="single" w:sz="4" w:space="0" w:color="auto"/>
              <w:right w:val="single" w:sz="4" w:space="0" w:color="auto"/>
            </w:tcBorders>
          </w:tcPr>
          <w:p w14:paraId="71E21D01" w14:textId="6EBDC131" w:rsidR="0001610C" w:rsidRDefault="0001610C">
            <w:pPr>
              <w:tabs>
                <w:tab w:val="left" w:pos="5850"/>
              </w:tabs>
              <w:spacing w:after="160"/>
              <w:jc w:val="left"/>
              <w:rPr>
                <w:sz w:val="20"/>
                <w:szCs w:val="20"/>
                <w:lang w:val="en-US"/>
              </w:rPr>
            </w:pPr>
            <w:r>
              <w:rPr>
                <w:sz w:val="20"/>
                <w:szCs w:val="20"/>
                <w:lang w:val="en-US"/>
              </w:rPr>
              <w:t>submitted</w:t>
            </w:r>
          </w:p>
        </w:tc>
        <w:tc>
          <w:tcPr>
            <w:tcW w:w="1134" w:type="dxa"/>
            <w:tcBorders>
              <w:top w:val="single" w:sz="4" w:space="0" w:color="auto"/>
              <w:left w:val="single" w:sz="4" w:space="0" w:color="auto"/>
              <w:bottom w:val="single" w:sz="4" w:space="0" w:color="auto"/>
              <w:right w:val="single" w:sz="4" w:space="0" w:color="auto"/>
            </w:tcBorders>
          </w:tcPr>
          <w:p w14:paraId="0A7F963E" w14:textId="294BD43C" w:rsidR="0001610C" w:rsidRDefault="0001610C">
            <w:pPr>
              <w:tabs>
                <w:tab w:val="left" w:pos="5850"/>
              </w:tabs>
              <w:spacing w:after="160"/>
              <w:jc w:val="left"/>
              <w:rPr>
                <w:sz w:val="20"/>
                <w:szCs w:val="20"/>
                <w:lang w:val="en-US"/>
              </w:rPr>
            </w:pPr>
            <w:r>
              <w:rPr>
                <w:sz w:val="20"/>
                <w:szCs w:val="20"/>
                <w:lang w:val="en-US"/>
              </w:rPr>
              <w:t>submission successfully</w:t>
            </w:r>
          </w:p>
        </w:tc>
        <w:tc>
          <w:tcPr>
            <w:tcW w:w="992" w:type="dxa"/>
            <w:tcBorders>
              <w:top w:val="single" w:sz="4" w:space="0" w:color="auto"/>
              <w:left w:val="single" w:sz="4" w:space="0" w:color="auto"/>
              <w:bottom w:val="single" w:sz="4" w:space="0" w:color="auto"/>
              <w:right w:val="single" w:sz="4" w:space="0" w:color="auto"/>
            </w:tcBorders>
          </w:tcPr>
          <w:p w14:paraId="5BB38B22" w14:textId="6AC32076" w:rsidR="0001610C" w:rsidRDefault="0001610C">
            <w:pPr>
              <w:tabs>
                <w:tab w:val="left" w:pos="5850"/>
              </w:tabs>
              <w:spacing w:after="160"/>
              <w:jc w:val="left"/>
              <w:rPr>
                <w:sz w:val="20"/>
                <w:szCs w:val="20"/>
                <w:lang w:val="en-US"/>
              </w:rPr>
            </w:pPr>
            <w:r>
              <w:rPr>
                <w:sz w:val="20"/>
                <w:szCs w:val="20"/>
                <w:lang w:val="en-US"/>
              </w:rPr>
              <w:t>Pass</w:t>
            </w:r>
          </w:p>
        </w:tc>
      </w:tr>
      <w:tr w:rsidR="0001610C" w14:paraId="5599D82F" w14:textId="77777777" w:rsidTr="00542FD7">
        <w:trPr>
          <w:trHeight w:val="232"/>
        </w:trPr>
        <w:tc>
          <w:tcPr>
            <w:tcW w:w="850" w:type="dxa"/>
            <w:tcBorders>
              <w:top w:val="single" w:sz="4" w:space="0" w:color="auto"/>
              <w:left w:val="single" w:sz="4" w:space="0" w:color="auto"/>
              <w:bottom w:val="single" w:sz="4" w:space="0" w:color="auto"/>
              <w:right w:val="single" w:sz="4" w:space="0" w:color="auto"/>
            </w:tcBorders>
            <w:shd w:val="clear" w:color="auto" w:fill="FFF2CC"/>
          </w:tcPr>
          <w:p w14:paraId="2EA52692" w14:textId="0A075C9E" w:rsidR="0001610C" w:rsidRDefault="0001610C">
            <w:pPr>
              <w:tabs>
                <w:tab w:val="left" w:pos="5850"/>
              </w:tabs>
              <w:spacing w:after="160"/>
              <w:jc w:val="left"/>
              <w:rPr>
                <w:lang w:val="en-US"/>
              </w:rPr>
            </w:pPr>
            <w:r>
              <w:rPr>
                <w:lang w:val="en-US"/>
              </w:rPr>
              <w:t>TS-15</w:t>
            </w:r>
          </w:p>
        </w:tc>
        <w:tc>
          <w:tcPr>
            <w:tcW w:w="1702" w:type="dxa"/>
            <w:tcBorders>
              <w:top w:val="single" w:sz="4" w:space="0" w:color="auto"/>
              <w:left w:val="single" w:sz="4" w:space="0" w:color="auto"/>
              <w:bottom w:val="single" w:sz="4" w:space="0" w:color="auto"/>
              <w:right w:val="single" w:sz="4" w:space="0" w:color="auto"/>
            </w:tcBorders>
          </w:tcPr>
          <w:p w14:paraId="10C57939" w14:textId="2E75F243" w:rsidR="0001610C" w:rsidRDefault="0001610C">
            <w:pPr>
              <w:tabs>
                <w:tab w:val="left" w:pos="5850"/>
              </w:tabs>
              <w:spacing w:after="160"/>
              <w:jc w:val="left"/>
              <w:rPr>
                <w:sz w:val="20"/>
                <w:szCs w:val="20"/>
                <w:lang w:val="en-US"/>
              </w:rPr>
            </w:pPr>
            <w:r>
              <w:rPr>
                <w:sz w:val="20"/>
                <w:szCs w:val="20"/>
                <w:lang w:val="en-US"/>
              </w:rPr>
              <w:t xml:space="preserve">HOD adding remarks in </w:t>
            </w:r>
            <w:r>
              <w:rPr>
                <w:sz w:val="20"/>
                <w:szCs w:val="20"/>
                <w:lang w:val="en-US"/>
              </w:rPr>
              <w:lastRenderedPageBreak/>
              <w:t>coordinator plan</w:t>
            </w:r>
          </w:p>
        </w:tc>
        <w:tc>
          <w:tcPr>
            <w:tcW w:w="1701" w:type="dxa"/>
            <w:tcBorders>
              <w:top w:val="single" w:sz="4" w:space="0" w:color="auto"/>
              <w:left w:val="single" w:sz="4" w:space="0" w:color="auto"/>
              <w:bottom w:val="single" w:sz="4" w:space="0" w:color="auto"/>
              <w:right w:val="single" w:sz="4" w:space="0" w:color="auto"/>
            </w:tcBorders>
          </w:tcPr>
          <w:p w14:paraId="02C82C71" w14:textId="34FAEC58" w:rsidR="0001610C" w:rsidRDefault="0001610C">
            <w:pPr>
              <w:tabs>
                <w:tab w:val="left" w:pos="5850"/>
              </w:tabs>
              <w:spacing w:after="160"/>
              <w:jc w:val="left"/>
              <w:rPr>
                <w:sz w:val="20"/>
                <w:szCs w:val="20"/>
                <w:lang w:val="en-US"/>
              </w:rPr>
            </w:pPr>
            <w:r>
              <w:rPr>
                <w:sz w:val="20"/>
                <w:szCs w:val="20"/>
                <w:lang w:val="en-US"/>
              </w:rPr>
              <w:lastRenderedPageBreak/>
              <w:t xml:space="preserve">Clicking on plan where can add </w:t>
            </w:r>
            <w:r>
              <w:rPr>
                <w:sz w:val="20"/>
                <w:szCs w:val="20"/>
                <w:lang w:val="en-US"/>
              </w:rPr>
              <w:lastRenderedPageBreak/>
              <w:t>remarks.</w:t>
            </w:r>
          </w:p>
        </w:tc>
        <w:tc>
          <w:tcPr>
            <w:tcW w:w="1559" w:type="dxa"/>
            <w:tcBorders>
              <w:top w:val="single" w:sz="4" w:space="0" w:color="auto"/>
              <w:left w:val="single" w:sz="4" w:space="0" w:color="auto"/>
              <w:bottom w:val="single" w:sz="4" w:space="0" w:color="auto"/>
              <w:right w:val="single" w:sz="4" w:space="0" w:color="auto"/>
            </w:tcBorders>
          </w:tcPr>
          <w:p w14:paraId="4FF2C2D6" w14:textId="77777777" w:rsidR="0001610C" w:rsidRDefault="0001610C" w:rsidP="006107CC">
            <w:pPr>
              <w:tabs>
                <w:tab w:val="left" w:pos="5850"/>
              </w:tabs>
              <w:spacing w:after="160"/>
              <w:jc w:val="left"/>
              <w:rPr>
                <w:sz w:val="20"/>
                <w:szCs w:val="20"/>
                <w:lang w:val="en-US"/>
              </w:rPr>
            </w:pPr>
            <w:r>
              <w:rPr>
                <w:sz w:val="20"/>
                <w:szCs w:val="20"/>
                <w:lang w:val="en-US"/>
              </w:rPr>
              <w:lastRenderedPageBreak/>
              <w:t>Enter description,</w:t>
            </w:r>
          </w:p>
          <w:p w14:paraId="545DAF62" w14:textId="7396B6B1" w:rsidR="0001610C" w:rsidRDefault="0001610C" w:rsidP="006107CC">
            <w:pPr>
              <w:tabs>
                <w:tab w:val="left" w:pos="5850"/>
              </w:tabs>
              <w:spacing w:after="160"/>
              <w:jc w:val="left"/>
              <w:rPr>
                <w:sz w:val="20"/>
                <w:szCs w:val="20"/>
                <w:lang w:val="en-US"/>
              </w:rPr>
            </w:pPr>
            <w:r>
              <w:rPr>
                <w:sz w:val="20"/>
                <w:szCs w:val="20"/>
                <w:lang w:val="en-US"/>
              </w:rPr>
              <w:lastRenderedPageBreak/>
              <w:t>Enter submit</w:t>
            </w:r>
          </w:p>
        </w:tc>
        <w:tc>
          <w:tcPr>
            <w:tcW w:w="1701" w:type="dxa"/>
            <w:tcBorders>
              <w:top w:val="single" w:sz="4" w:space="0" w:color="auto"/>
              <w:left w:val="single" w:sz="4" w:space="0" w:color="auto"/>
              <w:bottom w:val="single" w:sz="4" w:space="0" w:color="auto"/>
              <w:right w:val="single" w:sz="4" w:space="0" w:color="auto"/>
            </w:tcBorders>
          </w:tcPr>
          <w:p w14:paraId="0929EE46" w14:textId="77777777" w:rsidR="0001610C" w:rsidRDefault="0001610C" w:rsidP="006107CC">
            <w:pPr>
              <w:tabs>
                <w:tab w:val="left" w:pos="5850"/>
              </w:tabs>
              <w:spacing w:after="160"/>
              <w:rPr>
                <w:sz w:val="20"/>
                <w:szCs w:val="20"/>
              </w:rPr>
            </w:pPr>
            <w:r>
              <w:rPr>
                <w:sz w:val="20"/>
                <w:szCs w:val="20"/>
              </w:rPr>
              <w:lastRenderedPageBreak/>
              <w:t>1-must login into account</w:t>
            </w:r>
          </w:p>
          <w:p w14:paraId="291E359F" w14:textId="28A6AF86" w:rsidR="0001610C" w:rsidRDefault="0001610C" w:rsidP="006107CC">
            <w:pPr>
              <w:tabs>
                <w:tab w:val="left" w:pos="5850"/>
              </w:tabs>
              <w:spacing w:after="160"/>
              <w:rPr>
                <w:sz w:val="20"/>
                <w:szCs w:val="20"/>
              </w:rPr>
            </w:pPr>
            <w:r>
              <w:rPr>
                <w:sz w:val="20"/>
                <w:szCs w:val="20"/>
              </w:rPr>
              <w:lastRenderedPageBreak/>
              <w:t>2-coordinator must create a plan</w:t>
            </w:r>
          </w:p>
        </w:tc>
        <w:tc>
          <w:tcPr>
            <w:tcW w:w="1276" w:type="dxa"/>
            <w:tcBorders>
              <w:top w:val="single" w:sz="4" w:space="0" w:color="auto"/>
              <w:left w:val="single" w:sz="4" w:space="0" w:color="auto"/>
              <w:bottom w:val="single" w:sz="4" w:space="0" w:color="auto"/>
              <w:right w:val="single" w:sz="4" w:space="0" w:color="auto"/>
            </w:tcBorders>
          </w:tcPr>
          <w:p w14:paraId="06FBD847" w14:textId="1DA87515" w:rsidR="0001610C" w:rsidRDefault="0001610C">
            <w:pPr>
              <w:tabs>
                <w:tab w:val="left" w:pos="5850"/>
              </w:tabs>
              <w:spacing w:after="160"/>
              <w:jc w:val="left"/>
              <w:rPr>
                <w:sz w:val="20"/>
                <w:szCs w:val="20"/>
                <w:lang w:val="en-US"/>
              </w:rPr>
            </w:pPr>
            <w:r>
              <w:rPr>
                <w:sz w:val="20"/>
                <w:szCs w:val="20"/>
                <w:lang w:val="en-US"/>
              </w:rPr>
              <w:lastRenderedPageBreak/>
              <w:t>submitted</w:t>
            </w:r>
          </w:p>
        </w:tc>
        <w:tc>
          <w:tcPr>
            <w:tcW w:w="1134" w:type="dxa"/>
            <w:tcBorders>
              <w:top w:val="single" w:sz="4" w:space="0" w:color="auto"/>
              <w:left w:val="single" w:sz="4" w:space="0" w:color="auto"/>
              <w:bottom w:val="single" w:sz="4" w:space="0" w:color="auto"/>
              <w:right w:val="single" w:sz="4" w:space="0" w:color="auto"/>
            </w:tcBorders>
          </w:tcPr>
          <w:p w14:paraId="06A4C229" w14:textId="62A07274" w:rsidR="0001610C" w:rsidRDefault="0001610C">
            <w:pPr>
              <w:tabs>
                <w:tab w:val="left" w:pos="5850"/>
              </w:tabs>
              <w:spacing w:after="160"/>
              <w:jc w:val="left"/>
              <w:rPr>
                <w:sz w:val="20"/>
                <w:szCs w:val="20"/>
                <w:lang w:val="en-US"/>
              </w:rPr>
            </w:pPr>
            <w:r>
              <w:rPr>
                <w:sz w:val="20"/>
                <w:szCs w:val="20"/>
                <w:lang w:val="en-US"/>
              </w:rPr>
              <w:t>submission successfull</w:t>
            </w:r>
            <w:r>
              <w:rPr>
                <w:sz w:val="20"/>
                <w:szCs w:val="20"/>
                <w:lang w:val="en-US"/>
              </w:rPr>
              <w:lastRenderedPageBreak/>
              <w:t>y</w:t>
            </w:r>
          </w:p>
        </w:tc>
        <w:tc>
          <w:tcPr>
            <w:tcW w:w="992" w:type="dxa"/>
            <w:tcBorders>
              <w:top w:val="single" w:sz="4" w:space="0" w:color="auto"/>
              <w:left w:val="single" w:sz="4" w:space="0" w:color="auto"/>
              <w:bottom w:val="single" w:sz="4" w:space="0" w:color="auto"/>
              <w:right w:val="single" w:sz="4" w:space="0" w:color="auto"/>
            </w:tcBorders>
          </w:tcPr>
          <w:p w14:paraId="79B9525E" w14:textId="4053C573" w:rsidR="0001610C" w:rsidRDefault="0001610C">
            <w:pPr>
              <w:tabs>
                <w:tab w:val="left" w:pos="5850"/>
              </w:tabs>
              <w:spacing w:after="160"/>
              <w:jc w:val="left"/>
              <w:rPr>
                <w:sz w:val="20"/>
                <w:szCs w:val="20"/>
                <w:lang w:val="en-US"/>
              </w:rPr>
            </w:pPr>
            <w:r>
              <w:rPr>
                <w:sz w:val="20"/>
                <w:szCs w:val="20"/>
                <w:lang w:val="en-US"/>
              </w:rPr>
              <w:lastRenderedPageBreak/>
              <w:t>Pass</w:t>
            </w:r>
          </w:p>
        </w:tc>
      </w:tr>
      <w:tr w:rsidR="0001610C" w14:paraId="79DC12D0" w14:textId="77777777" w:rsidTr="00542FD7">
        <w:trPr>
          <w:trHeight w:val="232"/>
        </w:trPr>
        <w:tc>
          <w:tcPr>
            <w:tcW w:w="850" w:type="dxa"/>
            <w:tcBorders>
              <w:top w:val="single" w:sz="4" w:space="0" w:color="auto"/>
              <w:left w:val="single" w:sz="4" w:space="0" w:color="auto"/>
              <w:bottom w:val="single" w:sz="4" w:space="0" w:color="auto"/>
              <w:right w:val="single" w:sz="4" w:space="0" w:color="auto"/>
            </w:tcBorders>
            <w:shd w:val="clear" w:color="auto" w:fill="FFF2CC"/>
          </w:tcPr>
          <w:p w14:paraId="2115077B" w14:textId="0ACAB698" w:rsidR="0001610C" w:rsidRDefault="0001610C">
            <w:pPr>
              <w:tabs>
                <w:tab w:val="left" w:pos="5850"/>
              </w:tabs>
              <w:spacing w:after="160"/>
              <w:jc w:val="left"/>
              <w:rPr>
                <w:lang w:val="en-US"/>
              </w:rPr>
            </w:pPr>
            <w:r>
              <w:rPr>
                <w:lang w:val="en-US"/>
              </w:rPr>
              <w:lastRenderedPageBreak/>
              <w:t>TS-16</w:t>
            </w:r>
          </w:p>
        </w:tc>
        <w:tc>
          <w:tcPr>
            <w:tcW w:w="1702" w:type="dxa"/>
            <w:tcBorders>
              <w:top w:val="single" w:sz="4" w:space="0" w:color="auto"/>
              <w:left w:val="single" w:sz="4" w:space="0" w:color="auto"/>
              <w:bottom w:val="single" w:sz="4" w:space="0" w:color="auto"/>
              <w:right w:val="single" w:sz="4" w:space="0" w:color="auto"/>
            </w:tcBorders>
          </w:tcPr>
          <w:p w14:paraId="3ECCC0A4" w14:textId="2577444E" w:rsidR="0001610C" w:rsidRDefault="0001610C">
            <w:pPr>
              <w:tabs>
                <w:tab w:val="left" w:pos="5850"/>
              </w:tabs>
              <w:spacing w:after="160"/>
              <w:jc w:val="left"/>
              <w:rPr>
                <w:sz w:val="20"/>
                <w:szCs w:val="20"/>
                <w:lang w:val="en-US"/>
              </w:rPr>
            </w:pPr>
            <w:r>
              <w:rPr>
                <w:sz w:val="20"/>
                <w:szCs w:val="20"/>
                <w:lang w:val="en-US"/>
              </w:rPr>
              <w:t>Evaluation</w:t>
            </w:r>
          </w:p>
        </w:tc>
        <w:tc>
          <w:tcPr>
            <w:tcW w:w="1701" w:type="dxa"/>
            <w:tcBorders>
              <w:top w:val="single" w:sz="4" w:space="0" w:color="auto"/>
              <w:left w:val="single" w:sz="4" w:space="0" w:color="auto"/>
              <w:bottom w:val="single" w:sz="4" w:space="0" w:color="auto"/>
              <w:right w:val="single" w:sz="4" w:space="0" w:color="auto"/>
            </w:tcBorders>
          </w:tcPr>
          <w:p w14:paraId="50072DF1" w14:textId="1EBCF53F" w:rsidR="0001610C" w:rsidRDefault="0001610C">
            <w:pPr>
              <w:tabs>
                <w:tab w:val="left" w:pos="5850"/>
              </w:tabs>
              <w:spacing w:after="160"/>
              <w:jc w:val="left"/>
              <w:rPr>
                <w:sz w:val="20"/>
                <w:szCs w:val="20"/>
                <w:lang w:val="en-US"/>
              </w:rPr>
            </w:pPr>
            <w:r>
              <w:rPr>
                <w:sz w:val="20"/>
                <w:szCs w:val="20"/>
                <w:lang w:val="en-US"/>
              </w:rPr>
              <w:t>Select interim then enter rating, and completing form for submitting evaluation</w:t>
            </w:r>
          </w:p>
        </w:tc>
        <w:tc>
          <w:tcPr>
            <w:tcW w:w="1559" w:type="dxa"/>
            <w:tcBorders>
              <w:top w:val="single" w:sz="4" w:space="0" w:color="auto"/>
              <w:left w:val="single" w:sz="4" w:space="0" w:color="auto"/>
              <w:bottom w:val="single" w:sz="4" w:space="0" w:color="auto"/>
              <w:right w:val="single" w:sz="4" w:space="0" w:color="auto"/>
            </w:tcBorders>
          </w:tcPr>
          <w:p w14:paraId="69BB085A" w14:textId="77777777" w:rsidR="0001610C" w:rsidRDefault="0001610C" w:rsidP="006107CC">
            <w:pPr>
              <w:tabs>
                <w:tab w:val="left" w:pos="5850"/>
              </w:tabs>
              <w:spacing w:after="160"/>
              <w:jc w:val="left"/>
              <w:rPr>
                <w:sz w:val="20"/>
                <w:szCs w:val="20"/>
                <w:lang w:val="en-US"/>
              </w:rPr>
            </w:pPr>
            <w:r>
              <w:rPr>
                <w:sz w:val="20"/>
                <w:szCs w:val="20"/>
                <w:lang w:val="en-US"/>
              </w:rPr>
              <w:t xml:space="preserve">[rating], form </w:t>
            </w:r>
            <w:proofErr w:type="spellStart"/>
            <w:r>
              <w:rPr>
                <w:sz w:val="20"/>
                <w:szCs w:val="20"/>
                <w:lang w:val="en-US"/>
              </w:rPr>
              <w:t>comleting</w:t>
            </w:r>
            <w:proofErr w:type="spellEnd"/>
            <w:r>
              <w:rPr>
                <w:sz w:val="20"/>
                <w:szCs w:val="20"/>
                <w:lang w:val="en-US"/>
              </w:rPr>
              <w:t>,</w:t>
            </w:r>
          </w:p>
          <w:p w14:paraId="3E7A52A3" w14:textId="2F1AE2C2" w:rsidR="0001610C" w:rsidRDefault="0001610C" w:rsidP="006107CC">
            <w:pPr>
              <w:tabs>
                <w:tab w:val="left" w:pos="5850"/>
              </w:tabs>
              <w:spacing w:after="160"/>
              <w:jc w:val="left"/>
              <w:rPr>
                <w:sz w:val="20"/>
                <w:szCs w:val="20"/>
                <w:lang w:val="en-US"/>
              </w:rPr>
            </w:pPr>
            <w:r>
              <w:rPr>
                <w:sz w:val="20"/>
                <w:szCs w:val="20"/>
                <w:lang w:val="en-US"/>
              </w:rPr>
              <w:t>Enter submit button</w:t>
            </w:r>
          </w:p>
        </w:tc>
        <w:tc>
          <w:tcPr>
            <w:tcW w:w="1701" w:type="dxa"/>
            <w:tcBorders>
              <w:top w:val="single" w:sz="4" w:space="0" w:color="auto"/>
              <w:left w:val="single" w:sz="4" w:space="0" w:color="auto"/>
              <w:bottom w:val="single" w:sz="4" w:space="0" w:color="auto"/>
              <w:right w:val="single" w:sz="4" w:space="0" w:color="auto"/>
            </w:tcBorders>
          </w:tcPr>
          <w:p w14:paraId="0D183AF6" w14:textId="77777777" w:rsidR="0001610C" w:rsidRDefault="0001610C" w:rsidP="006107CC">
            <w:pPr>
              <w:tabs>
                <w:tab w:val="left" w:pos="5850"/>
              </w:tabs>
              <w:spacing w:after="160"/>
              <w:rPr>
                <w:sz w:val="20"/>
                <w:szCs w:val="20"/>
              </w:rPr>
            </w:pPr>
            <w:r>
              <w:rPr>
                <w:sz w:val="20"/>
                <w:szCs w:val="20"/>
              </w:rPr>
              <w:t>1-must login into account</w:t>
            </w:r>
          </w:p>
          <w:p w14:paraId="6ED2B312" w14:textId="77777777" w:rsidR="0001610C" w:rsidRDefault="0001610C" w:rsidP="0001610C">
            <w:pPr>
              <w:tabs>
                <w:tab w:val="left" w:pos="5850"/>
              </w:tabs>
              <w:spacing w:after="160"/>
              <w:rPr>
                <w:sz w:val="20"/>
                <w:szCs w:val="20"/>
              </w:rPr>
            </w:pPr>
            <w:r>
              <w:rPr>
                <w:sz w:val="20"/>
                <w:szCs w:val="20"/>
              </w:rPr>
              <w:t>2-coordinator must create a plan</w:t>
            </w:r>
          </w:p>
          <w:p w14:paraId="75C11A1E" w14:textId="242CA85C" w:rsidR="0001610C" w:rsidRPr="0001610C" w:rsidRDefault="0001610C" w:rsidP="0001610C">
            <w:pPr>
              <w:tabs>
                <w:tab w:val="left" w:pos="5850"/>
              </w:tabs>
              <w:spacing w:after="160"/>
              <w:rPr>
                <w:sz w:val="20"/>
                <w:szCs w:val="20"/>
              </w:rPr>
            </w:pPr>
            <w:r>
              <w:rPr>
                <w:sz w:val="20"/>
                <w:szCs w:val="20"/>
              </w:rPr>
              <w:t>3-student must submit response in plans</w:t>
            </w:r>
            <w:bookmarkStart w:id="177" w:name="_GoBack"/>
            <w:bookmarkEnd w:id="177"/>
          </w:p>
        </w:tc>
        <w:tc>
          <w:tcPr>
            <w:tcW w:w="1276" w:type="dxa"/>
            <w:tcBorders>
              <w:top w:val="single" w:sz="4" w:space="0" w:color="auto"/>
              <w:left w:val="single" w:sz="4" w:space="0" w:color="auto"/>
              <w:bottom w:val="single" w:sz="4" w:space="0" w:color="auto"/>
              <w:right w:val="single" w:sz="4" w:space="0" w:color="auto"/>
            </w:tcBorders>
          </w:tcPr>
          <w:p w14:paraId="0C13E81D" w14:textId="4B93858A" w:rsidR="0001610C" w:rsidRDefault="0001610C">
            <w:pPr>
              <w:tabs>
                <w:tab w:val="left" w:pos="5850"/>
              </w:tabs>
              <w:spacing w:after="160"/>
              <w:jc w:val="left"/>
              <w:rPr>
                <w:sz w:val="20"/>
                <w:szCs w:val="20"/>
                <w:lang w:val="en-US"/>
              </w:rPr>
            </w:pPr>
            <w:r>
              <w:rPr>
                <w:sz w:val="20"/>
                <w:szCs w:val="20"/>
                <w:lang w:val="en-US"/>
              </w:rPr>
              <w:t>submitted</w:t>
            </w:r>
          </w:p>
        </w:tc>
        <w:tc>
          <w:tcPr>
            <w:tcW w:w="1134" w:type="dxa"/>
            <w:tcBorders>
              <w:top w:val="single" w:sz="4" w:space="0" w:color="auto"/>
              <w:left w:val="single" w:sz="4" w:space="0" w:color="auto"/>
              <w:bottom w:val="single" w:sz="4" w:space="0" w:color="auto"/>
              <w:right w:val="single" w:sz="4" w:space="0" w:color="auto"/>
            </w:tcBorders>
          </w:tcPr>
          <w:p w14:paraId="72BC53B5" w14:textId="7576EF99" w:rsidR="0001610C" w:rsidRDefault="0001610C">
            <w:pPr>
              <w:tabs>
                <w:tab w:val="left" w:pos="5850"/>
              </w:tabs>
              <w:spacing w:after="160"/>
              <w:jc w:val="left"/>
              <w:rPr>
                <w:sz w:val="20"/>
                <w:szCs w:val="20"/>
                <w:lang w:val="en-US"/>
              </w:rPr>
            </w:pPr>
            <w:r>
              <w:rPr>
                <w:sz w:val="20"/>
                <w:szCs w:val="20"/>
                <w:lang w:val="en-US"/>
              </w:rPr>
              <w:t>submission successfully</w:t>
            </w:r>
          </w:p>
        </w:tc>
        <w:tc>
          <w:tcPr>
            <w:tcW w:w="992" w:type="dxa"/>
            <w:tcBorders>
              <w:top w:val="single" w:sz="4" w:space="0" w:color="auto"/>
              <w:left w:val="single" w:sz="4" w:space="0" w:color="auto"/>
              <w:bottom w:val="single" w:sz="4" w:space="0" w:color="auto"/>
              <w:right w:val="single" w:sz="4" w:space="0" w:color="auto"/>
            </w:tcBorders>
          </w:tcPr>
          <w:p w14:paraId="3DE44948" w14:textId="77777777" w:rsidR="0001610C" w:rsidRDefault="0001610C">
            <w:pPr>
              <w:tabs>
                <w:tab w:val="left" w:pos="5850"/>
              </w:tabs>
              <w:spacing w:after="160"/>
              <w:jc w:val="left"/>
              <w:rPr>
                <w:sz w:val="20"/>
                <w:szCs w:val="20"/>
                <w:lang w:val="en-US"/>
              </w:rPr>
            </w:pPr>
          </w:p>
        </w:tc>
      </w:tr>
    </w:tbl>
    <w:p w14:paraId="2521D4E0" w14:textId="473C565D" w:rsidR="00733FDA" w:rsidRDefault="00733FDA" w:rsidP="00733FDA"/>
    <w:p w14:paraId="574B1F55" w14:textId="77777777" w:rsidR="00733FDA" w:rsidRPr="00074A00" w:rsidRDefault="00074A00" w:rsidP="00A31DD9">
      <w:pPr>
        <w:pStyle w:val="Heading2"/>
      </w:pPr>
      <w:bookmarkStart w:id="178" w:name="_Toc69373704"/>
      <w:bookmarkStart w:id="179" w:name="_Toc69374116"/>
      <w:r>
        <w:t>Results &amp; Evaluation</w:t>
      </w:r>
      <w:bookmarkEnd w:id="178"/>
      <w:bookmarkEnd w:id="179"/>
    </w:p>
    <w:p w14:paraId="77FDDFA2" w14:textId="77777777" w:rsidR="00074A00" w:rsidRDefault="00074A00" w:rsidP="00074A00">
      <w:proofErr w:type="gramStart"/>
      <w:r>
        <w:t>[Details here.]</w:t>
      </w:r>
      <w:proofErr w:type="gramEnd"/>
    </w:p>
    <w:p w14:paraId="61794F4C" w14:textId="77777777" w:rsidR="004160D7" w:rsidRDefault="00074A00" w:rsidP="00A31DD9">
      <w:pPr>
        <w:pStyle w:val="Heading2"/>
      </w:pPr>
      <w:bookmarkStart w:id="180" w:name="_Toc69373705"/>
      <w:bookmarkStart w:id="181" w:name="_Toc69374117"/>
      <w:r>
        <w:t>Conclusion</w:t>
      </w:r>
      <w:bookmarkEnd w:id="180"/>
      <w:bookmarkEnd w:id="181"/>
    </w:p>
    <w:p w14:paraId="05E403C9" w14:textId="77777777" w:rsidR="00074A00" w:rsidRDefault="00074A00" w:rsidP="00074A00">
      <w:pPr>
        <w:rPr>
          <w:rFonts w:ascii="Arial" w:hAnsi="Arial" w:cs="Arial"/>
          <w:b/>
          <w:bCs/>
          <w:kern w:val="28"/>
          <w:sz w:val="36"/>
          <w:szCs w:val="32"/>
        </w:rPr>
      </w:pPr>
      <w:r>
        <w:t>[Conclude your chapter]</w:t>
      </w:r>
    </w:p>
    <w:p w14:paraId="1771DC16" w14:textId="77777777" w:rsidR="00A339BA" w:rsidRDefault="00A339BA">
      <w:pPr>
        <w:spacing w:line="240" w:lineRule="auto"/>
        <w:jc w:val="left"/>
        <w:rPr>
          <w:rFonts w:ascii="Arial" w:hAnsi="Arial" w:cs="Arial"/>
          <w:b/>
          <w:bCs/>
          <w:kern w:val="28"/>
          <w:sz w:val="36"/>
          <w:szCs w:val="32"/>
        </w:rPr>
      </w:pPr>
      <w:r>
        <w:rPr>
          <w:rFonts w:ascii="Arial" w:hAnsi="Arial" w:cs="Arial"/>
          <w:b/>
          <w:bCs/>
          <w:kern w:val="28"/>
          <w:sz w:val="36"/>
          <w:szCs w:val="32"/>
        </w:rPr>
        <w:br w:type="page"/>
      </w:r>
    </w:p>
    <w:p w14:paraId="0614F5F6" w14:textId="77777777" w:rsidR="00A339BA" w:rsidRDefault="00A339BA" w:rsidP="00A339BA">
      <w:pPr>
        <w:pStyle w:val="Heading1"/>
      </w:pPr>
      <w:bookmarkStart w:id="182" w:name="_Toc69374118"/>
      <w:bookmarkEnd w:id="182"/>
    </w:p>
    <w:p w14:paraId="6D2C9A28" w14:textId="77777777" w:rsidR="00A339BA" w:rsidRDefault="00A339BA" w:rsidP="00A339BA">
      <w:pPr>
        <w:pStyle w:val="ChapterName"/>
      </w:pPr>
      <w:bookmarkStart w:id="183" w:name="_Toc69374119"/>
      <w:r>
        <w:t>Conclusion</w:t>
      </w:r>
      <w:bookmarkEnd w:id="183"/>
    </w:p>
    <w:p w14:paraId="6322EEC9" w14:textId="77777777" w:rsidR="008754F2" w:rsidRDefault="008754F2" w:rsidP="008754F2">
      <w:r>
        <w:t>[Conclude your work now]</w:t>
      </w:r>
    </w:p>
    <w:p w14:paraId="4E2F7168" w14:textId="77777777" w:rsidR="008754F2" w:rsidRDefault="008754F2" w:rsidP="00A31DD9">
      <w:pPr>
        <w:pStyle w:val="Heading2"/>
      </w:pPr>
      <w:bookmarkStart w:id="184" w:name="_Toc69373706"/>
      <w:bookmarkStart w:id="185" w:name="_Toc69374120"/>
      <w:r>
        <w:t>Contributions</w:t>
      </w:r>
      <w:bookmarkEnd w:id="184"/>
      <w:bookmarkEnd w:id="185"/>
    </w:p>
    <w:p w14:paraId="7AEDFF27" w14:textId="77777777" w:rsidR="004F7388" w:rsidRPr="004F7388" w:rsidRDefault="004F7388" w:rsidP="004F7388">
      <w:pPr>
        <w:pStyle w:val="Caption"/>
        <w:rPr>
          <w:b w:val="0"/>
          <w:bCs w:val="0"/>
          <w:lang w:eastAsia="en-GB"/>
        </w:rPr>
      </w:pPr>
      <w:r w:rsidRPr="004F7388">
        <w:rPr>
          <w:b w:val="0"/>
          <w:bCs w:val="0"/>
          <w:lang w:eastAsia="en-GB"/>
        </w:rPr>
        <w:t>Throughout this project, significant contributions have been made in the development and implementation of the FYP Management System. These contributions can be linked to the research questions and objectives of the project. The key contributions include:</w:t>
      </w:r>
    </w:p>
    <w:p w14:paraId="1762777B" w14:textId="562E799A" w:rsidR="004F7388" w:rsidRPr="004F7388" w:rsidRDefault="004F7388" w:rsidP="007E24DE">
      <w:pPr>
        <w:pStyle w:val="Caption"/>
        <w:numPr>
          <w:ilvl w:val="0"/>
          <w:numId w:val="33"/>
        </w:numPr>
        <w:rPr>
          <w:b w:val="0"/>
          <w:bCs w:val="0"/>
          <w:lang w:eastAsia="en-GB"/>
        </w:rPr>
      </w:pPr>
      <w:r w:rsidRPr="004F7388">
        <w:rPr>
          <w:b w:val="0"/>
          <w:bCs w:val="0"/>
          <w:lang w:eastAsia="en-GB"/>
        </w:rPr>
        <w:t>Development of a comprehensive web application: The successful development of the FYP Management System using the MERN stack has provided a robust platform for managing final year projects. The system incorporates essential features such as student registration, supervisor selection, task management, project plan creation, document evaluation, and feedback submission.</w:t>
      </w:r>
    </w:p>
    <w:p w14:paraId="378E5AEA" w14:textId="77777777" w:rsidR="004F7388" w:rsidRPr="004F7388" w:rsidRDefault="004F7388" w:rsidP="007E24DE">
      <w:pPr>
        <w:pStyle w:val="Caption"/>
        <w:numPr>
          <w:ilvl w:val="0"/>
          <w:numId w:val="33"/>
        </w:numPr>
        <w:rPr>
          <w:b w:val="0"/>
          <w:bCs w:val="0"/>
          <w:lang w:eastAsia="en-GB"/>
        </w:rPr>
      </w:pPr>
      <w:r w:rsidRPr="004F7388">
        <w:rPr>
          <w:b w:val="0"/>
          <w:bCs w:val="0"/>
          <w:lang w:eastAsia="en-GB"/>
        </w:rPr>
        <w:t>Enhanced project management efficiency: By automating and streamlining various processes involved in final year project management, the FYP Management System has significantly improved the efficiency of project coordination, evaluation, and documentation. It has eliminated the need for manual paperwork and reduced administrative burdens for both students and faculty members.</w:t>
      </w:r>
    </w:p>
    <w:p w14:paraId="6B428372" w14:textId="77777777" w:rsidR="004F7388" w:rsidRPr="004F7388" w:rsidRDefault="004F7388" w:rsidP="007E24DE">
      <w:pPr>
        <w:pStyle w:val="Caption"/>
        <w:numPr>
          <w:ilvl w:val="0"/>
          <w:numId w:val="33"/>
        </w:numPr>
        <w:rPr>
          <w:b w:val="0"/>
          <w:bCs w:val="0"/>
          <w:lang w:eastAsia="en-GB"/>
        </w:rPr>
      </w:pPr>
      <w:r w:rsidRPr="004F7388">
        <w:rPr>
          <w:b w:val="0"/>
          <w:bCs w:val="0"/>
          <w:lang w:eastAsia="en-GB"/>
        </w:rPr>
        <w:t>Improved collaboration and communication: The system's user-friendly interface and collaborative tools have facilitated seamless communication and collaboration among students, supervisors, coordinators, and evaluators. The ability to submit project proposals, track tasks, and exchange feedback within the system has enhanced project coordination and teamwork.</w:t>
      </w:r>
    </w:p>
    <w:p w14:paraId="0D1E7B33" w14:textId="6A267EA0" w:rsidR="008754F2" w:rsidRDefault="008754F2" w:rsidP="008754F2"/>
    <w:p w14:paraId="656913E4" w14:textId="77777777" w:rsidR="008754F2" w:rsidRDefault="008754F2" w:rsidP="00A31DD9">
      <w:pPr>
        <w:pStyle w:val="Heading2"/>
      </w:pPr>
      <w:bookmarkStart w:id="186" w:name="_Toc69373707"/>
      <w:bookmarkStart w:id="187" w:name="_Toc69374121"/>
      <w:r>
        <w:t>Reflections</w:t>
      </w:r>
      <w:bookmarkEnd w:id="186"/>
      <w:bookmarkEnd w:id="187"/>
    </w:p>
    <w:p w14:paraId="3AEECE9D" w14:textId="77777777" w:rsidR="004F7388" w:rsidRPr="004F7388" w:rsidRDefault="004F7388" w:rsidP="004F7388">
      <w:pPr>
        <w:pStyle w:val="Caption"/>
        <w:rPr>
          <w:b w:val="0"/>
          <w:bCs w:val="0"/>
          <w:lang w:eastAsia="en-GB"/>
        </w:rPr>
      </w:pPr>
      <w:r w:rsidRPr="004F7388">
        <w:rPr>
          <w:b w:val="0"/>
          <w:bCs w:val="0"/>
          <w:lang w:eastAsia="en-GB"/>
        </w:rPr>
        <w:t xml:space="preserve">During the course of this project, several reflections and thoughts have emerged regarding the work carried out. These reflections encompass the strengths, weaknesses, and shortcomings of the FYP Management System, as well as its impact </w:t>
      </w:r>
      <w:r w:rsidRPr="004F7388">
        <w:rPr>
          <w:b w:val="0"/>
          <w:bCs w:val="0"/>
          <w:lang w:eastAsia="en-GB"/>
        </w:rPr>
        <w:lastRenderedPageBreak/>
        <w:t>on society and the body of knowledge in the problem domain. Some key reflections include:</w:t>
      </w:r>
    </w:p>
    <w:p w14:paraId="7679281C" w14:textId="77777777" w:rsidR="004F7388" w:rsidRPr="004F7388" w:rsidRDefault="004F7388" w:rsidP="004F7388">
      <w:pPr>
        <w:pStyle w:val="Caption"/>
        <w:rPr>
          <w:b w:val="0"/>
          <w:bCs w:val="0"/>
          <w:lang w:eastAsia="en-GB"/>
        </w:rPr>
      </w:pPr>
      <w:r w:rsidRPr="004F7388">
        <w:rPr>
          <w:b w:val="0"/>
          <w:bCs w:val="0"/>
          <w:lang w:eastAsia="en-GB"/>
        </w:rPr>
        <w:t>Strengths:</w:t>
      </w:r>
    </w:p>
    <w:p w14:paraId="2104BA87" w14:textId="77777777" w:rsidR="004F7388" w:rsidRPr="004F7388" w:rsidRDefault="004F7388" w:rsidP="007E24DE">
      <w:pPr>
        <w:pStyle w:val="Caption"/>
        <w:numPr>
          <w:ilvl w:val="0"/>
          <w:numId w:val="34"/>
        </w:numPr>
        <w:rPr>
          <w:b w:val="0"/>
          <w:bCs w:val="0"/>
          <w:lang w:eastAsia="en-GB"/>
        </w:rPr>
      </w:pPr>
      <w:r w:rsidRPr="004F7388">
        <w:rPr>
          <w:b w:val="0"/>
          <w:bCs w:val="0"/>
          <w:lang w:eastAsia="en-GB"/>
        </w:rPr>
        <w:t>The system effectively addresses the challenges associated with manual and paper-based project management processes.</w:t>
      </w:r>
    </w:p>
    <w:p w14:paraId="4D74865D" w14:textId="77777777" w:rsidR="004F7388" w:rsidRPr="004F7388" w:rsidRDefault="004F7388" w:rsidP="007E24DE">
      <w:pPr>
        <w:pStyle w:val="Caption"/>
        <w:numPr>
          <w:ilvl w:val="0"/>
          <w:numId w:val="34"/>
        </w:numPr>
        <w:rPr>
          <w:b w:val="0"/>
          <w:bCs w:val="0"/>
          <w:lang w:eastAsia="en-GB"/>
        </w:rPr>
      </w:pPr>
      <w:r w:rsidRPr="004F7388">
        <w:rPr>
          <w:b w:val="0"/>
          <w:bCs w:val="0"/>
          <w:lang w:eastAsia="en-GB"/>
        </w:rPr>
        <w:t>The user-friendly interface and intuitive design of the system enhance usability and ease of navigation for all users.</w:t>
      </w:r>
    </w:p>
    <w:p w14:paraId="0A5375E8" w14:textId="77777777" w:rsidR="004F7388" w:rsidRPr="004F7388" w:rsidRDefault="004F7388" w:rsidP="007E24DE">
      <w:pPr>
        <w:pStyle w:val="Caption"/>
        <w:numPr>
          <w:ilvl w:val="0"/>
          <w:numId w:val="34"/>
        </w:numPr>
        <w:rPr>
          <w:b w:val="0"/>
          <w:bCs w:val="0"/>
          <w:lang w:eastAsia="en-GB"/>
        </w:rPr>
      </w:pPr>
      <w:r w:rsidRPr="004F7388">
        <w:rPr>
          <w:b w:val="0"/>
          <w:bCs w:val="0"/>
          <w:lang w:eastAsia="en-GB"/>
        </w:rPr>
        <w:t>The system promotes transparency and accountability by providing clear documentation of project progress, evaluations, and feedback.</w:t>
      </w:r>
    </w:p>
    <w:p w14:paraId="3EDEE9C6" w14:textId="77777777" w:rsidR="004F7388" w:rsidRPr="004F7388" w:rsidRDefault="004F7388" w:rsidP="004F7388">
      <w:pPr>
        <w:pStyle w:val="Caption"/>
        <w:rPr>
          <w:b w:val="0"/>
          <w:bCs w:val="0"/>
          <w:lang w:eastAsia="en-GB"/>
        </w:rPr>
      </w:pPr>
      <w:r w:rsidRPr="004F7388">
        <w:rPr>
          <w:b w:val="0"/>
          <w:bCs w:val="0"/>
          <w:lang w:eastAsia="en-GB"/>
        </w:rPr>
        <w:t>Weaknesses/Shortcomings:</w:t>
      </w:r>
    </w:p>
    <w:p w14:paraId="08BB1604" w14:textId="77777777" w:rsidR="004F7388" w:rsidRPr="004F7388" w:rsidRDefault="004F7388" w:rsidP="007E24DE">
      <w:pPr>
        <w:pStyle w:val="Caption"/>
        <w:numPr>
          <w:ilvl w:val="0"/>
          <w:numId w:val="35"/>
        </w:numPr>
        <w:rPr>
          <w:b w:val="0"/>
          <w:bCs w:val="0"/>
          <w:lang w:eastAsia="en-GB"/>
        </w:rPr>
      </w:pPr>
      <w:r w:rsidRPr="004F7388">
        <w:rPr>
          <w:b w:val="0"/>
          <w:bCs w:val="0"/>
          <w:lang w:eastAsia="en-GB"/>
        </w:rPr>
        <w:t>The system may require further refinement and optimization to improve performance and responsiveness, especially during periods of high user activity.</w:t>
      </w:r>
    </w:p>
    <w:p w14:paraId="0C485D11" w14:textId="77777777" w:rsidR="004F7388" w:rsidRPr="004F7388" w:rsidRDefault="004F7388" w:rsidP="007E24DE">
      <w:pPr>
        <w:pStyle w:val="Caption"/>
        <w:numPr>
          <w:ilvl w:val="0"/>
          <w:numId w:val="35"/>
        </w:numPr>
        <w:rPr>
          <w:b w:val="0"/>
          <w:bCs w:val="0"/>
          <w:lang w:eastAsia="en-GB"/>
        </w:rPr>
      </w:pPr>
      <w:r w:rsidRPr="004F7388">
        <w:rPr>
          <w:b w:val="0"/>
          <w:bCs w:val="0"/>
          <w:lang w:eastAsia="en-GB"/>
        </w:rPr>
        <w:t>Integration with existing university systems and databases may pose challenges and require additional development efforts.</w:t>
      </w:r>
    </w:p>
    <w:p w14:paraId="4F26FED6" w14:textId="77777777" w:rsidR="004F7388" w:rsidRPr="004F7388" w:rsidRDefault="004F7388" w:rsidP="007E24DE">
      <w:pPr>
        <w:pStyle w:val="Caption"/>
        <w:numPr>
          <w:ilvl w:val="0"/>
          <w:numId w:val="35"/>
        </w:numPr>
        <w:rPr>
          <w:b w:val="0"/>
          <w:bCs w:val="0"/>
          <w:lang w:eastAsia="en-GB"/>
        </w:rPr>
      </w:pPr>
      <w:r w:rsidRPr="004F7388">
        <w:rPr>
          <w:b w:val="0"/>
          <w:bCs w:val="0"/>
          <w:lang w:eastAsia="en-GB"/>
        </w:rPr>
        <w:t>The system's security measures must be continuously monitored and updated to protect sensitive project-related data.</w:t>
      </w:r>
    </w:p>
    <w:p w14:paraId="260B3149" w14:textId="77777777" w:rsidR="004F7388" w:rsidRPr="004F7388" w:rsidRDefault="004F7388" w:rsidP="004F7388">
      <w:pPr>
        <w:pStyle w:val="Caption"/>
        <w:rPr>
          <w:b w:val="0"/>
          <w:bCs w:val="0"/>
          <w:lang w:eastAsia="en-GB"/>
        </w:rPr>
      </w:pPr>
      <w:r w:rsidRPr="004F7388">
        <w:rPr>
          <w:b w:val="0"/>
          <w:bCs w:val="0"/>
          <w:lang w:eastAsia="en-GB"/>
        </w:rPr>
        <w:t>Impact:</w:t>
      </w:r>
    </w:p>
    <w:p w14:paraId="166E7352" w14:textId="77777777" w:rsidR="004F7388" w:rsidRPr="004F7388" w:rsidRDefault="004F7388" w:rsidP="007E24DE">
      <w:pPr>
        <w:pStyle w:val="Caption"/>
        <w:numPr>
          <w:ilvl w:val="0"/>
          <w:numId w:val="36"/>
        </w:numPr>
        <w:rPr>
          <w:b w:val="0"/>
          <w:bCs w:val="0"/>
          <w:lang w:eastAsia="en-GB"/>
        </w:rPr>
      </w:pPr>
      <w:r w:rsidRPr="004F7388">
        <w:rPr>
          <w:b w:val="0"/>
          <w:bCs w:val="0"/>
          <w:lang w:eastAsia="en-GB"/>
        </w:rPr>
        <w:t>The FYP Management System has the potential to revolutionize the way final year projects are managed, enhancing efficiency and reducing administrative burdens for both students and faculty members.</w:t>
      </w:r>
    </w:p>
    <w:p w14:paraId="264AD44D" w14:textId="77777777" w:rsidR="004F7388" w:rsidRPr="004F7388" w:rsidRDefault="004F7388" w:rsidP="007E24DE">
      <w:pPr>
        <w:pStyle w:val="Caption"/>
        <w:numPr>
          <w:ilvl w:val="0"/>
          <w:numId w:val="36"/>
        </w:numPr>
        <w:rPr>
          <w:b w:val="0"/>
          <w:bCs w:val="0"/>
          <w:lang w:eastAsia="en-GB"/>
        </w:rPr>
      </w:pPr>
      <w:r w:rsidRPr="004F7388">
        <w:rPr>
          <w:b w:val="0"/>
          <w:bCs w:val="0"/>
          <w:lang w:eastAsia="en-GB"/>
        </w:rPr>
        <w:t>The system can contribute to the body of knowledge in project management by providing insights into the implementation of web-based project management systems in an academic setting.</w:t>
      </w:r>
    </w:p>
    <w:p w14:paraId="0B2CECCB" w14:textId="29A3AFAE" w:rsidR="008754F2" w:rsidRDefault="008754F2" w:rsidP="004F7388"/>
    <w:p w14:paraId="5584EEDA" w14:textId="77777777" w:rsidR="008754F2" w:rsidRDefault="008754F2" w:rsidP="00A31DD9">
      <w:pPr>
        <w:pStyle w:val="Heading2"/>
      </w:pPr>
      <w:bookmarkStart w:id="188" w:name="_Toc69373708"/>
      <w:bookmarkStart w:id="189" w:name="_Toc69374122"/>
      <w:r>
        <w:t>Future work</w:t>
      </w:r>
      <w:bookmarkEnd w:id="188"/>
      <w:bookmarkEnd w:id="189"/>
    </w:p>
    <w:p w14:paraId="37D092B4" w14:textId="77777777" w:rsidR="004F7388" w:rsidRPr="004F7388" w:rsidRDefault="004F7388" w:rsidP="004F7388">
      <w:pPr>
        <w:pStyle w:val="Caption"/>
        <w:rPr>
          <w:b w:val="0"/>
          <w:bCs w:val="0"/>
          <w:lang w:eastAsia="en-GB"/>
        </w:rPr>
      </w:pPr>
      <w:r w:rsidRPr="004F7388">
        <w:rPr>
          <w:b w:val="0"/>
          <w:bCs w:val="0"/>
          <w:lang w:eastAsia="en-GB"/>
        </w:rPr>
        <w:t>The completion of this project opens up avenues for future work and improvements in the FYP Management System. Some areas that can be further explored and addressed in future work include:</w:t>
      </w:r>
    </w:p>
    <w:p w14:paraId="5798D80F" w14:textId="77777777" w:rsidR="004F7388" w:rsidRPr="004F7388" w:rsidRDefault="004F7388" w:rsidP="007E24DE">
      <w:pPr>
        <w:pStyle w:val="Caption"/>
        <w:numPr>
          <w:ilvl w:val="0"/>
          <w:numId w:val="37"/>
        </w:numPr>
        <w:rPr>
          <w:b w:val="0"/>
          <w:bCs w:val="0"/>
          <w:lang w:eastAsia="en-GB"/>
        </w:rPr>
      </w:pPr>
      <w:r w:rsidRPr="004F7388">
        <w:rPr>
          <w:b w:val="0"/>
          <w:bCs w:val="0"/>
          <w:lang w:eastAsia="en-GB"/>
        </w:rPr>
        <w:t xml:space="preserve">Integration with additional university systems: Expanding the system's capabilities to integrate seamlessly with other university systems, such as student databases and authentication </w:t>
      </w:r>
      <w:proofErr w:type="gramStart"/>
      <w:r w:rsidRPr="004F7388">
        <w:rPr>
          <w:b w:val="0"/>
          <w:bCs w:val="0"/>
          <w:lang w:eastAsia="en-GB"/>
        </w:rPr>
        <w:t>systems,</w:t>
      </w:r>
      <w:proofErr w:type="gramEnd"/>
      <w:r w:rsidRPr="004F7388">
        <w:rPr>
          <w:b w:val="0"/>
          <w:bCs w:val="0"/>
          <w:lang w:eastAsia="en-GB"/>
        </w:rPr>
        <w:t xml:space="preserve"> would further enhance its functionality and ease of use.</w:t>
      </w:r>
    </w:p>
    <w:p w14:paraId="1DA59B08" w14:textId="77777777" w:rsidR="004F7388" w:rsidRPr="004F7388" w:rsidRDefault="004F7388" w:rsidP="007E24DE">
      <w:pPr>
        <w:pStyle w:val="Caption"/>
        <w:numPr>
          <w:ilvl w:val="0"/>
          <w:numId w:val="37"/>
        </w:numPr>
        <w:rPr>
          <w:b w:val="0"/>
          <w:bCs w:val="0"/>
          <w:lang w:eastAsia="en-GB"/>
        </w:rPr>
      </w:pPr>
      <w:r w:rsidRPr="004F7388">
        <w:rPr>
          <w:b w:val="0"/>
          <w:bCs w:val="0"/>
          <w:lang w:eastAsia="en-GB"/>
        </w:rPr>
        <w:lastRenderedPageBreak/>
        <w:t>Advanced reporting and analytics: Incorporating advanced reporting and analytics features would enable users to generate insightful reports on project progress, evaluation results, and performance metrics. This would facilitate data-driven decision-making and continuous improvement of the project management process.</w:t>
      </w:r>
    </w:p>
    <w:p w14:paraId="753944BD" w14:textId="77777777" w:rsidR="004F7388" w:rsidRPr="004F7388" w:rsidRDefault="004F7388" w:rsidP="007E24DE">
      <w:pPr>
        <w:pStyle w:val="Caption"/>
        <w:numPr>
          <w:ilvl w:val="0"/>
          <w:numId w:val="37"/>
        </w:numPr>
        <w:rPr>
          <w:b w:val="0"/>
          <w:bCs w:val="0"/>
          <w:lang w:eastAsia="en-GB"/>
        </w:rPr>
      </w:pPr>
      <w:r w:rsidRPr="004F7388">
        <w:rPr>
          <w:b w:val="0"/>
          <w:bCs w:val="0"/>
          <w:lang w:eastAsia="en-GB"/>
        </w:rPr>
        <w:t>Enhanced collaboration features: Further enhancing the collaboration features of the system, such as real-time chat functionality, file sharing, and version control, would foster even greater collaboration and communication among project stakeholders.</w:t>
      </w:r>
    </w:p>
    <w:p w14:paraId="310F07C3" w14:textId="77777777" w:rsidR="004F7388" w:rsidRPr="004F7388" w:rsidRDefault="004F7388" w:rsidP="007E24DE">
      <w:pPr>
        <w:pStyle w:val="Caption"/>
        <w:numPr>
          <w:ilvl w:val="0"/>
          <w:numId w:val="37"/>
        </w:numPr>
        <w:rPr>
          <w:b w:val="0"/>
          <w:bCs w:val="0"/>
          <w:lang w:eastAsia="en-GB"/>
        </w:rPr>
      </w:pPr>
      <w:r w:rsidRPr="004F7388">
        <w:rPr>
          <w:b w:val="0"/>
          <w:bCs w:val="0"/>
          <w:lang w:eastAsia="en-GB"/>
        </w:rPr>
        <w:t>Continuous security enhancements: As technology advances and new security threats emerge, it is crucial to continuously monitor and enhance the system's security measures to protect sensitive project data and ensure the privacy of users.</w:t>
      </w:r>
    </w:p>
    <w:p w14:paraId="28A99C7B" w14:textId="77777777" w:rsidR="004F7388" w:rsidRPr="004F7388" w:rsidRDefault="004F7388" w:rsidP="004F7388">
      <w:pPr>
        <w:pStyle w:val="Caption"/>
        <w:rPr>
          <w:b w:val="0"/>
          <w:bCs w:val="0"/>
          <w:lang w:eastAsia="en-GB"/>
        </w:rPr>
      </w:pPr>
      <w:r w:rsidRPr="004F7388">
        <w:rPr>
          <w:b w:val="0"/>
          <w:bCs w:val="0"/>
          <w:lang w:eastAsia="en-GB"/>
        </w:rPr>
        <w:t>By addressing these areas in future work, the FYP Management System can continue to evolve and adapt to the changing needs and requirements of the academic environment, further improving project management processes and facilitating successful final year project completion.</w:t>
      </w:r>
    </w:p>
    <w:p w14:paraId="199520FC" w14:textId="77777777" w:rsidR="008754F2" w:rsidRPr="004F7388" w:rsidRDefault="008754F2" w:rsidP="004F7388">
      <w:pPr>
        <w:pStyle w:val="Caption"/>
        <w:rPr>
          <w:rFonts w:ascii="Cambria" w:hAnsi="Cambria" w:cs="Arial"/>
          <w:b w:val="0"/>
          <w:bCs w:val="0"/>
          <w:smallCaps/>
          <w:kern w:val="28"/>
          <w:sz w:val="36"/>
          <w:szCs w:val="32"/>
        </w:rPr>
      </w:pPr>
      <w:r w:rsidRPr="004F7388">
        <w:rPr>
          <w:b w:val="0"/>
          <w:bCs w:val="0"/>
        </w:rPr>
        <w:br w:type="page"/>
      </w:r>
    </w:p>
    <w:p w14:paraId="091F20D8" w14:textId="77777777" w:rsidR="006D3B41" w:rsidRDefault="003560E3" w:rsidP="003560E3">
      <w:pPr>
        <w:pStyle w:val="Title"/>
      </w:pPr>
      <w:bookmarkStart w:id="190" w:name="_Toc69374123"/>
      <w:r>
        <w:lastRenderedPageBreak/>
        <w:t>References</w:t>
      </w:r>
      <w:bookmarkEnd w:id="190"/>
    </w:p>
    <w:p w14:paraId="0A3BA1EA" w14:textId="77777777" w:rsidR="0036573E" w:rsidRDefault="0036573E" w:rsidP="0036573E">
      <w:r>
        <w:t>Add your reference here</w:t>
      </w:r>
      <w:r w:rsidR="0098229D">
        <w:t xml:space="preserve"> </w:t>
      </w:r>
      <w:r w:rsidR="00F20C15">
        <w:t>in IEEE citation style</w:t>
      </w:r>
      <w:r>
        <w:t>.</w:t>
      </w:r>
    </w:p>
    <w:p w14:paraId="2CBF3E43" w14:textId="77777777" w:rsidR="00F96765" w:rsidRDefault="00F96765">
      <w:pPr>
        <w:spacing w:line="240" w:lineRule="auto"/>
        <w:jc w:val="left"/>
        <w:rPr>
          <w:rFonts w:ascii="Arial" w:hAnsi="Arial" w:cs="Arial"/>
          <w:b/>
          <w:bCs/>
          <w:kern w:val="28"/>
          <w:sz w:val="36"/>
          <w:szCs w:val="32"/>
        </w:rPr>
      </w:pPr>
      <w:r>
        <w:br w:type="page"/>
      </w:r>
    </w:p>
    <w:p w14:paraId="3FC46948" w14:textId="77777777" w:rsidR="0036573E" w:rsidRDefault="00FB7A04" w:rsidP="00FB7A04">
      <w:pPr>
        <w:pStyle w:val="Title"/>
      </w:pPr>
      <w:bookmarkStart w:id="191" w:name="_Toc69374124"/>
      <w:r>
        <w:lastRenderedPageBreak/>
        <w:t>Appendices</w:t>
      </w:r>
      <w:bookmarkEnd w:id="191"/>
    </w:p>
    <w:p w14:paraId="6D07B9EF" w14:textId="77777777" w:rsidR="00FB7A04" w:rsidRDefault="00FB7A04" w:rsidP="00FB7A04">
      <w:r>
        <w:t xml:space="preserve">Appendices (if you have more than 1, </w:t>
      </w:r>
      <w:r w:rsidR="00B0672C">
        <w:t>otherwise</w:t>
      </w:r>
      <w:r>
        <w:t xml:space="preserve"> Appendix </w:t>
      </w:r>
      <w:r w:rsidR="00085168">
        <w:t>A</w:t>
      </w:r>
      <w:r>
        <w:t>)</w:t>
      </w:r>
    </w:p>
    <w:p w14:paraId="5C74EA4D" w14:textId="77777777" w:rsidR="00F96765" w:rsidRDefault="00F96765">
      <w:pPr>
        <w:spacing w:line="240" w:lineRule="auto"/>
        <w:jc w:val="left"/>
        <w:rPr>
          <w:rFonts w:ascii="Arial" w:hAnsi="Arial" w:cs="Arial"/>
          <w:b/>
          <w:bCs/>
          <w:kern w:val="28"/>
          <w:sz w:val="36"/>
          <w:szCs w:val="32"/>
        </w:rPr>
      </w:pPr>
      <w:r>
        <w:br w:type="page"/>
      </w:r>
    </w:p>
    <w:p w14:paraId="0C4D7C25" w14:textId="77777777" w:rsidR="003236A6" w:rsidRDefault="003236A6" w:rsidP="003236A6">
      <w:pPr>
        <w:pStyle w:val="Title"/>
      </w:pPr>
      <w:bookmarkStart w:id="192" w:name="_Toc69374125"/>
      <w:r>
        <w:lastRenderedPageBreak/>
        <w:t>Appendix A</w:t>
      </w:r>
      <w:bookmarkEnd w:id="192"/>
    </w:p>
    <w:p w14:paraId="13A047B3" w14:textId="77777777" w:rsidR="003236A6" w:rsidRDefault="003236A6" w:rsidP="003236A6">
      <w:proofErr w:type="spellStart"/>
      <w:proofErr w:type="gramStart"/>
      <w:r>
        <w:t>Some thing</w:t>
      </w:r>
      <w:proofErr w:type="spellEnd"/>
      <w:r>
        <w:t xml:space="preserve"> here.</w:t>
      </w:r>
      <w:proofErr w:type="gramEnd"/>
    </w:p>
    <w:p w14:paraId="06EB509C" w14:textId="77777777" w:rsidR="00F96765" w:rsidRDefault="00F96765">
      <w:pPr>
        <w:spacing w:line="240" w:lineRule="auto"/>
        <w:jc w:val="left"/>
        <w:rPr>
          <w:rFonts w:ascii="Arial" w:hAnsi="Arial" w:cs="Arial"/>
          <w:b/>
          <w:bCs/>
          <w:kern w:val="28"/>
          <w:sz w:val="36"/>
          <w:szCs w:val="32"/>
        </w:rPr>
      </w:pPr>
      <w:r>
        <w:br w:type="page"/>
      </w:r>
    </w:p>
    <w:p w14:paraId="0C801517" w14:textId="77777777" w:rsidR="003236A6" w:rsidRDefault="003236A6" w:rsidP="003236A6">
      <w:pPr>
        <w:pStyle w:val="Title"/>
      </w:pPr>
      <w:bookmarkStart w:id="193" w:name="_Toc69374126"/>
      <w:r>
        <w:lastRenderedPageBreak/>
        <w:t>Appendix B</w:t>
      </w:r>
      <w:bookmarkEnd w:id="193"/>
    </w:p>
    <w:p w14:paraId="28B5D179" w14:textId="77777777" w:rsidR="003236A6" w:rsidRPr="0036573E" w:rsidRDefault="003236A6" w:rsidP="003236A6">
      <w:proofErr w:type="gramStart"/>
      <w:r>
        <w:t>Something here.</w:t>
      </w:r>
      <w:proofErr w:type="gramEnd"/>
    </w:p>
    <w:sectPr w:rsidR="003236A6" w:rsidRPr="0036573E" w:rsidSect="00C7588A">
      <w:pgSz w:w="11906" w:h="16838" w:code="9"/>
      <w:pgMar w:top="1440" w:right="1440" w:bottom="1440" w:left="2160" w:header="720" w:footer="72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A28D37" w14:textId="77777777" w:rsidR="00433069" w:rsidRDefault="00433069">
      <w:r>
        <w:separator/>
      </w:r>
    </w:p>
  </w:endnote>
  <w:endnote w:type="continuationSeparator" w:id="0">
    <w:p w14:paraId="1B0B72BD" w14:textId="77777777" w:rsidR="00433069" w:rsidRDefault="004330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rinda">
    <w:panose1 w:val="00000400000000000000"/>
    <w:charset w:val="01"/>
    <w:family w:val="roman"/>
    <w:notTrueType/>
    <w:pitch w:val="variable"/>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1129240"/>
      <w:docPartObj>
        <w:docPartGallery w:val="Page Numbers (Bottom of Page)"/>
        <w:docPartUnique/>
      </w:docPartObj>
    </w:sdtPr>
    <w:sdtEndPr>
      <w:rPr>
        <w:noProof/>
      </w:rPr>
    </w:sdtEndPr>
    <w:sdtContent>
      <w:p w14:paraId="3D2DB4EF" w14:textId="77777777" w:rsidR="00C1575C" w:rsidRDefault="00C1575C" w:rsidP="00C7588A">
        <w:pPr>
          <w:pStyle w:val="Footer"/>
          <w:jc w:val="center"/>
        </w:pPr>
        <w:r>
          <w:fldChar w:fldCharType="begin"/>
        </w:r>
        <w:r>
          <w:instrText xml:space="preserve"> PAGE   \* MERGEFORMAT </w:instrText>
        </w:r>
        <w:r>
          <w:fldChar w:fldCharType="separate"/>
        </w:r>
        <w:r w:rsidR="0001610C">
          <w:rPr>
            <w:noProof/>
          </w:rPr>
          <w:t>44</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CD15FC" w14:textId="77777777" w:rsidR="00433069" w:rsidRDefault="00433069">
      <w:r>
        <w:separator/>
      </w:r>
    </w:p>
  </w:footnote>
  <w:footnote w:type="continuationSeparator" w:id="0">
    <w:p w14:paraId="17136DF4" w14:textId="77777777" w:rsidR="00433069" w:rsidRDefault="0043306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9E888AC"/>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1F0ECF8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0556387A"/>
    <w:lvl w:ilvl="0">
      <w:start w:val="1"/>
      <w:numFmt w:val="decimal"/>
      <w:pStyle w:val="ListNumber3"/>
      <w:lvlText w:val="%1."/>
      <w:lvlJc w:val="left"/>
      <w:pPr>
        <w:tabs>
          <w:tab w:val="num" w:pos="926"/>
        </w:tabs>
        <w:ind w:left="926" w:hanging="360"/>
      </w:pPr>
    </w:lvl>
  </w:abstractNum>
  <w:abstractNum w:abstractNumId="3">
    <w:nsid w:val="FFFFFF80"/>
    <w:multiLevelType w:val="singleLevel"/>
    <w:tmpl w:val="6234D564"/>
    <w:lvl w:ilvl="0">
      <w:start w:val="1"/>
      <w:numFmt w:val="bullet"/>
      <w:pStyle w:val="ListBullet5"/>
      <w:lvlText w:val=""/>
      <w:lvlJc w:val="left"/>
      <w:pPr>
        <w:tabs>
          <w:tab w:val="num" w:pos="1492"/>
        </w:tabs>
        <w:ind w:left="1492" w:hanging="360"/>
      </w:pPr>
      <w:rPr>
        <w:rFonts w:ascii="Symbol" w:hAnsi="Symbol" w:hint="default"/>
      </w:rPr>
    </w:lvl>
  </w:abstractNum>
  <w:abstractNum w:abstractNumId="4">
    <w:nsid w:val="FFFFFF81"/>
    <w:multiLevelType w:val="singleLevel"/>
    <w:tmpl w:val="D1CE636A"/>
    <w:lvl w:ilvl="0">
      <w:start w:val="1"/>
      <w:numFmt w:val="bullet"/>
      <w:pStyle w:val="ListBullet4"/>
      <w:lvlText w:val=""/>
      <w:lvlJc w:val="left"/>
      <w:pPr>
        <w:tabs>
          <w:tab w:val="num" w:pos="1209"/>
        </w:tabs>
        <w:ind w:left="1209" w:hanging="360"/>
      </w:pPr>
      <w:rPr>
        <w:rFonts w:ascii="Symbol" w:hAnsi="Symbol" w:hint="default"/>
      </w:rPr>
    </w:lvl>
  </w:abstractNum>
  <w:abstractNum w:abstractNumId="5">
    <w:nsid w:val="FFFFFF82"/>
    <w:multiLevelType w:val="singleLevel"/>
    <w:tmpl w:val="7640EDB4"/>
    <w:lvl w:ilvl="0">
      <w:start w:val="1"/>
      <w:numFmt w:val="bullet"/>
      <w:pStyle w:val="ListBullet3"/>
      <w:lvlText w:val=""/>
      <w:lvlJc w:val="left"/>
      <w:pPr>
        <w:tabs>
          <w:tab w:val="num" w:pos="926"/>
        </w:tabs>
        <w:ind w:left="926" w:hanging="360"/>
      </w:pPr>
      <w:rPr>
        <w:rFonts w:ascii="Symbol" w:hAnsi="Symbol" w:hint="default"/>
      </w:rPr>
    </w:lvl>
  </w:abstractNum>
  <w:abstractNum w:abstractNumId="6">
    <w:nsid w:val="FFFFFF83"/>
    <w:multiLevelType w:val="singleLevel"/>
    <w:tmpl w:val="8B1C3888"/>
    <w:lvl w:ilvl="0">
      <w:start w:val="1"/>
      <w:numFmt w:val="bullet"/>
      <w:pStyle w:val="ListBullet2"/>
      <w:lvlText w:val=""/>
      <w:lvlJc w:val="left"/>
      <w:pPr>
        <w:tabs>
          <w:tab w:val="num" w:pos="643"/>
        </w:tabs>
        <w:ind w:left="643" w:hanging="360"/>
      </w:pPr>
      <w:rPr>
        <w:rFonts w:ascii="Symbol" w:hAnsi="Symbol" w:hint="default"/>
      </w:rPr>
    </w:lvl>
  </w:abstractNum>
  <w:abstractNum w:abstractNumId="7">
    <w:nsid w:val="FFFFFF88"/>
    <w:multiLevelType w:val="singleLevel"/>
    <w:tmpl w:val="DC6EF6B6"/>
    <w:lvl w:ilvl="0">
      <w:start w:val="1"/>
      <w:numFmt w:val="decimal"/>
      <w:pStyle w:val="ListNumber"/>
      <w:lvlText w:val="%1."/>
      <w:lvlJc w:val="left"/>
      <w:pPr>
        <w:tabs>
          <w:tab w:val="num" w:pos="360"/>
        </w:tabs>
        <w:ind w:left="360" w:hanging="360"/>
      </w:pPr>
    </w:lvl>
  </w:abstractNum>
  <w:abstractNum w:abstractNumId="8">
    <w:nsid w:val="FFFFFF89"/>
    <w:multiLevelType w:val="singleLevel"/>
    <w:tmpl w:val="03507ADC"/>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0">
    <w:nsid w:val="00000003"/>
    <w:multiLevelType w:val="singleLevel"/>
    <w:tmpl w:val="00000003"/>
    <w:name w:val="WW8Num3"/>
    <w:lvl w:ilvl="0">
      <w:start w:val="1"/>
      <w:numFmt w:val="bullet"/>
      <w:lvlText w:val=""/>
      <w:lvlJc w:val="left"/>
      <w:pPr>
        <w:tabs>
          <w:tab w:val="num" w:pos="720"/>
        </w:tabs>
        <w:ind w:left="720" w:hanging="360"/>
      </w:pPr>
      <w:rPr>
        <w:rFonts w:ascii="Symbol" w:hAnsi="Symbol"/>
      </w:rPr>
    </w:lvl>
  </w:abstractNum>
  <w:abstractNum w:abstractNumId="11">
    <w:nsid w:val="00000004"/>
    <w:multiLevelType w:val="singleLevel"/>
    <w:tmpl w:val="00000004"/>
    <w:name w:val="WW8Num8"/>
    <w:lvl w:ilvl="0">
      <w:start w:val="1"/>
      <w:numFmt w:val="decimal"/>
      <w:lvlText w:val="%1."/>
      <w:lvlJc w:val="left"/>
      <w:pPr>
        <w:tabs>
          <w:tab w:val="num" w:pos="720"/>
        </w:tabs>
        <w:ind w:left="720" w:hanging="360"/>
      </w:pPr>
    </w:lvl>
  </w:abstractNum>
  <w:abstractNum w:abstractNumId="12">
    <w:nsid w:val="00000005"/>
    <w:multiLevelType w:val="singleLevel"/>
    <w:tmpl w:val="00000005"/>
    <w:name w:val="WW8Num11"/>
    <w:lvl w:ilvl="0">
      <w:start w:val="1"/>
      <w:numFmt w:val="decimal"/>
      <w:lvlText w:val="%1."/>
      <w:lvlJc w:val="left"/>
      <w:pPr>
        <w:tabs>
          <w:tab w:val="num" w:pos="720"/>
        </w:tabs>
        <w:ind w:left="720" w:hanging="360"/>
      </w:pPr>
    </w:lvl>
  </w:abstractNum>
  <w:abstractNum w:abstractNumId="13">
    <w:nsid w:val="00000006"/>
    <w:multiLevelType w:val="singleLevel"/>
    <w:tmpl w:val="00000006"/>
    <w:name w:val="WW8Num12"/>
    <w:lvl w:ilvl="0">
      <w:start w:val="1"/>
      <w:numFmt w:val="bullet"/>
      <w:lvlText w:val=""/>
      <w:lvlJc w:val="left"/>
      <w:pPr>
        <w:tabs>
          <w:tab w:val="num" w:pos="720"/>
        </w:tabs>
        <w:ind w:left="720" w:hanging="360"/>
      </w:pPr>
      <w:rPr>
        <w:rFonts w:ascii="Symbol" w:hAnsi="Symbol"/>
      </w:rPr>
    </w:lvl>
  </w:abstractNum>
  <w:abstractNum w:abstractNumId="14">
    <w:nsid w:val="00000007"/>
    <w:multiLevelType w:val="singleLevel"/>
    <w:tmpl w:val="00000007"/>
    <w:name w:val="WW8Num14"/>
    <w:lvl w:ilvl="0">
      <w:start w:val="1"/>
      <w:numFmt w:val="decimal"/>
      <w:lvlText w:val="%1."/>
      <w:lvlJc w:val="left"/>
      <w:pPr>
        <w:tabs>
          <w:tab w:val="num" w:pos="1080"/>
        </w:tabs>
        <w:ind w:left="1080" w:hanging="360"/>
      </w:pPr>
    </w:lvl>
  </w:abstractNum>
  <w:abstractNum w:abstractNumId="15">
    <w:nsid w:val="00000008"/>
    <w:multiLevelType w:val="singleLevel"/>
    <w:tmpl w:val="00000008"/>
    <w:name w:val="WW8Num17"/>
    <w:lvl w:ilvl="0">
      <w:start w:val="1"/>
      <w:numFmt w:val="decimal"/>
      <w:lvlText w:val="%1)"/>
      <w:lvlJc w:val="left"/>
      <w:pPr>
        <w:tabs>
          <w:tab w:val="num" w:pos="720"/>
        </w:tabs>
        <w:ind w:left="720" w:hanging="360"/>
      </w:pPr>
    </w:lvl>
  </w:abstractNum>
  <w:abstractNum w:abstractNumId="16">
    <w:nsid w:val="00000009"/>
    <w:multiLevelType w:val="singleLevel"/>
    <w:tmpl w:val="00000009"/>
    <w:name w:val="WW8Num20"/>
    <w:lvl w:ilvl="0">
      <w:start w:val="1"/>
      <w:numFmt w:val="decimal"/>
      <w:lvlText w:val="%1."/>
      <w:lvlJc w:val="left"/>
      <w:pPr>
        <w:tabs>
          <w:tab w:val="num" w:pos="720"/>
        </w:tabs>
        <w:ind w:left="720" w:hanging="360"/>
      </w:pPr>
    </w:lvl>
  </w:abstractNum>
  <w:abstractNum w:abstractNumId="17">
    <w:nsid w:val="0000000B"/>
    <w:multiLevelType w:val="singleLevel"/>
    <w:tmpl w:val="0000000B"/>
    <w:name w:val="WW8Num24"/>
    <w:lvl w:ilvl="0">
      <w:start w:val="1"/>
      <w:numFmt w:val="decimal"/>
      <w:lvlText w:val="%1)"/>
      <w:lvlJc w:val="left"/>
      <w:pPr>
        <w:tabs>
          <w:tab w:val="num" w:pos="720"/>
        </w:tabs>
        <w:ind w:left="720" w:hanging="360"/>
      </w:pPr>
    </w:lvl>
  </w:abstractNum>
  <w:abstractNum w:abstractNumId="18">
    <w:nsid w:val="0000000C"/>
    <w:multiLevelType w:val="singleLevel"/>
    <w:tmpl w:val="0000000C"/>
    <w:name w:val="WW8Num26"/>
    <w:lvl w:ilvl="0">
      <w:start w:val="1"/>
      <w:numFmt w:val="bullet"/>
      <w:lvlText w:val=""/>
      <w:lvlJc w:val="left"/>
      <w:pPr>
        <w:tabs>
          <w:tab w:val="num" w:pos="720"/>
        </w:tabs>
        <w:ind w:left="720" w:hanging="360"/>
      </w:pPr>
      <w:rPr>
        <w:rFonts w:ascii="Symbol" w:hAnsi="Symbol"/>
      </w:rPr>
    </w:lvl>
  </w:abstractNum>
  <w:abstractNum w:abstractNumId="19">
    <w:nsid w:val="0000000E"/>
    <w:multiLevelType w:val="singleLevel"/>
    <w:tmpl w:val="0000000E"/>
    <w:name w:val="WW8Num28"/>
    <w:lvl w:ilvl="0">
      <w:start w:val="1"/>
      <w:numFmt w:val="bullet"/>
      <w:lvlText w:val=""/>
      <w:lvlJc w:val="left"/>
      <w:pPr>
        <w:tabs>
          <w:tab w:val="num" w:pos="720"/>
        </w:tabs>
        <w:ind w:left="720" w:hanging="360"/>
      </w:pPr>
      <w:rPr>
        <w:rFonts w:ascii="Symbol" w:hAnsi="Symbol"/>
      </w:rPr>
    </w:lvl>
  </w:abstractNum>
  <w:abstractNum w:abstractNumId="20">
    <w:nsid w:val="0000000F"/>
    <w:multiLevelType w:val="singleLevel"/>
    <w:tmpl w:val="0000000F"/>
    <w:name w:val="WW8Num29"/>
    <w:lvl w:ilvl="0">
      <w:start w:val="1"/>
      <w:numFmt w:val="bullet"/>
      <w:lvlText w:val=""/>
      <w:lvlJc w:val="left"/>
      <w:pPr>
        <w:tabs>
          <w:tab w:val="num" w:pos="720"/>
        </w:tabs>
        <w:ind w:left="720" w:hanging="360"/>
      </w:pPr>
      <w:rPr>
        <w:rFonts w:ascii="Symbol" w:hAnsi="Symbol"/>
      </w:rPr>
    </w:lvl>
  </w:abstractNum>
  <w:abstractNum w:abstractNumId="21">
    <w:nsid w:val="00000010"/>
    <w:multiLevelType w:val="singleLevel"/>
    <w:tmpl w:val="0409000F"/>
    <w:name w:val="WW8Num31"/>
    <w:lvl w:ilvl="0">
      <w:start w:val="1"/>
      <w:numFmt w:val="decimal"/>
      <w:lvlText w:val="%1."/>
      <w:lvlJc w:val="left"/>
      <w:pPr>
        <w:tabs>
          <w:tab w:val="num" w:pos="720"/>
        </w:tabs>
        <w:ind w:left="720" w:hanging="360"/>
      </w:pPr>
    </w:lvl>
  </w:abstractNum>
  <w:abstractNum w:abstractNumId="22">
    <w:nsid w:val="00000011"/>
    <w:multiLevelType w:val="singleLevel"/>
    <w:tmpl w:val="00000011"/>
    <w:name w:val="WW8Num32"/>
    <w:lvl w:ilvl="0">
      <w:start w:val="1"/>
      <w:numFmt w:val="decimal"/>
      <w:lvlText w:val="%1."/>
      <w:lvlJc w:val="left"/>
      <w:pPr>
        <w:tabs>
          <w:tab w:val="num" w:pos="360"/>
        </w:tabs>
        <w:ind w:left="360" w:hanging="360"/>
      </w:pPr>
    </w:lvl>
  </w:abstractNum>
  <w:abstractNum w:abstractNumId="23">
    <w:nsid w:val="00000012"/>
    <w:multiLevelType w:val="singleLevel"/>
    <w:tmpl w:val="00000012"/>
    <w:name w:val="WW8Num37"/>
    <w:lvl w:ilvl="0">
      <w:start w:val="1"/>
      <w:numFmt w:val="decimal"/>
      <w:lvlText w:val="%1."/>
      <w:lvlJc w:val="left"/>
      <w:pPr>
        <w:tabs>
          <w:tab w:val="num" w:pos="720"/>
        </w:tabs>
        <w:ind w:left="720" w:hanging="360"/>
      </w:pPr>
    </w:lvl>
  </w:abstractNum>
  <w:abstractNum w:abstractNumId="24">
    <w:nsid w:val="00000013"/>
    <w:multiLevelType w:val="singleLevel"/>
    <w:tmpl w:val="00000013"/>
    <w:name w:val="WW8Num38"/>
    <w:lvl w:ilvl="0">
      <w:start w:val="1"/>
      <w:numFmt w:val="decimal"/>
      <w:lvlText w:val="%1."/>
      <w:lvlJc w:val="left"/>
      <w:pPr>
        <w:tabs>
          <w:tab w:val="num" w:pos="720"/>
        </w:tabs>
        <w:ind w:left="720" w:hanging="360"/>
      </w:pPr>
    </w:lvl>
  </w:abstractNum>
  <w:abstractNum w:abstractNumId="25">
    <w:nsid w:val="00000014"/>
    <w:multiLevelType w:val="singleLevel"/>
    <w:tmpl w:val="00000014"/>
    <w:name w:val="WW8Num39"/>
    <w:lvl w:ilvl="0">
      <w:start w:val="1"/>
      <w:numFmt w:val="decimal"/>
      <w:lvlText w:val="%1."/>
      <w:lvlJc w:val="left"/>
      <w:pPr>
        <w:tabs>
          <w:tab w:val="num" w:pos="720"/>
        </w:tabs>
        <w:ind w:left="720" w:hanging="360"/>
      </w:pPr>
    </w:lvl>
  </w:abstractNum>
  <w:abstractNum w:abstractNumId="26">
    <w:nsid w:val="019A1707"/>
    <w:multiLevelType w:val="multilevel"/>
    <w:tmpl w:val="52EA4810"/>
    <w:styleLink w:val="FigureList"/>
    <w:lvl w:ilvl="0">
      <w:start w:val="1"/>
      <w:numFmt w:val="decimal"/>
      <w:suff w:val="space"/>
      <w:lvlText w:val="Chapter %1"/>
      <w:lvlJc w:val="left"/>
      <w:pPr>
        <w:ind w:left="0" w:firstLine="0"/>
      </w:pPr>
      <w:rPr>
        <w:rFonts w:hint="default"/>
      </w:rPr>
    </w:lvl>
    <w:lvl w:ilvl="1">
      <w:start w:val="1"/>
      <w:numFmt w:val="decimal"/>
      <w:suff w:val="space"/>
      <w:lvlText w:val="Figure %1.%2:"/>
      <w:lvlJc w:val="left"/>
      <w:pPr>
        <w:ind w:left="0" w:firstLine="0"/>
      </w:pPr>
      <w:rPr>
        <w:rFonts w:hint="default"/>
        <w:b/>
        <w:i w:val="0"/>
        <w:sz w:val="20"/>
        <w:szCs w:val="20"/>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7">
    <w:nsid w:val="03B5562F"/>
    <w:multiLevelType w:val="multilevel"/>
    <w:tmpl w:val="376C91E8"/>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28">
    <w:nsid w:val="0796326E"/>
    <w:multiLevelType w:val="multilevel"/>
    <w:tmpl w:val="E9445548"/>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29">
    <w:nsid w:val="08F12D2F"/>
    <w:multiLevelType w:val="multilevel"/>
    <w:tmpl w:val="1E6098F6"/>
    <w:lvl w:ilvl="0">
      <w:start w:val="1"/>
      <w:numFmt w:val="decimal"/>
      <w:lvlText w:val="%1."/>
      <w:lvlJc w:val="left"/>
      <w:pPr>
        <w:ind w:left="720" w:hanging="360"/>
      </w:p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nsid w:val="0C7C1CE4"/>
    <w:multiLevelType w:val="multilevel"/>
    <w:tmpl w:val="1316A23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1">
    <w:nsid w:val="0E5203F1"/>
    <w:multiLevelType w:val="hybridMultilevel"/>
    <w:tmpl w:val="CC1AAD34"/>
    <w:lvl w:ilvl="0" w:tplc="78084E96">
      <w:start w:val="1"/>
      <w:numFmt w:val="decimal"/>
      <w:lvlText w:val="%1-"/>
      <w:lvlJc w:val="left"/>
      <w:pPr>
        <w:ind w:left="720" w:hanging="36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0F2C3AF2"/>
    <w:multiLevelType w:val="hybridMultilevel"/>
    <w:tmpl w:val="D834F72E"/>
    <w:lvl w:ilvl="0" w:tplc="56C63E7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0FA4338D"/>
    <w:multiLevelType w:val="hybridMultilevel"/>
    <w:tmpl w:val="6A547ADA"/>
    <w:lvl w:ilvl="0" w:tplc="8AEA9C4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103610E2"/>
    <w:multiLevelType w:val="multilevel"/>
    <w:tmpl w:val="74009612"/>
    <w:styleLink w:val="111111"/>
    <w:lvl w:ilvl="0">
      <w:start w:val="1"/>
      <w:numFmt w:val="decimal"/>
      <w:pStyle w:val="ItemizeN"/>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520"/>
        </w:tabs>
        <w:ind w:left="1224" w:hanging="504"/>
      </w:pPr>
    </w:lvl>
    <w:lvl w:ilvl="3">
      <w:start w:val="1"/>
      <w:numFmt w:val="decimal"/>
      <w:lvlText w:val="%1.%2.%3.%4."/>
      <w:lvlJc w:val="left"/>
      <w:pPr>
        <w:tabs>
          <w:tab w:val="num" w:pos="3600"/>
        </w:tabs>
        <w:ind w:left="1728" w:hanging="648"/>
      </w:pPr>
    </w:lvl>
    <w:lvl w:ilvl="4">
      <w:start w:val="1"/>
      <w:numFmt w:val="decimal"/>
      <w:lvlText w:val="%1.%2.%3.%4.%5."/>
      <w:lvlJc w:val="left"/>
      <w:pPr>
        <w:tabs>
          <w:tab w:val="num" w:pos="4320"/>
        </w:tabs>
        <w:ind w:left="2232" w:hanging="792"/>
      </w:pPr>
    </w:lvl>
    <w:lvl w:ilvl="5">
      <w:start w:val="1"/>
      <w:numFmt w:val="decimal"/>
      <w:lvlText w:val="%1.%2.%3.%4.%5.%6."/>
      <w:lvlJc w:val="left"/>
      <w:pPr>
        <w:tabs>
          <w:tab w:val="num" w:pos="5400"/>
        </w:tabs>
        <w:ind w:left="2736" w:hanging="936"/>
      </w:pPr>
    </w:lvl>
    <w:lvl w:ilvl="6">
      <w:start w:val="1"/>
      <w:numFmt w:val="decimal"/>
      <w:lvlText w:val="%1.%2.%3.%4.%5.%6.%7."/>
      <w:lvlJc w:val="left"/>
      <w:pPr>
        <w:tabs>
          <w:tab w:val="num" w:pos="6120"/>
        </w:tabs>
        <w:ind w:left="3240" w:hanging="1080"/>
      </w:pPr>
    </w:lvl>
    <w:lvl w:ilvl="7">
      <w:start w:val="1"/>
      <w:numFmt w:val="decimal"/>
      <w:lvlText w:val="%1.%2.%3.%4.%5.%6.%7.%8."/>
      <w:lvlJc w:val="left"/>
      <w:pPr>
        <w:tabs>
          <w:tab w:val="num" w:pos="7200"/>
        </w:tabs>
        <w:ind w:left="3744" w:hanging="1224"/>
      </w:pPr>
    </w:lvl>
    <w:lvl w:ilvl="8">
      <w:start w:val="1"/>
      <w:numFmt w:val="decimal"/>
      <w:lvlText w:val="%1.%2.%3.%4.%5.%6.%7.%8.%9."/>
      <w:lvlJc w:val="left"/>
      <w:pPr>
        <w:tabs>
          <w:tab w:val="num" w:pos="8280"/>
        </w:tabs>
        <w:ind w:left="4320" w:hanging="1440"/>
      </w:pPr>
    </w:lvl>
  </w:abstractNum>
  <w:abstractNum w:abstractNumId="35">
    <w:nsid w:val="13083CF4"/>
    <w:multiLevelType w:val="hybridMultilevel"/>
    <w:tmpl w:val="2D6606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18F52FB5"/>
    <w:multiLevelType w:val="multilevel"/>
    <w:tmpl w:val="C41C0286"/>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37">
    <w:nsid w:val="1B234E62"/>
    <w:multiLevelType w:val="hybridMultilevel"/>
    <w:tmpl w:val="776E1F38"/>
    <w:lvl w:ilvl="0" w:tplc="9CFABB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1C051519"/>
    <w:multiLevelType w:val="multilevel"/>
    <w:tmpl w:val="4508A36E"/>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39">
    <w:nsid w:val="1C2271CF"/>
    <w:multiLevelType w:val="multilevel"/>
    <w:tmpl w:val="B8A0703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0">
    <w:nsid w:val="20593960"/>
    <w:multiLevelType w:val="multilevel"/>
    <w:tmpl w:val="C032BE54"/>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41">
    <w:nsid w:val="21BE2E51"/>
    <w:multiLevelType w:val="hybridMultilevel"/>
    <w:tmpl w:val="4E3CEC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229D21B5"/>
    <w:multiLevelType w:val="multilevel"/>
    <w:tmpl w:val="C52A62C8"/>
    <w:lvl w:ilvl="0">
      <w:start w:val="1"/>
      <w:numFmt w:val="bullet"/>
      <w:lvlText w:val=""/>
      <w:lvlJc w:val="left"/>
      <w:pPr>
        <w:tabs>
          <w:tab w:val="num" w:pos="709"/>
        </w:tabs>
        <w:ind w:left="709" w:hanging="283"/>
      </w:pPr>
      <w:rPr>
        <w:rFonts w:ascii="Symbol" w:hAnsi="Symbol" w:hint="default"/>
      </w:r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43">
    <w:nsid w:val="25E85E98"/>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4">
    <w:nsid w:val="28894413"/>
    <w:multiLevelType w:val="multilevel"/>
    <w:tmpl w:val="C52A62C8"/>
    <w:lvl w:ilvl="0">
      <w:start w:val="1"/>
      <w:numFmt w:val="bullet"/>
      <w:lvlText w:val=""/>
      <w:lvlJc w:val="left"/>
      <w:pPr>
        <w:tabs>
          <w:tab w:val="num" w:pos="709"/>
        </w:tabs>
        <w:ind w:left="709" w:hanging="283"/>
      </w:pPr>
      <w:rPr>
        <w:rFonts w:ascii="Symbol" w:hAnsi="Symbol" w:hint="default"/>
      </w:r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45">
    <w:nsid w:val="29A43168"/>
    <w:multiLevelType w:val="multilevel"/>
    <w:tmpl w:val="5F6AF07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6">
    <w:nsid w:val="2A0B2B50"/>
    <w:multiLevelType w:val="hybridMultilevel"/>
    <w:tmpl w:val="C248C9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nsid w:val="2A0C5608"/>
    <w:multiLevelType w:val="multilevel"/>
    <w:tmpl w:val="78E099F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8">
    <w:nsid w:val="2DBE14B2"/>
    <w:multiLevelType w:val="multilevel"/>
    <w:tmpl w:val="C52A62C8"/>
    <w:lvl w:ilvl="0">
      <w:start w:val="1"/>
      <w:numFmt w:val="bullet"/>
      <w:lvlText w:val=""/>
      <w:lvlJc w:val="left"/>
      <w:pPr>
        <w:tabs>
          <w:tab w:val="num" w:pos="709"/>
        </w:tabs>
        <w:ind w:left="709" w:hanging="283"/>
      </w:pPr>
      <w:rPr>
        <w:rFonts w:ascii="Symbol" w:hAnsi="Symbol" w:hint="default"/>
      </w:r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49">
    <w:nsid w:val="2DE324AB"/>
    <w:multiLevelType w:val="multilevel"/>
    <w:tmpl w:val="CF941018"/>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50">
    <w:nsid w:val="310F4BF8"/>
    <w:multiLevelType w:val="multilevel"/>
    <w:tmpl w:val="C52A62C8"/>
    <w:lvl w:ilvl="0">
      <w:start w:val="1"/>
      <w:numFmt w:val="bullet"/>
      <w:lvlText w:val=""/>
      <w:lvlJc w:val="left"/>
      <w:pPr>
        <w:tabs>
          <w:tab w:val="num" w:pos="709"/>
        </w:tabs>
        <w:ind w:left="709" w:hanging="283"/>
      </w:pPr>
      <w:rPr>
        <w:rFonts w:ascii="Symbol" w:hAnsi="Symbol" w:hint="default"/>
      </w:r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51">
    <w:nsid w:val="3212218E"/>
    <w:multiLevelType w:val="hybridMultilevel"/>
    <w:tmpl w:val="E9CCEC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nsid w:val="32621562"/>
    <w:multiLevelType w:val="multilevel"/>
    <w:tmpl w:val="FD52DD5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3">
    <w:nsid w:val="334355BD"/>
    <w:multiLevelType w:val="hybridMultilevel"/>
    <w:tmpl w:val="DBE809A2"/>
    <w:lvl w:ilvl="0" w:tplc="78084E96">
      <w:start w:val="1"/>
      <w:numFmt w:val="decimal"/>
      <w:lvlText w:val="%1-"/>
      <w:lvlJc w:val="left"/>
      <w:pPr>
        <w:ind w:left="720" w:hanging="36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nsid w:val="343B77EF"/>
    <w:multiLevelType w:val="multilevel"/>
    <w:tmpl w:val="C52A62C8"/>
    <w:lvl w:ilvl="0">
      <w:start w:val="1"/>
      <w:numFmt w:val="bullet"/>
      <w:lvlText w:val=""/>
      <w:lvlJc w:val="left"/>
      <w:pPr>
        <w:tabs>
          <w:tab w:val="num" w:pos="709"/>
        </w:tabs>
        <w:ind w:left="709" w:hanging="283"/>
      </w:pPr>
      <w:rPr>
        <w:rFonts w:ascii="Symbol" w:hAnsi="Symbol" w:hint="default"/>
      </w:r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55">
    <w:nsid w:val="36E70D1B"/>
    <w:multiLevelType w:val="hybridMultilevel"/>
    <w:tmpl w:val="D27ECB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nsid w:val="3C2172C3"/>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57">
    <w:nsid w:val="41D26323"/>
    <w:multiLevelType w:val="multilevel"/>
    <w:tmpl w:val="C52A62C8"/>
    <w:lvl w:ilvl="0">
      <w:start w:val="1"/>
      <w:numFmt w:val="bullet"/>
      <w:lvlText w:val=""/>
      <w:lvlJc w:val="left"/>
      <w:pPr>
        <w:tabs>
          <w:tab w:val="num" w:pos="709"/>
        </w:tabs>
        <w:ind w:left="709" w:hanging="283"/>
      </w:pPr>
      <w:rPr>
        <w:rFonts w:ascii="Symbol" w:hAnsi="Symbol" w:hint="default"/>
      </w:r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58">
    <w:nsid w:val="42C6701D"/>
    <w:multiLevelType w:val="hybridMultilevel"/>
    <w:tmpl w:val="CEFAF7A4"/>
    <w:lvl w:ilvl="0" w:tplc="098EFC6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nsid w:val="44135AA5"/>
    <w:multiLevelType w:val="multilevel"/>
    <w:tmpl w:val="46EE7BD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0">
    <w:nsid w:val="44BA5C58"/>
    <w:multiLevelType w:val="hybridMultilevel"/>
    <w:tmpl w:val="9FF619C8"/>
    <w:lvl w:ilvl="0" w:tplc="78084E96">
      <w:start w:val="1"/>
      <w:numFmt w:val="decimal"/>
      <w:lvlText w:val="%1-"/>
      <w:lvlJc w:val="left"/>
      <w:pPr>
        <w:ind w:left="720" w:hanging="36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nsid w:val="451A3BB5"/>
    <w:multiLevelType w:val="multilevel"/>
    <w:tmpl w:val="82800C7C"/>
    <w:styleLink w:val="TableList"/>
    <w:lvl w:ilvl="0">
      <w:start w:val="1"/>
      <w:numFmt w:val="decimal"/>
      <w:suff w:val="space"/>
      <w:lvlText w:val="Chapter %1"/>
      <w:lvlJc w:val="left"/>
      <w:pPr>
        <w:ind w:left="0" w:firstLine="0"/>
      </w:pPr>
      <w:rPr>
        <w:rFonts w:hint="default"/>
      </w:rPr>
    </w:lvl>
    <w:lvl w:ilvl="1">
      <w:start w:val="1"/>
      <w:numFmt w:val="decimal"/>
      <w:suff w:val="space"/>
      <w:lvlText w:val="Table %1.%2:"/>
      <w:lvlJc w:val="left"/>
      <w:pPr>
        <w:ind w:left="0" w:firstLine="0"/>
      </w:pPr>
      <w:rPr>
        <w:rFonts w:ascii="Trebuchet MS" w:hAnsi="Trebuchet MS" w:hint="default"/>
        <w:b/>
        <w:i w:val="0"/>
        <w:sz w:val="20"/>
        <w:szCs w:val="20"/>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56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62">
    <w:nsid w:val="46126612"/>
    <w:multiLevelType w:val="multilevel"/>
    <w:tmpl w:val="2228C8B8"/>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63">
    <w:nsid w:val="497F4579"/>
    <w:multiLevelType w:val="multilevel"/>
    <w:tmpl w:val="EFF2BB5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4">
    <w:nsid w:val="4E5C6651"/>
    <w:multiLevelType w:val="hybridMultilevel"/>
    <w:tmpl w:val="112C0B5A"/>
    <w:lvl w:ilvl="0" w:tplc="78084E96">
      <w:start w:val="1"/>
      <w:numFmt w:val="decimal"/>
      <w:lvlText w:val="%1-"/>
      <w:lvlJc w:val="left"/>
      <w:pPr>
        <w:ind w:left="720" w:hanging="36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nsid w:val="4F995A3B"/>
    <w:multiLevelType w:val="multilevel"/>
    <w:tmpl w:val="C52A62C8"/>
    <w:lvl w:ilvl="0">
      <w:start w:val="1"/>
      <w:numFmt w:val="bullet"/>
      <w:lvlText w:val=""/>
      <w:lvlJc w:val="left"/>
      <w:pPr>
        <w:tabs>
          <w:tab w:val="num" w:pos="709"/>
        </w:tabs>
        <w:ind w:left="709" w:hanging="283"/>
      </w:pPr>
      <w:rPr>
        <w:rFonts w:ascii="Symbol" w:hAnsi="Symbol" w:hint="default"/>
      </w:r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66">
    <w:nsid w:val="50755CB7"/>
    <w:multiLevelType w:val="hybridMultilevel"/>
    <w:tmpl w:val="369202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nsid w:val="510560E1"/>
    <w:multiLevelType w:val="multilevel"/>
    <w:tmpl w:val="F3D83546"/>
    <w:lvl w:ilvl="0">
      <w:start w:val="1"/>
      <w:numFmt w:val="decimal"/>
      <w:pStyle w:val="ChapterNo"/>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56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68">
    <w:nsid w:val="5150297B"/>
    <w:multiLevelType w:val="hybridMultilevel"/>
    <w:tmpl w:val="CEBED760"/>
    <w:lvl w:ilvl="0" w:tplc="846CB13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nsid w:val="523A4366"/>
    <w:multiLevelType w:val="multilevel"/>
    <w:tmpl w:val="A4BC474C"/>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70">
    <w:nsid w:val="528B5887"/>
    <w:multiLevelType w:val="multilevel"/>
    <w:tmpl w:val="F66AF086"/>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71">
    <w:nsid w:val="58300309"/>
    <w:multiLevelType w:val="hybridMultilevel"/>
    <w:tmpl w:val="5E6E04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nsid w:val="5C5E4D8C"/>
    <w:multiLevelType w:val="hybridMultilevel"/>
    <w:tmpl w:val="646C00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nsid w:val="5F923E6C"/>
    <w:multiLevelType w:val="multilevel"/>
    <w:tmpl w:val="C986D65E"/>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74">
    <w:nsid w:val="62645566"/>
    <w:multiLevelType w:val="multilevel"/>
    <w:tmpl w:val="CCA0B318"/>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75">
    <w:nsid w:val="64780BD2"/>
    <w:multiLevelType w:val="multilevel"/>
    <w:tmpl w:val="C52A62C8"/>
    <w:lvl w:ilvl="0">
      <w:start w:val="1"/>
      <w:numFmt w:val="bullet"/>
      <w:lvlText w:val=""/>
      <w:lvlJc w:val="left"/>
      <w:pPr>
        <w:tabs>
          <w:tab w:val="num" w:pos="709"/>
        </w:tabs>
        <w:ind w:left="709" w:hanging="283"/>
      </w:pPr>
      <w:rPr>
        <w:rFonts w:ascii="Symbol" w:hAnsi="Symbol" w:hint="default"/>
      </w:r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76">
    <w:nsid w:val="67FD2D4C"/>
    <w:multiLevelType w:val="multilevel"/>
    <w:tmpl w:val="527246BA"/>
    <w:styleLink w:val="CurrentList11"/>
    <w:lvl w:ilvl="0">
      <w:start w:val="1"/>
      <w:numFmt w:val="decimal"/>
      <w:suff w:val="space"/>
      <w:lvlText w:val="Chapter %1"/>
      <w:lvlJc w:val="left"/>
      <w:pPr>
        <w:ind w:left="360" w:firstLine="0"/>
      </w:pPr>
      <w:rPr>
        <w:rFonts w:hint="default"/>
      </w:rPr>
    </w:lvl>
    <w:lvl w:ilvl="1">
      <w:start w:val="1"/>
      <w:numFmt w:val="decimal"/>
      <w:suff w:val="space"/>
      <w:lvlText w:val="%1.%2."/>
      <w:lvlJc w:val="left"/>
      <w:pPr>
        <w:ind w:left="360" w:firstLine="0"/>
      </w:pPr>
      <w:rPr>
        <w:rFonts w:hint="default"/>
      </w:rPr>
    </w:lvl>
    <w:lvl w:ilvl="2">
      <w:start w:val="1"/>
      <w:numFmt w:val="decimal"/>
      <w:suff w:val="space"/>
      <w:lvlText w:val="%1.%2.%3."/>
      <w:lvlJc w:val="left"/>
      <w:pPr>
        <w:ind w:left="360" w:firstLine="0"/>
      </w:pPr>
      <w:rPr>
        <w:rFonts w:hint="default"/>
      </w:rPr>
    </w:lvl>
    <w:lvl w:ilvl="3">
      <w:start w:val="1"/>
      <w:numFmt w:val="decimal"/>
      <w:suff w:val="space"/>
      <w:lvlText w:val="%1.%2.%3.%4."/>
      <w:lvlJc w:val="left"/>
      <w:pPr>
        <w:ind w:left="360" w:firstLine="0"/>
      </w:pPr>
      <w:rPr>
        <w:rFonts w:hint="default"/>
      </w:rPr>
    </w:lvl>
    <w:lvl w:ilvl="4">
      <w:start w:val="1"/>
      <w:numFmt w:val="decimal"/>
      <w:lvlRestart w:val="1"/>
      <w:suff w:val="space"/>
      <w:lvlText w:val="Figure %1.%5:"/>
      <w:lvlJc w:val="left"/>
      <w:pPr>
        <w:ind w:left="360" w:firstLine="0"/>
      </w:pPr>
      <w:rPr>
        <w:rFonts w:ascii="Trebuchet MS" w:hAnsi="Trebuchet MS" w:hint="default"/>
        <w:b/>
        <w:i w:val="0"/>
        <w:sz w:val="20"/>
        <w:szCs w:val="20"/>
      </w:rPr>
    </w:lvl>
    <w:lvl w:ilvl="5">
      <w:start w:val="1"/>
      <w:numFmt w:val="decimal"/>
      <w:suff w:val="space"/>
      <w:lvlText w:val="Table %1.%6:"/>
      <w:lvlJc w:val="left"/>
      <w:pPr>
        <w:ind w:left="0" w:firstLine="0"/>
      </w:pPr>
      <w:rPr>
        <w:rFonts w:ascii="Trebuchet MS" w:hAnsi="Trebuchet MS" w:hint="default"/>
        <w:b/>
        <w:i w:val="0"/>
        <w:sz w:val="20"/>
        <w:szCs w:val="20"/>
      </w:rPr>
    </w:lvl>
    <w:lvl w:ilvl="6">
      <w:start w:val="1"/>
      <w:numFmt w:val="decimal"/>
      <w:lvlText w:val="%1.%2.%3.%4.%5.%6.%7."/>
      <w:lvlJc w:val="left"/>
      <w:pPr>
        <w:tabs>
          <w:tab w:val="num" w:pos="6840"/>
        </w:tabs>
        <w:ind w:left="3600" w:hanging="1080"/>
      </w:pPr>
      <w:rPr>
        <w:rFonts w:hint="default"/>
      </w:rPr>
    </w:lvl>
    <w:lvl w:ilvl="7">
      <w:start w:val="1"/>
      <w:numFmt w:val="decimal"/>
      <w:lvlText w:val="%1.%2.%3.%4.%5.%6.%7.%8."/>
      <w:lvlJc w:val="left"/>
      <w:pPr>
        <w:tabs>
          <w:tab w:val="num" w:pos="7920"/>
        </w:tabs>
        <w:ind w:left="4104" w:hanging="1224"/>
      </w:pPr>
      <w:rPr>
        <w:rFonts w:hint="default"/>
      </w:rPr>
    </w:lvl>
    <w:lvl w:ilvl="8">
      <w:start w:val="1"/>
      <w:numFmt w:val="decimal"/>
      <w:lvlText w:val="%1.%2.%3.%4.%5.%6.%7.%8.%9."/>
      <w:lvlJc w:val="left"/>
      <w:pPr>
        <w:tabs>
          <w:tab w:val="num" w:pos="9000"/>
        </w:tabs>
        <w:ind w:left="4680" w:hanging="1440"/>
      </w:pPr>
      <w:rPr>
        <w:rFonts w:hint="default"/>
      </w:rPr>
    </w:lvl>
  </w:abstractNum>
  <w:abstractNum w:abstractNumId="77">
    <w:nsid w:val="681C4F41"/>
    <w:multiLevelType w:val="multilevel"/>
    <w:tmpl w:val="94145F6E"/>
    <w:lvl w:ilvl="0">
      <w:start w:val="1"/>
      <w:numFmt w:val="decimal"/>
      <w:pStyle w:val="Heading1"/>
      <w:suff w:val="space"/>
      <w:lvlText w:val="Chapter %1"/>
      <w:lvlJc w:val="left"/>
      <w:pPr>
        <w:ind w:left="90" w:firstLine="0"/>
      </w:pPr>
      <w:rPr>
        <w:rFonts w:hint="default"/>
        <w:color w:val="auto"/>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lvlRestart w:val="1"/>
      <w:pStyle w:val="FigureCaption"/>
      <w:suff w:val="space"/>
      <w:lvlText w:val="Figure %1.%5:"/>
      <w:lvlJc w:val="left"/>
      <w:pPr>
        <w:ind w:left="0" w:firstLine="0"/>
      </w:pPr>
      <w:rPr>
        <w:rFonts w:ascii="Trebuchet MS" w:hAnsi="Trebuchet MS" w:hint="default"/>
        <w:b/>
        <w:i w:val="0"/>
        <w:sz w:val="20"/>
        <w:szCs w:val="20"/>
      </w:rPr>
    </w:lvl>
    <w:lvl w:ilvl="5">
      <w:start w:val="1"/>
      <w:numFmt w:val="decimal"/>
      <w:pStyle w:val="TableCaption"/>
      <w:suff w:val="space"/>
      <w:lvlText w:val="Table %1.%6:"/>
      <w:lvlJc w:val="left"/>
      <w:pPr>
        <w:ind w:left="0" w:firstLine="0"/>
      </w:pPr>
      <w:rPr>
        <w:rFonts w:ascii="Trebuchet MS" w:hAnsi="Trebuchet MS" w:hint="default"/>
        <w:b/>
        <w:i w:val="0"/>
        <w:sz w:val="20"/>
        <w:szCs w:val="20"/>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56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78">
    <w:nsid w:val="6D105B3E"/>
    <w:multiLevelType w:val="hybridMultilevel"/>
    <w:tmpl w:val="1C08CE02"/>
    <w:lvl w:ilvl="0" w:tplc="946EE5DE">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nsid w:val="6F653F78"/>
    <w:multiLevelType w:val="hybridMultilevel"/>
    <w:tmpl w:val="349E03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nsid w:val="6F932C9F"/>
    <w:multiLevelType w:val="multilevel"/>
    <w:tmpl w:val="527246BA"/>
    <w:styleLink w:val="CurrentList1"/>
    <w:lvl w:ilvl="0">
      <w:start w:val="1"/>
      <w:numFmt w:val="decimal"/>
      <w:suff w:val="space"/>
      <w:lvlText w:val="Chapter %1"/>
      <w:lvlJc w:val="left"/>
      <w:pPr>
        <w:ind w:left="360" w:firstLine="0"/>
      </w:pPr>
      <w:rPr>
        <w:rFonts w:hint="default"/>
      </w:rPr>
    </w:lvl>
    <w:lvl w:ilvl="1">
      <w:start w:val="1"/>
      <w:numFmt w:val="decimal"/>
      <w:suff w:val="space"/>
      <w:lvlText w:val="%1.%2."/>
      <w:lvlJc w:val="left"/>
      <w:pPr>
        <w:ind w:left="360" w:firstLine="0"/>
      </w:pPr>
      <w:rPr>
        <w:rFonts w:hint="default"/>
      </w:rPr>
    </w:lvl>
    <w:lvl w:ilvl="2">
      <w:start w:val="1"/>
      <w:numFmt w:val="decimal"/>
      <w:suff w:val="space"/>
      <w:lvlText w:val="%1.%2.%3."/>
      <w:lvlJc w:val="left"/>
      <w:pPr>
        <w:ind w:left="360" w:firstLine="0"/>
      </w:pPr>
      <w:rPr>
        <w:rFonts w:hint="default"/>
      </w:rPr>
    </w:lvl>
    <w:lvl w:ilvl="3">
      <w:start w:val="1"/>
      <w:numFmt w:val="decimal"/>
      <w:suff w:val="space"/>
      <w:lvlText w:val="%1.%2.%3.%4."/>
      <w:lvlJc w:val="left"/>
      <w:pPr>
        <w:ind w:left="360" w:firstLine="0"/>
      </w:pPr>
      <w:rPr>
        <w:rFonts w:hint="default"/>
      </w:rPr>
    </w:lvl>
    <w:lvl w:ilvl="4">
      <w:start w:val="1"/>
      <w:numFmt w:val="decimal"/>
      <w:lvlRestart w:val="1"/>
      <w:suff w:val="space"/>
      <w:lvlText w:val="Figure %1.%5:"/>
      <w:lvlJc w:val="left"/>
      <w:pPr>
        <w:ind w:left="360" w:firstLine="0"/>
      </w:pPr>
      <w:rPr>
        <w:rFonts w:ascii="Trebuchet MS" w:hAnsi="Trebuchet MS" w:hint="default"/>
        <w:b/>
        <w:i w:val="0"/>
        <w:sz w:val="20"/>
        <w:szCs w:val="20"/>
      </w:rPr>
    </w:lvl>
    <w:lvl w:ilvl="5">
      <w:start w:val="1"/>
      <w:numFmt w:val="decimal"/>
      <w:suff w:val="space"/>
      <w:lvlText w:val="Table %1.%6:"/>
      <w:lvlJc w:val="left"/>
      <w:pPr>
        <w:ind w:left="0" w:firstLine="0"/>
      </w:pPr>
      <w:rPr>
        <w:rFonts w:ascii="Trebuchet MS" w:hAnsi="Trebuchet MS" w:hint="default"/>
        <w:b/>
        <w:i w:val="0"/>
        <w:sz w:val="20"/>
        <w:szCs w:val="20"/>
      </w:rPr>
    </w:lvl>
    <w:lvl w:ilvl="6">
      <w:start w:val="1"/>
      <w:numFmt w:val="decimal"/>
      <w:lvlText w:val="%1.%2.%3.%4.%5.%6.%7."/>
      <w:lvlJc w:val="left"/>
      <w:pPr>
        <w:tabs>
          <w:tab w:val="num" w:pos="6840"/>
        </w:tabs>
        <w:ind w:left="3600" w:hanging="1080"/>
      </w:pPr>
      <w:rPr>
        <w:rFonts w:hint="default"/>
      </w:rPr>
    </w:lvl>
    <w:lvl w:ilvl="7">
      <w:start w:val="1"/>
      <w:numFmt w:val="decimal"/>
      <w:lvlText w:val="%1.%2.%3.%4.%5.%6.%7.%8."/>
      <w:lvlJc w:val="left"/>
      <w:pPr>
        <w:tabs>
          <w:tab w:val="num" w:pos="7920"/>
        </w:tabs>
        <w:ind w:left="4104" w:hanging="1224"/>
      </w:pPr>
      <w:rPr>
        <w:rFonts w:hint="default"/>
      </w:rPr>
    </w:lvl>
    <w:lvl w:ilvl="8">
      <w:start w:val="1"/>
      <w:numFmt w:val="decimal"/>
      <w:lvlText w:val="%1.%2.%3.%4.%5.%6.%7.%8.%9."/>
      <w:lvlJc w:val="left"/>
      <w:pPr>
        <w:tabs>
          <w:tab w:val="num" w:pos="9000"/>
        </w:tabs>
        <w:ind w:left="4680" w:hanging="1440"/>
      </w:pPr>
      <w:rPr>
        <w:rFonts w:hint="default"/>
      </w:rPr>
    </w:lvl>
  </w:abstractNum>
  <w:abstractNum w:abstractNumId="81">
    <w:nsid w:val="70151757"/>
    <w:multiLevelType w:val="multilevel"/>
    <w:tmpl w:val="2BE8D770"/>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82">
    <w:nsid w:val="72E51915"/>
    <w:multiLevelType w:val="hybridMultilevel"/>
    <w:tmpl w:val="CF0A3012"/>
    <w:lvl w:ilvl="0" w:tplc="78084E96">
      <w:start w:val="1"/>
      <w:numFmt w:val="decimal"/>
      <w:lvlText w:val="%1-"/>
      <w:lvlJc w:val="left"/>
      <w:pPr>
        <w:ind w:left="720" w:hanging="36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3">
    <w:nsid w:val="7416473D"/>
    <w:multiLevelType w:val="multilevel"/>
    <w:tmpl w:val="6270DD7C"/>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84">
    <w:nsid w:val="74787392"/>
    <w:multiLevelType w:val="hybridMultilevel"/>
    <w:tmpl w:val="F006D6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nsid w:val="74AB2434"/>
    <w:multiLevelType w:val="hybridMultilevel"/>
    <w:tmpl w:val="1C8223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4"/>
  </w:num>
  <w:num w:numId="2">
    <w:abstractNumId w:val="67"/>
  </w:num>
  <w:num w:numId="3">
    <w:abstractNumId w:val="6"/>
  </w:num>
  <w:num w:numId="4">
    <w:abstractNumId w:val="80"/>
  </w:num>
  <w:num w:numId="5">
    <w:abstractNumId w:val="61"/>
  </w:num>
  <w:num w:numId="6">
    <w:abstractNumId w:val="26"/>
  </w:num>
  <w:num w:numId="7">
    <w:abstractNumId w:val="77"/>
  </w:num>
  <w:num w:numId="8">
    <w:abstractNumId w:val="8"/>
  </w:num>
  <w:num w:numId="9">
    <w:abstractNumId w:val="5"/>
  </w:num>
  <w:num w:numId="10">
    <w:abstractNumId w:val="4"/>
  </w:num>
  <w:num w:numId="11">
    <w:abstractNumId w:val="3"/>
  </w:num>
  <w:num w:numId="12">
    <w:abstractNumId w:val="7"/>
  </w:num>
  <w:num w:numId="13">
    <w:abstractNumId w:val="2"/>
  </w:num>
  <w:num w:numId="14">
    <w:abstractNumId w:val="1"/>
  </w:num>
  <w:num w:numId="15">
    <w:abstractNumId w:val="0"/>
  </w:num>
  <w:num w:numId="16">
    <w:abstractNumId w:val="43"/>
  </w:num>
  <w:num w:numId="17">
    <w:abstractNumId w:val="56"/>
  </w:num>
  <w:num w:numId="18">
    <w:abstractNumId w:val="76"/>
  </w:num>
  <w:num w:numId="19">
    <w:abstractNumId w:val="85"/>
  </w:num>
  <w:num w:numId="20">
    <w:abstractNumId w:val="79"/>
  </w:num>
  <w:num w:numId="21">
    <w:abstractNumId w:val="71"/>
  </w:num>
  <w:num w:numId="22">
    <w:abstractNumId w:val="29"/>
  </w:num>
  <w:num w:numId="23">
    <w:abstractNumId w:val="46"/>
  </w:num>
  <w:num w:numId="24">
    <w:abstractNumId w:val="66"/>
  </w:num>
  <w:num w:numId="25">
    <w:abstractNumId w:val="72"/>
  </w:num>
  <w:num w:numId="26">
    <w:abstractNumId w:val="55"/>
  </w:num>
  <w:num w:numId="27">
    <w:abstractNumId w:val="51"/>
  </w:num>
  <w:num w:numId="28">
    <w:abstractNumId w:val="84"/>
  </w:num>
  <w:num w:numId="29">
    <w:abstractNumId w:val="35"/>
  </w:num>
  <w:num w:numId="30">
    <w:abstractNumId w:val="41"/>
  </w:num>
  <w:num w:numId="31">
    <w:abstractNumId w:val="32"/>
  </w:num>
  <w:num w:numId="32">
    <w:abstractNumId w:val="78"/>
  </w:num>
  <w:num w:numId="33">
    <w:abstractNumId w:val="60"/>
  </w:num>
  <w:num w:numId="34">
    <w:abstractNumId w:val="53"/>
  </w:num>
  <w:num w:numId="35">
    <w:abstractNumId w:val="82"/>
  </w:num>
  <w:num w:numId="36">
    <w:abstractNumId w:val="64"/>
  </w:num>
  <w:num w:numId="37">
    <w:abstractNumId w:val="31"/>
  </w:num>
  <w:num w:numId="38">
    <w:abstractNumId w:val="62"/>
  </w:num>
  <w:num w:numId="39">
    <w:abstractNumId w:val="47"/>
  </w:num>
  <w:num w:numId="40">
    <w:abstractNumId w:val="83"/>
  </w:num>
  <w:num w:numId="41">
    <w:abstractNumId w:val="59"/>
  </w:num>
  <w:num w:numId="42">
    <w:abstractNumId w:val="69"/>
  </w:num>
  <w:num w:numId="43">
    <w:abstractNumId w:val="39"/>
  </w:num>
  <w:num w:numId="44">
    <w:abstractNumId w:val="49"/>
  </w:num>
  <w:num w:numId="45">
    <w:abstractNumId w:val="30"/>
  </w:num>
  <w:num w:numId="46">
    <w:abstractNumId w:val="38"/>
  </w:num>
  <w:num w:numId="47">
    <w:abstractNumId w:val="63"/>
  </w:num>
  <w:num w:numId="48">
    <w:abstractNumId w:val="40"/>
  </w:num>
  <w:num w:numId="49">
    <w:abstractNumId w:val="81"/>
  </w:num>
  <w:num w:numId="50">
    <w:abstractNumId w:val="70"/>
  </w:num>
  <w:num w:numId="51">
    <w:abstractNumId w:val="28"/>
  </w:num>
  <w:num w:numId="52">
    <w:abstractNumId w:val="73"/>
  </w:num>
  <w:num w:numId="53">
    <w:abstractNumId w:val="36"/>
  </w:num>
  <w:num w:numId="54">
    <w:abstractNumId w:val="27"/>
  </w:num>
  <w:num w:numId="55">
    <w:abstractNumId w:val="74"/>
  </w:num>
  <w:num w:numId="56">
    <w:abstractNumId w:val="52"/>
  </w:num>
  <w:num w:numId="57">
    <w:abstractNumId w:val="45"/>
  </w:num>
  <w:num w:numId="58">
    <w:abstractNumId w:val="42"/>
  </w:num>
  <w:num w:numId="59">
    <w:abstractNumId w:val="48"/>
  </w:num>
  <w:num w:numId="60">
    <w:abstractNumId w:val="44"/>
  </w:num>
  <w:num w:numId="61">
    <w:abstractNumId w:val="57"/>
  </w:num>
  <w:num w:numId="62">
    <w:abstractNumId w:val="75"/>
  </w:num>
  <w:num w:numId="63">
    <w:abstractNumId w:val="54"/>
  </w:num>
  <w:num w:numId="64">
    <w:abstractNumId w:val="50"/>
  </w:num>
  <w:num w:numId="65">
    <w:abstractNumId w:val="65"/>
  </w:num>
  <w:num w:numId="66">
    <w:abstractNumId w:val="37"/>
  </w:num>
  <w:num w:numId="67">
    <w:abstractNumId w:val="33"/>
  </w:num>
  <w:num w:numId="68">
    <w:abstractNumId w:val="68"/>
  </w:num>
  <w:num w:numId="69">
    <w:abstractNumId w:val="58"/>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712A"/>
    <w:rsid w:val="000029F8"/>
    <w:rsid w:val="00002C86"/>
    <w:rsid w:val="00002D5B"/>
    <w:rsid w:val="00003E21"/>
    <w:rsid w:val="00004934"/>
    <w:rsid w:val="00004FA0"/>
    <w:rsid w:val="000063D3"/>
    <w:rsid w:val="00006C66"/>
    <w:rsid w:val="00007DFF"/>
    <w:rsid w:val="00010757"/>
    <w:rsid w:val="00013B75"/>
    <w:rsid w:val="00013F3C"/>
    <w:rsid w:val="0001490F"/>
    <w:rsid w:val="00015553"/>
    <w:rsid w:val="00015619"/>
    <w:rsid w:val="0001610C"/>
    <w:rsid w:val="00016523"/>
    <w:rsid w:val="0001663B"/>
    <w:rsid w:val="00023F6B"/>
    <w:rsid w:val="00024D1B"/>
    <w:rsid w:val="00025ADD"/>
    <w:rsid w:val="0002603F"/>
    <w:rsid w:val="00026350"/>
    <w:rsid w:val="000267CE"/>
    <w:rsid w:val="000269A4"/>
    <w:rsid w:val="0003018C"/>
    <w:rsid w:val="00030AE0"/>
    <w:rsid w:val="00031503"/>
    <w:rsid w:val="00035385"/>
    <w:rsid w:val="00035F1C"/>
    <w:rsid w:val="00037A1C"/>
    <w:rsid w:val="00037F4A"/>
    <w:rsid w:val="0004063A"/>
    <w:rsid w:val="000417ED"/>
    <w:rsid w:val="00042431"/>
    <w:rsid w:val="00042626"/>
    <w:rsid w:val="00045D17"/>
    <w:rsid w:val="00047988"/>
    <w:rsid w:val="00051ACB"/>
    <w:rsid w:val="00052469"/>
    <w:rsid w:val="00052A6C"/>
    <w:rsid w:val="000531FF"/>
    <w:rsid w:val="000534F3"/>
    <w:rsid w:val="00053702"/>
    <w:rsid w:val="0005513E"/>
    <w:rsid w:val="00057F7A"/>
    <w:rsid w:val="0006049A"/>
    <w:rsid w:val="00061806"/>
    <w:rsid w:val="00063570"/>
    <w:rsid w:val="000638AF"/>
    <w:rsid w:val="000639FB"/>
    <w:rsid w:val="00063E1B"/>
    <w:rsid w:val="00064C87"/>
    <w:rsid w:val="0006754B"/>
    <w:rsid w:val="00070F47"/>
    <w:rsid w:val="0007110C"/>
    <w:rsid w:val="00071126"/>
    <w:rsid w:val="000724D1"/>
    <w:rsid w:val="00072B18"/>
    <w:rsid w:val="0007417D"/>
    <w:rsid w:val="00074A00"/>
    <w:rsid w:val="0007793C"/>
    <w:rsid w:val="00077B37"/>
    <w:rsid w:val="00080F26"/>
    <w:rsid w:val="0008108B"/>
    <w:rsid w:val="00081753"/>
    <w:rsid w:val="000824C3"/>
    <w:rsid w:val="00083D62"/>
    <w:rsid w:val="00084E24"/>
    <w:rsid w:val="00085168"/>
    <w:rsid w:val="00085A6D"/>
    <w:rsid w:val="00086657"/>
    <w:rsid w:val="00091795"/>
    <w:rsid w:val="00091E71"/>
    <w:rsid w:val="00092090"/>
    <w:rsid w:val="000943F5"/>
    <w:rsid w:val="0009464F"/>
    <w:rsid w:val="000959D5"/>
    <w:rsid w:val="00095FB7"/>
    <w:rsid w:val="0009657B"/>
    <w:rsid w:val="00096D2D"/>
    <w:rsid w:val="000A2145"/>
    <w:rsid w:val="000A2F2C"/>
    <w:rsid w:val="000A744F"/>
    <w:rsid w:val="000B152E"/>
    <w:rsid w:val="000B1617"/>
    <w:rsid w:val="000B201E"/>
    <w:rsid w:val="000B4CE5"/>
    <w:rsid w:val="000B53DF"/>
    <w:rsid w:val="000B765B"/>
    <w:rsid w:val="000C04F6"/>
    <w:rsid w:val="000C1102"/>
    <w:rsid w:val="000C133F"/>
    <w:rsid w:val="000C13EF"/>
    <w:rsid w:val="000C1C9F"/>
    <w:rsid w:val="000C1D92"/>
    <w:rsid w:val="000C2CDB"/>
    <w:rsid w:val="000C387F"/>
    <w:rsid w:val="000C4D67"/>
    <w:rsid w:val="000C544A"/>
    <w:rsid w:val="000D0CB1"/>
    <w:rsid w:val="000D100C"/>
    <w:rsid w:val="000D69F9"/>
    <w:rsid w:val="000E0740"/>
    <w:rsid w:val="000E0FB5"/>
    <w:rsid w:val="000E1EA8"/>
    <w:rsid w:val="000E2028"/>
    <w:rsid w:val="000E50E7"/>
    <w:rsid w:val="000F3351"/>
    <w:rsid w:val="000F5453"/>
    <w:rsid w:val="000F58DD"/>
    <w:rsid w:val="000F6F3E"/>
    <w:rsid w:val="000F7675"/>
    <w:rsid w:val="00101AA5"/>
    <w:rsid w:val="001021E9"/>
    <w:rsid w:val="00106AE8"/>
    <w:rsid w:val="0010745D"/>
    <w:rsid w:val="00111B8D"/>
    <w:rsid w:val="00114EEB"/>
    <w:rsid w:val="00116BE3"/>
    <w:rsid w:val="0011767C"/>
    <w:rsid w:val="00122042"/>
    <w:rsid w:val="00123220"/>
    <w:rsid w:val="00123580"/>
    <w:rsid w:val="00124C13"/>
    <w:rsid w:val="0012534E"/>
    <w:rsid w:val="00125B3E"/>
    <w:rsid w:val="00130467"/>
    <w:rsid w:val="00130BB2"/>
    <w:rsid w:val="00133DA3"/>
    <w:rsid w:val="00134048"/>
    <w:rsid w:val="001356E0"/>
    <w:rsid w:val="00135883"/>
    <w:rsid w:val="0013642B"/>
    <w:rsid w:val="00136650"/>
    <w:rsid w:val="00136FDE"/>
    <w:rsid w:val="00137CC1"/>
    <w:rsid w:val="00137E7F"/>
    <w:rsid w:val="00140BE0"/>
    <w:rsid w:val="00140D81"/>
    <w:rsid w:val="00141141"/>
    <w:rsid w:val="00142634"/>
    <w:rsid w:val="001438F2"/>
    <w:rsid w:val="00146E56"/>
    <w:rsid w:val="00147072"/>
    <w:rsid w:val="00147C63"/>
    <w:rsid w:val="00150D47"/>
    <w:rsid w:val="001536FF"/>
    <w:rsid w:val="00156ED2"/>
    <w:rsid w:val="0016010A"/>
    <w:rsid w:val="00160574"/>
    <w:rsid w:val="001605F0"/>
    <w:rsid w:val="001608C9"/>
    <w:rsid w:val="0016715E"/>
    <w:rsid w:val="00167B64"/>
    <w:rsid w:val="001700AC"/>
    <w:rsid w:val="0017085E"/>
    <w:rsid w:val="0017304F"/>
    <w:rsid w:val="00174B9A"/>
    <w:rsid w:val="00176239"/>
    <w:rsid w:val="00176AC7"/>
    <w:rsid w:val="0017750F"/>
    <w:rsid w:val="00177730"/>
    <w:rsid w:val="00177E4D"/>
    <w:rsid w:val="001868F9"/>
    <w:rsid w:val="001878B5"/>
    <w:rsid w:val="001911FE"/>
    <w:rsid w:val="00191334"/>
    <w:rsid w:val="001921AD"/>
    <w:rsid w:val="0019331E"/>
    <w:rsid w:val="00193F0E"/>
    <w:rsid w:val="00194852"/>
    <w:rsid w:val="0019588D"/>
    <w:rsid w:val="00196895"/>
    <w:rsid w:val="00196EB3"/>
    <w:rsid w:val="001A018A"/>
    <w:rsid w:val="001A04B5"/>
    <w:rsid w:val="001A14B4"/>
    <w:rsid w:val="001A531F"/>
    <w:rsid w:val="001A5F35"/>
    <w:rsid w:val="001A5F51"/>
    <w:rsid w:val="001A6436"/>
    <w:rsid w:val="001A68F6"/>
    <w:rsid w:val="001B1089"/>
    <w:rsid w:val="001B126F"/>
    <w:rsid w:val="001B29BB"/>
    <w:rsid w:val="001B7827"/>
    <w:rsid w:val="001C15AF"/>
    <w:rsid w:val="001C2F37"/>
    <w:rsid w:val="001C33EE"/>
    <w:rsid w:val="001C3685"/>
    <w:rsid w:val="001C48B4"/>
    <w:rsid w:val="001C67ED"/>
    <w:rsid w:val="001C6AB9"/>
    <w:rsid w:val="001C6E0A"/>
    <w:rsid w:val="001C7DC0"/>
    <w:rsid w:val="001D55BE"/>
    <w:rsid w:val="001D5E76"/>
    <w:rsid w:val="001D5E8E"/>
    <w:rsid w:val="001D7D19"/>
    <w:rsid w:val="001E014C"/>
    <w:rsid w:val="001E0DBE"/>
    <w:rsid w:val="001E251E"/>
    <w:rsid w:val="001E2AF4"/>
    <w:rsid w:val="001E3307"/>
    <w:rsid w:val="001E33BB"/>
    <w:rsid w:val="001E3CD2"/>
    <w:rsid w:val="001E4923"/>
    <w:rsid w:val="001E6F72"/>
    <w:rsid w:val="001F12A0"/>
    <w:rsid w:val="001F4369"/>
    <w:rsid w:val="001F4E38"/>
    <w:rsid w:val="001F5F84"/>
    <w:rsid w:val="002002B6"/>
    <w:rsid w:val="0020260F"/>
    <w:rsid w:val="00203E85"/>
    <w:rsid w:val="00204068"/>
    <w:rsid w:val="002040A8"/>
    <w:rsid w:val="00204E2B"/>
    <w:rsid w:val="00205522"/>
    <w:rsid w:val="00205E3E"/>
    <w:rsid w:val="0021140E"/>
    <w:rsid w:val="00211E22"/>
    <w:rsid w:val="00211E43"/>
    <w:rsid w:val="00211E53"/>
    <w:rsid w:val="00212159"/>
    <w:rsid w:val="002129DA"/>
    <w:rsid w:val="00214E4A"/>
    <w:rsid w:val="00215280"/>
    <w:rsid w:val="00222F37"/>
    <w:rsid w:val="00223BBC"/>
    <w:rsid w:val="0022553C"/>
    <w:rsid w:val="00226538"/>
    <w:rsid w:val="00227536"/>
    <w:rsid w:val="002346A9"/>
    <w:rsid w:val="00234F9A"/>
    <w:rsid w:val="0023502E"/>
    <w:rsid w:val="00235FCF"/>
    <w:rsid w:val="00237A95"/>
    <w:rsid w:val="00237CBE"/>
    <w:rsid w:val="00241F64"/>
    <w:rsid w:val="00242B64"/>
    <w:rsid w:val="002442EE"/>
    <w:rsid w:val="0024441E"/>
    <w:rsid w:val="002465AB"/>
    <w:rsid w:val="0024753A"/>
    <w:rsid w:val="00247BB5"/>
    <w:rsid w:val="00250518"/>
    <w:rsid w:val="00250754"/>
    <w:rsid w:val="0025098D"/>
    <w:rsid w:val="00251531"/>
    <w:rsid w:val="00251C7D"/>
    <w:rsid w:val="00251D30"/>
    <w:rsid w:val="00252D17"/>
    <w:rsid w:val="002534F1"/>
    <w:rsid w:val="002555D0"/>
    <w:rsid w:val="00257DB0"/>
    <w:rsid w:val="0026218C"/>
    <w:rsid w:val="002639BF"/>
    <w:rsid w:val="00263C11"/>
    <w:rsid w:val="00265475"/>
    <w:rsid w:val="0026570F"/>
    <w:rsid w:val="00265964"/>
    <w:rsid w:val="00265FA2"/>
    <w:rsid w:val="0026612E"/>
    <w:rsid w:val="002667AC"/>
    <w:rsid w:val="00267B3A"/>
    <w:rsid w:val="00267F96"/>
    <w:rsid w:val="0027008B"/>
    <w:rsid w:val="00270B6C"/>
    <w:rsid w:val="002812CB"/>
    <w:rsid w:val="00281B8E"/>
    <w:rsid w:val="00284FC9"/>
    <w:rsid w:val="002850C9"/>
    <w:rsid w:val="002854AB"/>
    <w:rsid w:val="00286C23"/>
    <w:rsid w:val="002916A8"/>
    <w:rsid w:val="00291A64"/>
    <w:rsid w:val="002926C9"/>
    <w:rsid w:val="00294315"/>
    <w:rsid w:val="00294560"/>
    <w:rsid w:val="0029751E"/>
    <w:rsid w:val="00297B60"/>
    <w:rsid w:val="00297DEF"/>
    <w:rsid w:val="002A06BF"/>
    <w:rsid w:val="002A490C"/>
    <w:rsid w:val="002A5755"/>
    <w:rsid w:val="002A754F"/>
    <w:rsid w:val="002A7873"/>
    <w:rsid w:val="002B0402"/>
    <w:rsid w:val="002B0707"/>
    <w:rsid w:val="002B1904"/>
    <w:rsid w:val="002B1E92"/>
    <w:rsid w:val="002B2D06"/>
    <w:rsid w:val="002B4CBA"/>
    <w:rsid w:val="002B5A4A"/>
    <w:rsid w:val="002B5F68"/>
    <w:rsid w:val="002B6150"/>
    <w:rsid w:val="002B6CC5"/>
    <w:rsid w:val="002B7785"/>
    <w:rsid w:val="002C00AA"/>
    <w:rsid w:val="002C3D49"/>
    <w:rsid w:val="002C3E64"/>
    <w:rsid w:val="002C4A95"/>
    <w:rsid w:val="002D0B81"/>
    <w:rsid w:val="002D1463"/>
    <w:rsid w:val="002D1D45"/>
    <w:rsid w:val="002D5333"/>
    <w:rsid w:val="002D6C4B"/>
    <w:rsid w:val="002D71BC"/>
    <w:rsid w:val="002D78FF"/>
    <w:rsid w:val="002D7EA8"/>
    <w:rsid w:val="002E0B8C"/>
    <w:rsid w:val="002E0E96"/>
    <w:rsid w:val="002E54AD"/>
    <w:rsid w:val="002E6B5A"/>
    <w:rsid w:val="002E7C00"/>
    <w:rsid w:val="002F120A"/>
    <w:rsid w:val="002F1928"/>
    <w:rsid w:val="002F3E01"/>
    <w:rsid w:val="002F49FF"/>
    <w:rsid w:val="002F754D"/>
    <w:rsid w:val="00302F6E"/>
    <w:rsid w:val="00304C47"/>
    <w:rsid w:val="00304C91"/>
    <w:rsid w:val="00306A0E"/>
    <w:rsid w:val="00306DE7"/>
    <w:rsid w:val="0031083A"/>
    <w:rsid w:val="00312387"/>
    <w:rsid w:val="00312A19"/>
    <w:rsid w:val="00313ACC"/>
    <w:rsid w:val="00314995"/>
    <w:rsid w:val="00314FBA"/>
    <w:rsid w:val="003211E4"/>
    <w:rsid w:val="0032322F"/>
    <w:rsid w:val="003236A6"/>
    <w:rsid w:val="003244B3"/>
    <w:rsid w:val="00324B29"/>
    <w:rsid w:val="00325467"/>
    <w:rsid w:val="00325CE1"/>
    <w:rsid w:val="003303A8"/>
    <w:rsid w:val="00330825"/>
    <w:rsid w:val="003308F6"/>
    <w:rsid w:val="00332535"/>
    <w:rsid w:val="00333D30"/>
    <w:rsid w:val="00334549"/>
    <w:rsid w:val="00334F69"/>
    <w:rsid w:val="00337971"/>
    <w:rsid w:val="00337CD4"/>
    <w:rsid w:val="00340D69"/>
    <w:rsid w:val="003417D3"/>
    <w:rsid w:val="00341F0F"/>
    <w:rsid w:val="0034330A"/>
    <w:rsid w:val="0034406B"/>
    <w:rsid w:val="003461D7"/>
    <w:rsid w:val="00346D84"/>
    <w:rsid w:val="003471ED"/>
    <w:rsid w:val="00350132"/>
    <w:rsid w:val="00350D95"/>
    <w:rsid w:val="00351EB7"/>
    <w:rsid w:val="00354EF3"/>
    <w:rsid w:val="003560E3"/>
    <w:rsid w:val="00360249"/>
    <w:rsid w:val="0036099B"/>
    <w:rsid w:val="00360D4D"/>
    <w:rsid w:val="00361D8F"/>
    <w:rsid w:val="00363790"/>
    <w:rsid w:val="00364713"/>
    <w:rsid w:val="0036573E"/>
    <w:rsid w:val="0037028E"/>
    <w:rsid w:val="003712AC"/>
    <w:rsid w:val="0037250D"/>
    <w:rsid w:val="00372579"/>
    <w:rsid w:val="00375B5C"/>
    <w:rsid w:val="00376C8E"/>
    <w:rsid w:val="003771CE"/>
    <w:rsid w:val="0038019D"/>
    <w:rsid w:val="00380B06"/>
    <w:rsid w:val="003812D4"/>
    <w:rsid w:val="003870F5"/>
    <w:rsid w:val="00390A81"/>
    <w:rsid w:val="003953A3"/>
    <w:rsid w:val="00395CD9"/>
    <w:rsid w:val="003967B0"/>
    <w:rsid w:val="00396D97"/>
    <w:rsid w:val="0039778F"/>
    <w:rsid w:val="003A035B"/>
    <w:rsid w:val="003A048B"/>
    <w:rsid w:val="003A1FFA"/>
    <w:rsid w:val="003A2881"/>
    <w:rsid w:val="003A4020"/>
    <w:rsid w:val="003A471C"/>
    <w:rsid w:val="003A4AD6"/>
    <w:rsid w:val="003A56B8"/>
    <w:rsid w:val="003A74C1"/>
    <w:rsid w:val="003A771B"/>
    <w:rsid w:val="003A7D93"/>
    <w:rsid w:val="003B2EB2"/>
    <w:rsid w:val="003B5EA5"/>
    <w:rsid w:val="003B5FB4"/>
    <w:rsid w:val="003B6644"/>
    <w:rsid w:val="003B7C9A"/>
    <w:rsid w:val="003C3646"/>
    <w:rsid w:val="003C55AC"/>
    <w:rsid w:val="003C68BF"/>
    <w:rsid w:val="003C77B1"/>
    <w:rsid w:val="003D0965"/>
    <w:rsid w:val="003D5E98"/>
    <w:rsid w:val="003D6E2A"/>
    <w:rsid w:val="003D73A7"/>
    <w:rsid w:val="003E005D"/>
    <w:rsid w:val="003E29E5"/>
    <w:rsid w:val="003E35EB"/>
    <w:rsid w:val="003E3877"/>
    <w:rsid w:val="003E38F8"/>
    <w:rsid w:val="003E4C40"/>
    <w:rsid w:val="003E5BB0"/>
    <w:rsid w:val="003E6641"/>
    <w:rsid w:val="003E75AC"/>
    <w:rsid w:val="003E7DCB"/>
    <w:rsid w:val="003F02B6"/>
    <w:rsid w:val="003F06A5"/>
    <w:rsid w:val="003F4193"/>
    <w:rsid w:val="003F556A"/>
    <w:rsid w:val="003F6119"/>
    <w:rsid w:val="003F6A45"/>
    <w:rsid w:val="003F6CAD"/>
    <w:rsid w:val="00400294"/>
    <w:rsid w:val="004007EE"/>
    <w:rsid w:val="004030D2"/>
    <w:rsid w:val="00404D5F"/>
    <w:rsid w:val="004050E2"/>
    <w:rsid w:val="00407693"/>
    <w:rsid w:val="00407CC6"/>
    <w:rsid w:val="00411DA4"/>
    <w:rsid w:val="004123A1"/>
    <w:rsid w:val="00412D1C"/>
    <w:rsid w:val="00412F85"/>
    <w:rsid w:val="004142A0"/>
    <w:rsid w:val="00415866"/>
    <w:rsid w:val="004160D7"/>
    <w:rsid w:val="0041656B"/>
    <w:rsid w:val="00420B37"/>
    <w:rsid w:val="00422706"/>
    <w:rsid w:val="00422D2F"/>
    <w:rsid w:val="004239B4"/>
    <w:rsid w:val="0042465E"/>
    <w:rsid w:val="004248B2"/>
    <w:rsid w:val="00426820"/>
    <w:rsid w:val="004309EB"/>
    <w:rsid w:val="00430E8C"/>
    <w:rsid w:val="00431EF3"/>
    <w:rsid w:val="004320C9"/>
    <w:rsid w:val="00433069"/>
    <w:rsid w:val="004336E1"/>
    <w:rsid w:val="004342FA"/>
    <w:rsid w:val="00441B6B"/>
    <w:rsid w:val="00441D79"/>
    <w:rsid w:val="00442851"/>
    <w:rsid w:val="00444614"/>
    <w:rsid w:val="00447663"/>
    <w:rsid w:val="004512A2"/>
    <w:rsid w:val="0045136E"/>
    <w:rsid w:val="00451F6B"/>
    <w:rsid w:val="00453FA3"/>
    <w:rsid w:val="0045652A"/>
    <w:rsid w:val="00457E3C"/>
    <w:rsid w:val="00460987"/>
    <w:rsid w:val="00460A08"/>
    <w:rsid w:val="004615A9"/>
    <w:rsid w:val="00463E39"/>
    <w:rsid w:val="00465DFE"/>
    <w:rsid w:val="004660B1"/>
    <w:rsid w:val="00470A25"/>
    <w:rsid w:val="0047116B"/>
    <w:rsid w:val="00471897"/>
    <w:rsid w:val="0047207A"/>
    <w:rsid w:val="00472891"/>
    <w:rsid w:val="00473460"/>
    <w:rsid w:val="004826AF"/>
    <w:rsid w:val="004834FE"/>
    <w:rsid w:val="004839A2"/>
    <w:rsid w:val="00484AFE"/>
    <w:rsid w:val="00484C48"/>
    <w:rsid w:val="004864EC"/>
    <w:rsid w:val="0048778F"/>
    <w:rsid w:val="00487C4B"/>
    <w:rsid w:val="00491634"/>
    <w:rsid w:val="004918FE"/>
    <w:rsid w:val="00491B3F"/>
    <w:rsid w:val="00491DEE"/>
    <w:rsid w:val="004939D6"/>
    <w:rsid w:val="00493D7C"/>
    <w:rsid w:val="00494416"/>
    <w:rsid w:val="00497C61"/>
    <w:rsid w:val="004A03B8"/>
    <w:rsid w:val="004A0DBF"/>
    <w:rsid w:val="004A19C9"/>
    <w:rsid w:val="004A1D29"/>
    <w:rsid w:val="004A26AC"/>
    <w:rsid w:val="004A33CA"/>
    <w:rsid w:val="004A46B5"/>
    <w:rsid w:val="004A4DAE"/>
    <w:rsid w:val="004A7599"/>
    <w:rsid w:val="004A7FF8"/>
    <w:rsid w:val="004B0796"/>
    <w:rsid w:val="004B1C8F"/>
    <w:rsid w:val="004B27BF"/>
    <w:rsid w:val="004B308F"/>
    <w:rsid w:val="004B3333"/>
    <w:rsid w:val="004B37E2"/>
    <w:rsid w:val="004B45F6"/>
    <w:rsid w:val="004B4850"/>
    <w:rsid w:val="004B5087"/>
    <w:rsid w:val="004B5427"/>
    <w:rsid w:val="004B62BC"/>
    <w:rsid w:val="004B6386"/>
    <w:rsid w:val="004B672C"/>
    <w:rsid w:val="004B6AD3"/>
    <w:rsid w:val="004B6CA0"/>
    <w:rsid w:val="004B7E2A"/>
    <w:rsid w:val="004C155A"/>
    <w:rsid w:val="004C1ECF"/>
    <w:rsid w:val="004C2132"/>
    <w:rsid w:val="004C286A"/>
    <w:rsid w:val="004C371A"/>
    <w:rsid w:val="004C4E02"/>
    <w:rsid w:val="004D0CC8"/>
    <w:rsid w:val="004D0CF5"/>
    <w:rsid w:val="004D23CA"/>
    <w:rsid w:val="004D2E34"/>
    <w:rsid w:val="004D35F1"/>
    <w:rsid w:val="004D38AB"/>
    <w:rsid w:val="004E08C9"/>
    <w:rsid w:val="004E0B9B"/>
    <w:rsid w:val="004E16CC"/>
    <w:rsid w:val="004E5DC6"/>
    <w:rsid w:val="004E6C75"/>
    <w:rsid w:val="004E74EC"/>
    <w:rsid w:val="004F1200"/>
    <w:rsid w:val="004F1CAC"/>
    <w:rsid w:val="004F33A5"/>
    <w:rsid w:val="004F5710"/>
    <w:rsid w:val="004F5B83"/>
    <w:rsid w:val="004F689A"/>
    <w:rsid w:val="004F7388"/>
    <w:rsid w:val="00500B42"/>
    <w:rsid w:val="00500B7E"/>
    <w:rsid w:val="00500C6A"/>
    <w:rsid w:val="00501140"/>
    <w:rsid w:val="00501BB3"/>
    <w:rsid w:val="00503D8A"/>
    <w:rsid w:val="00505845"/>
    <w:rsid w:val="00505E44"/>
    <w:rsid w:val="00506A8D"/>
    <w:rsid w:val="00511A35"/>
    <w:rsid w:val="00512628"/>
    <w:rsid w:val="0051322D"/>
    <w:rsid w:val="005142E5"/>
    <w:rsid w:val="0051483A"/>
    <w:rsid w:val="0051489D"/>
    <w:rsid w:val="005154A5"/>
    <w:rsid w:val="005219B0"/>
    <w:rsid w:val="0052218A"/>
    <w:rsid w:val="00522C5C"/>
    <w:rsid w:val="005254EA"/>
    <w:rsid w:val="00525FEB"/>
    <w:rsid w:val="00526616"/>
    <w:rsid w:val="005314A5"/>
    <w:rsid w:val="0053286E"/>
    <w:rsid w:val="00532E7C"/>
    <w:rsid w:val="0053332F"/>
    <w:rsid w:val="005344C6"/>
    <w:rsid w:val="0053474C"/>
    <w:rsid w:val="00534B26"/>
    <w:rsid w:val="0053519C"/>
    <w:rsid w:val="00535ABC"/>
    <w:rsid w:val="00535C7D"/>
    <w:rsid w:val="00535FE0"/>
    <w:rsid w:val="0053651F"/>
    <w:rsid w:val="00536FD3"/>
    <w:rsid w:val="00541171"/>
    <w:rsid w:val="00541767"/>
    <w:rsid w:val="00541818"/>
    <w:rsid w:val="00541A81"/>
    <w:rsid w:val="00542A71"/>
    <w:rsid w:val="00542FD7"/>
    <w:rsid w:val="00543D78"/>
    <w:rsid w:val="0054488A"/>
    <w:rsid w:val="00544A55"/>
    <w:rsid w:val="005454D2"/>
    <w:rsid w:val="005476C1"/>
    <w:rsid w:val="005508F0"/>
    <w:rsid w:val="00554A87"/>
    <w:rsid w:val="00555926"/>
    <w:rsid w:val="00557855"/>
    <w:rsid w:val="00557F6F"/>
    <w:rsid w:val="00560196"/>
    <w:rsid w:val="005627AA"/>
    <w:rsid w:val="00562BF7"/>
    <w:rsid w:val="00562F24"/>
    <w:rsid w:val="005647E7"/>
    <w:rsid w:val="00565776"/>
    <w:rsid w:val="00565C86"/>
    <w:rsid w:val="00565D83"/>
    <w:rsid w:val="00567826"/>
    <w:rsid w:val="00567D7B"/>
    <w:rsid w:val="00571AD6"/>
    <w:rsid w:val="005724AB"/>
    <w:rsid w:val="005733D0"/>
    <w:rsid w:val="00573D90"/>
    <w:rsid w:val="00573FA1"/>
    <w:rsid w:val="00576399"/>
    <w:rsid w:val="0057703F"/>
    <w:rsid w:val="00580B5F"/>
    <w:rsid w:val="005815A1"/>
    <w:rsid w:val="0058258C"/>
    <w:rsid w:val="00582625"/>
    <w:rsid w:val="005826B0"/>
    <w:rsid w:val="00582EC3"/>
    <w:rsid w:val="005839CA"/>
    <w:rsid w:val="00585189"/>
    <w:rsid w:val="005856BE"/>
    <w:rsid w:val="00585DE7"/>
    <w:rsid w:val="00587E24"/>
    <w:rsid w:val="00592EC1"/>
    <w:rsid w:val="00593991"/>
    <w:rsid w:val="00593B7F"/>
    <w:rsid w:val="00594142"/>
    <w:rsid w:val="005948EC"/>
    <w:rsid w:val="005962BC"/>
    <w:rsid w:val="005962D7"/>
    <w:rsid w:val="005962ED"/>
    <w:rsid w:val="00596BFE"/>
    <w:rsid w:val="005977FA"/>
    <w:rsid w:val="005A08E9"/>
    <w:rsid w:val="005A0D91"/>
    <w:rsid w:val="005A1073"/>
    <w:rsid w:val="005A20AF"/>
    <w:rsid w:val="005A2DC3"/>
    <w:rsid w:val="005A73DE"/>
    <w:rsid w:val="005A77D6"/>
    <w:rsid w:val="005B1C4C"/>
    <w:rsid w:val="005B1C9B"/>
    <w:rsid w:val="005B2362"/>
    <w:rsid w:val="005B2FC9"/>
    <w:rsid w:val="005B4E28"/>
    <w:rsid w:val="005B774A"/>
    <w:rsid w:val="005C087E"/>
    <w:rsid w:val="005C3811"/>
    <w:rsid w:val="005C6165"/>
    <w:rsid w:val="005C765A"/>
    <w:rsid w:val="005C7C3A"/>
    <w:rsid w:val="005D163C"/>
    <w:rsid w:val="005D1F63"/>
    <w:rsid w:val="005D2D91"/>
    <w:rsid w:val="005D30A7"/>
    <w:rsid w:val="005D4786"/>
    <w:rsid w:val="005D483A"/>
    <w:rsid w:val="005D50BC"/>
    <w:rsid w:val="005D6F53"/>
    <w:rsid w:val="005D7AC9"/>
    <w:rsid w:val="005D7FE6"/>
    <w:rsid w:val="005E0B52"/>
    <w:rsid w:val="005E2D3D"/>
    <w:rsid w:val="005E3577"/>
    <w:rsid w:val="005E6228"/>
    <w:rsid w:val="005E6496"/>
    <w:rsid w:val="005E6991"/>
    <w:rsid w:val="005F04D8"/>
    <w:rsid w:val="005F1F09"/>
    <w:rsid w:val="005F241E"/>
    <w:rsid w:val="005F305F"/>
    <w:rsid w:val="005F3842"/>
    <w:rsid w:val="005F4492"/>
    <w:rsid w:val="005F5379"/>
    <w:rsid w:val="005F55D8"/>
    <w:rsid w:val="005F5B24"/>
    <w:rsid w:val="005F70D7"/>
    <w:rsid w:val="005F7B3F"/>
    <w:rsid w:val="005F7FE6"/>
    <w:rsid w:val="0060084F"/>
    <w:rsid w:val="00603AE0"/>
    <w:rsid w:val="00604A91"/>
    <w:rsid w:val="00604D11"/>
    <w:rsid w:val="006055E2"/>
    <w:rsid w:val="006066FB"/>
    <w:rsid w:val="00610B80"/>
    <w:rsid w:val="00611DA3"/>
    <w:rsid w:val="00612625"/>
    <w:rsid w:val="00612C24"/>
    <w:rsid w:val="00613E67"/>
    <w:rsid w:val="00614BDB"/>
    <w:rsid w:val="0061516E"/>
    <w:rsid w:val="00615847"/>
    <w:rsid w:val="00615858"/>
    <w:rsid w:val="006159A2"/>
    <w:rsid w:val="00615CA3"/>
    <w:rsid w:val="00616F30"/>
    <w:rsid w:val="00620009"/>
    <w:rsid w:val="00621B05"/>
    <w:rsid w:val="00621D42"/>
    <w:rsid w:val="006222BD"/>
    <w:rsid w:val="00622E7D"/>
    <w:rsid w:val="00622FCC"/>
    <w:rsid w:val="00623D50"/>
    <w:rsid w:val="00625AB1"/>
    <w:rsid w:val="00626932"/>
    <w:rsid w:val="00627E7A"/>
    <w:rsid w:val="00631381"/>
    <w:rsid w:val="00632072"/>
    <w:rsid w:val="00632FD6"/>
    <w:rsid w:val="006339C8"/>
    <w:rsid w:val="00634F6F"/>
    <w:rsid w:val="006354BB"/>
    <w:rsid w:val="006359EA"/>
    <w:rsid w:val="00637D08"/>
    <w:rsid w:val="00640EFB"/>
    <w:rsid w:val="00641141"/>
    <w:rsid w:val="00641AC8"/>
    <w:rsid w:val="00643E20"/>
    <w:rsid w:val="006443AC"/>
    <w:rsid w:val="00645176"/>
    <w:rsid w:val="00646F2C"/>
    <w:rsid w:val="00647745"/>
    <w:rsid w:val="00647E10"/>
    <w:rsid w:val="00650373"/>
    <w:rsid w:val="00650D74"/>
    <w:rsid w:val="006539CB"/>
    <w:rsid w:val="00655033"/>
    <w:rsid w:val="00656091"/>
    <w:rsid w:val="00656128"/>
    <w:rsid w:val="006563B5"/>
    <w:rsid w:val="00656A57"/>
    <w:rsid w:val="0065704D"/>
    <w:rsid w:val="006574E1"/>
    <w:rsid w:val="006608DF"/>
    <w:rsid w:val="00661CA7"/>
    <w:rsid w:val="00661D08"/>
    <w:rsid w:val="0066371E"/>
    <w:rsid w:val="0066397C"/>
    <w:rsid w:val="0066405F"/>
    <w:rsid w:val="00664360"/>
    <w:rsid w:val="00665731"/>
    <w:rsid w:val="006657C1"/>
    <w:rsid w:val="006673C5"/>
    <w:rsid w:val="00667746"/>
    <w:rsid w:val="006703D2"/>
    <w:rsid w:val="0067179B"/>
    <w:rsid w:val="00672489"/>
    <w:rsid w:val="00673417"/>
    <w:rsid w:val="00675436"/>
    <w:rsid w:val="00676B03"/>
    <w:rsid w:val="0068097E"/>
    <w:rsid w:val="00684067"/>
    <w:rsid w:val="00686481"/>
    <w:rsid w:val="0068692E"/>
    <w:rsid w:val="00690EF9"/>
    <w:rsid w:val="00692048"/>
    <w:rsid w:val="006931EF"/>
    <w:rsid w:val="00693272"/>
    <w:rsid w:val="00694077"/>
    <w:rsid w:val="00694327"/>
    <w:rsid w:val="0069630E"/>
    <w:rsid w:val="00696EA3"/>
    <w:rsid w:val="0069765A"/>
    <w:rsid w:val="006A0AB5"/>
    <w:rsid w:val="006A1E30"/>
    <w:rsid w:val="006A2658"/>
    <w:rsid w:val="006A3166"/>
    <w:rsid w:val="006A37FB"/>
    <w:rsid w:val="006A3DB3"/>
    <w:rsid w:val="006A6A11"/>
    <w:rsid w:val="006A74D1"/>
    <w:rsid w:val="006A7A07"/>
    <w:rsid w:val="006A7E01"/>
    <w:rsid w:val="006B09CB"/>
    <w:rsid w:val="006B0E38"/>
    <w:rsid w:val="006B1A88"/>
    <w:rsid w:val="006B1FEF"/>
    <w:rsid w:val="006B2F3E"/>
    <w:rsid w:val="006B39E8"/>
    <w:rsid w:val="006B3E37"/>
    <w:rsid w:val="006B4A93"/>
    <w:rsid w:val="006B536D"/>
    <w:rsid w:val="006B5AA2"/>
    <w:rsid w:val="006C0728"/>
    <w:rsid w:val="006C09FB"/>
    <w:rsid w:val="006C114F"/>
    <w:rsid w:val="006C31BC"/>
    <w:rsid w:val="006C3DD0"/>
    <w:rsid w:val="006C416F"/>
    <w:rsid w:val="006C6526"/>
    <w:rsid w:val="006D134F"/>
    <w:rsid w:val="006D1B24"/>
    <w:rsid w:val="006D2C12"/>
    <w:rsid w:val="006D2D6B"/>
    <w:rsid w:val="006D3B41"/>
    <w:rsid w:val="006D421B"/>
    <w:rsid w:val="006D4B76"/>
    <w:rsid w:val="006D516A"/>
    <w:rsid w:val="006D5F40"/>
    <w:rsid w:val="006D6816"/>
    <w:rsid w:val="006D6D83"/>
    <w:rsid w:val="006E09EF"/>
    <w:rsid w:val="006E11EA"/>
    <w:rsid w:val="006E152D"/>
    <w:rsid w:val="006E1F28"/>
    <w:rsid w:val="006E4D97"/>
    <w:rsid w:val="006E54BA"/>
    <w:rsid w:val="006E566C"/>
    <w:rsid w:val="006E6561"/>
    <w:rsid w:val="006E69F6"/>
    <w:rsid w:val="006E6BA4"/>
    <w:rsid w:val="006E773C"/>
    <w:rsid w:val="006E7D3B"/>
    <w:rsid w:val="006F0108"/>
    <w:rsid w:val="006F1F53"/>
    <w:rsid w:val="006F35A8"/>
    <w:rsid w:val="006F39F3"/>
    <w:rsid w:val="006F3AA8"/>
    <w:rsid w:val="006F406E"/>
    <w:rsid w:val="006F42B9"/>
    <w:rsid w:val="006F69A9"/>
    <w:rsid w:val="006F6C01"/>
    <w:rsid w:val="006F72BB"/>
    <w:rsid w:val="006F7319"/>
    <w:rsid w:val="006F7B1D"/>
    <w:rsid w:val="007035A5"/>
    <w:rsid w:val="00703B58"/>
    <w:rsid w:val="00705084"/>
    <w:rsid w:val="00706525"/>
    <w:rsid w:val="00706EF2"/>
    <w:rsid w:val="00707D79"/>
    <w:rsid w:val="0071064F"/>
    <w:rsid w:val="00710938"/>
    <w:rsid w:val="0071456E"/>
    <w:rsid w:val="00714C2F"/>
    <w:rsid w:val="00715668"/>
    <w:rsid w:val="00721017"/>
    <w:rsid w:val="00722275"/>
    <w:rsid w:val="00723544"/>
    <w:rsid w:val="00724B45"/>
    <w:rsid w:val="00725779"/>
    <w:rsid w:val="00730316"/>
    <w:rsid w:val="00730818"/>
    <w:rsid w:val="00731379"/>
    <w:rsid w:val="00732FEF"/>
    <w:rsid w:val="007335E1"/>
    <w:rsid w:val="00733FDA"/>
    <w:rsid w:val="007357CD"/>
    <w:rsid w:val="00736885"/>
    <w:rsid w:val="00743372"/>
    <w:rsid w:val="00743ABC"/>
    <w:rsid w:val="00743D2E"/>
    <w:rsid w:val="0074446C"/>
    <w:rsid w:val="00745BD1"/>
    <w:rsid w:val="007514FF"/>
    <w:rsid w:val="007532E8"/>
    <w:rsid w:val="00753B81"/>
    <w:rsid w:val="0075414F"/>
    <w:rsid w:val="00754458"/>
    <w:rsid w:val="00754629"/>
    <w:rsid w:val="0075704C"/>
    <w:rsid w:val="0076324A"/>
    <w:rsid w:val="007632BB"/>
    <w:rsid w:val="007676CA"/>
    <w:rsid w:val="00767ACF"/>
    <w:rsid w:val="00771812"/>
    <w:rsid w:val="00773CFB"/>
    <w:rsid w:val="00774C96"/>
    <w:rsid w:val="00774E31"/>
    <w:rsid w:val="0077529C"/>
    <w:rsid w:val="00776862"/>
    <w:rsid w:val="00781159"/>
    <w:rsid w:val="0078118B"/>
    <w:rsid w:val="00782207"/>
    <w:rsid w:val="007830ED"/>
    <w:rsid w:val="007839B3"/>
    <w:rsid w:val="007861E7"/>
    <w:rsid w:val="00787FAB"/>
    <w:rsid w:val="00791EE0"/>
    <w:rsid w:val="00792D3B"/>
    <w:rsid w:val="0079444C"/>
    <w:rsid w:val="00796121"/>
    <w:rsid w:val="0079669D"/>
    <w:rsid w:val="0079767E"/>
    <w:rsid w:val="007A0985"/>
    <w:rsid w:val="007A0B7E"/>
    <w:rsid w:val="007A1F7C"/>
    <w:rsid w:val="007A2B0C"/>
    <w:rsid w:val="007A3AE9"/>
    <w:rsid w:val="007A3D79"/>
    <w:rsid w:val="007A3DB5"/>
    <w:rsid w:val="007A5176"/>
    <w:rsid w:val="007A52F9"/>
    <w:rsid w:val="007A5C0A"/>
    <w:rsid w:val="007A63F7"/>
    <w:rsid w:val="007A6A44"/>
    <w:rsid w:val="007B049B"/>
    <w:rsid w:val="007B44B4"/>
    <w:rsid w:val="007B539A"/>
    <w:rsid w:val="007B62CA"/>
    <w:rsid w:val="007B64F6"/>
    <w:rsid w:val="007C1D06"/>
    <w:rsid w:val="007C1DA5"/>
    <w:rsid w:val="007C5A46"/>
    <w:rsid w:val="007C675A"/>
    <w:rsid w:val="007C71D4"/>
    <w:rsid w:val="007C779A"/>
    <w:rsid w:val="007D1355"/>
    <w:rsid w:val="007D237A"/>
    <w:rsid w:val="007D278D"/>
    <w:rsid w:val="007D513B"/>
    <w:rsid w:val="007D54E1"/>
    <w:rsid w:val="007D7BE5"/>
    <w:rsid w:val="007E24DE"/>
    <w:rsid w:val="007E326A"/>
    <w:rsid w:val="007E3743"/>
    <w:rsid w:val="007E3A70"/>
    <w:rsid w:val="007E4B8E"/>
    <w:rsid w:val="007E4C6C"/>
    <w:rsid w:val="007E4F25"/>
    <w:rsid w:val="007E66AE"/>
    <w:rsid w:val="007E6ADB"/>
    <w:rsid w:val="007E6C91"/>
    <w:rsid w:val="007F065F"/>
    <w:rsid w:val="007F103C"/>
    <w:rsid w:val="007F119E"/>
    <w:rsid w:val="007F17FC"/>
    <w:rsid w:val="007F1B04"/>
    <w:rsid w:val="007F253E"/>
    <w:rsid w:val="007F5E78"/>
    <w:rsid w:val="007F78EE"/>
    <w:rsid w:val="007F7B6A"/>
    <w:rsid w:val="008030A1"/>
    <w:rsid w:val="008032EF"/>
    <w:rsid w:val="0080356A"/>
    <w:rsid w:val="00803772"/>
    <w:rsid w:val="00804A26"/>
    <w:rsid w:val="008057DA"/>
    <w:rsid w:val="0080606C"/>
    <w:rsid w:val="00806844"/>
    <w:rsid w:val="00810E11"/>
    <w:rsid w:val="00812110"/>
    <w:rsid w:val="00812970"/>
    <w:rsid w:val="00813079"/>
    <w:rsid w:val="00815088"/>
    <w:rsid w:val="008161D1"/>
    <w:rsid w:val="00816AF3"/>
    <w:rsid w:val="0081798B"/>
    <w:rsid w:val="0082011C"/>
    <w:rsid w:val="0082118C"/>
    <w:rsid w:val="00822699"/>
    <w:rsid w:val="00822C9B"/>
    <w:rsid w:val="00823A37"/>
    <w:rsid w:val="00823E2A"/>
    <w:rsid w:val="0082449F"/>
    <w:rsid w:val="008247B6"/>
    <w:rsid w:val="008259B6"/>
    <w:rsid w:val="00825BB0"/>
    <w:rsid w:val="008267FD"/>
    <w:rsid w:val="008270CE"/>
    <w:rsid w:val="00827505"/>
    <w:rsid w:val="00827FEF"/>
    <w:rsid w:val="00830251"/>
    <w:rsid w:val="00830BB7"/>
    <w:rsid w:val="00830BEE"/>
    <w:rsid w:val="00832CA4"/>
    <w:rsid w:val="00833045"/>
    <w:rsid w:val="00835202"/>
    <w:rsid w:val="008375C7"/>
    <w:rsid w:val="008400AD"/>
    <w:rsid w:val="008404AE"/>
    <w:rsid w:val="00840B73"/>
    <w:rsid w:val="008411AE"/>
    <w:rsid w:val="0084243C"/>
    <w:rsid w:val="008429B5"/>
    <w:rsid w:val="00844417"/>
    <w:rsid w:val="0084443E"/>
    <w:rsid w:val="00844716"/>
    <w:rsid w:val="00845860"/>
    <w:rsid w:val="00845CC8"/>
    <w:rsid w:val="00846D5C"/>
    <w:rsid w:val="00846DB2"/>
    <w:rsid w:val="00850BAB"/>
    <w:rsid w:val="00851620"/>
    <w:rsid w:val="00854129"/>
    <w:rsid w:val="00854472"/>
    <w:rsid w:val="008544DC"/>
    <w:rsid w:val="00854843"/>
    <w:rsid w:val="00861936"/>
    <w:rsid w:val="00862FC8"/>
    <w:rsid w:val="0086373E"/>
    <w:rsid w:val="0086377D"/>
    <w:rsid w:val="00863B17"/>
    <w:rsid w:val="00863F7D"/>
    <w:rsid w:val="00865653"/>
    <w:rsid w:val="008658AA"/>
    <w:rsid w:val="00865D4D"/>
    <w:rsid w:val="0086623F"/>
    <w:rsid w:val="00867E33"/>
    <w:rsid w:val="0087176E"/>
    <w:rsid w:val="00871855"/>
    <w:rsid w:val="00871B0F"/>
    <w:rsid w:val="00874142"/>
    <w:rsid w:val="008754F2"/>
    <w:rsid w:val="00875818"/>
    <w:rsid w:val="008759D5"/>
    <w:rsid w:val="00877D80"/>
    <w:rsid w:val="008806CD"/>
    <w:rsid w:val="00880FCA"/>
    <w:rsid w:val="008819F7"/>
    <w:rsid w:val="00882ED9"/>
    <w:rsid w:val="008936DA"/>
    <w:rsid w:val="00893C86"/>
    <w:rsid w:val="00894E30"/>
    <w:rsid w:val="008A05BC"/>
    <w:rsid w:val="008A1B57"/>
    <w:rsid w:val="008A37AE"/>
    <w:rsid w:val="008A4CFD"/>
    <w:rsid w:val="008A4FD7"/>
    <w:rsid w:val="008A51B1"/>
    <w:rsid w:val="008A5C37"/>
    <w:rsid w:val="008A6358"/>
    <w:rsid w:val="008A6906"/>
    <w:rsid w:val="008A6F68"/>
    <w:rsid w:val="008A7EC7"/>
    <w:rsid w:val="008B0A70"/>
    <w:rsid w:val="008B31C5"/>
    <w:rsid w:val="008B3E46"/>
    <w:rsid w:val="008B758C"/>
    <w:rsid w:val="008C011B"/>
    <w:rsid w:val="008C12C6"/>
    <w:rsid w:val="008C12C9"/>
    <w:rsid w:val="008C139A"/>
    <w:rsid w:val="008C2F5E"/>
    <w:rsid w:val="008C32BF"/>
    <w:rsid w:val="008C331B"/>
    <w:rsid w:val="008C3E49"/>
    <w:rsid w:val="008C461D"/>
    <w:rsid w:val="008C63E4"/>
    <w:rsid w:val="008C689C"/>
    <w:rsid w:val="008D1A47"/>
    <w:rsid w:val="008D358D"/>
    <w:rsid w:val="008E161D"/>
    <w:rsid w:val="008E1FCA"/>
    <w:rsid w:val="008E20B2"/>
    <w:rsid w:val="008E56C7"/>
    <w:rsid w:val="008E5FC9"/>
    <w:rsid w:val="008F0375"/>
    <w:rsid w:val="008F03B6"/>
    <w:rsid w:val="008F0FC0"/>
    <w:rsid w:val="008F1673"/>
    <w:rsid w:val="008F1C53"/>
    <w:rsid w:val="008F3822"/>
    <w:rsid w:val="008F3C63"/>
    <w:rsid w:val="008F54DB"/>
    <w:rsid w:val="00900686"/>
    <w:rsid w:val="00900702"/>
    <w:rsid w:val="009012FC"/>
    <w:rsid w:val="00901912"/>
    <w:rsid w:val="0090262D"/>
    <w:rsid w:val="00904684"/>
    <w:rsid w:val="009049F2"/>
    <w:rsid w:val="00904DB2"/>
    <w:rsid w:val="00905CC4"/>
    <w:rsid w:val="00906160"/>
    <w:rsid w:val="009061C1"/>
    <w:rsid w:val="00906C71"/>
    <w:rsid w:val="00911024"/>
    <w:rsid w:val="0091115D"/>
    <w:rsid w:val="00912E36"/>
    <w:rsid w:val="00913A6E"/>
    <w:rsid w:val="00913F45"/>
    <w:rsid w:val="00914264"/>
    <w:rsid w:val="009143DE"/>
    <w:rsid w:val="009146BA"/>
    <w:rsid w:val="00914F9B"/>
    <w:rsid w:val="00915A65"/>
    <w:rsid w:val="00915C2E"/>
    <w:rsid w:val="009227E7"/>
    <w:rsid w:val="00923355"/>
    <w:rsid w:val="00925917"/>
    <w:rsid w:val="00925FE9"/>
    <w:rsid w:val="009301A9"/>
    <w:rsid w:val="00930A0C"/>
    <w:rsid w:val="00930E9A"/>
    <w:rsid w:val="009339CF"/>
    <w:rsid w:val="00933CB1"/>
    <w:rsid w:val="00934D44"/>
    <w:rsid w:val="0093558E"/>
    <w:rsid w:val="00936071"/>
    <w:rsid w:val="009369BC"/>
    <w:rsid w:val="009402E2"/>
    <w:rsid w:val="00940519"/>
    <w:rsid w:val="00940726"/>
    <w:rsid w:val="00941012"/>
    <w:rsid w:val="00945579"/>
    <w:rsid w:val="00945EC7"/>
    <w:rsid w:val="0094741A"/>
    <w:rsid w:val="00950425"/>
    <w:rsid w:val="009520E1"/>
    <w:rsid w:val="009526E2"/>
    <w:rsid w:val="00952DCC"/>
    <w:rsid w:val="00952DFD"/>
    <w:rsid w:val="00953E60"/>
    <w:rsid w:val="0095429B"/>
    <w:rsid w:val="00954575"/>
    <w:rsid w:val="00955EF3"/>
    <w:rsid w:val="00961BDD"/>
    <w:rsid w:val="00962640"/>
    <w:rsid w:val="009626CA"/>
    <w:rsid w:val="00963D60"/>
    <w:rsid w:val="00963DD9"/>
    <w:rsid w:val="0096409A"/>
    <w:rsid w:val="00965786"/>
    <w:rsid w:val="00965942"/>
    <w:rsid w:val="00966BE2"/>
    <w:rsid w:val="00970E1C"/>
    <w:rsid w:val="009744CB"/>
    <w:rsid w:val="009749C7"/>
    <w:rsid w:val="00976235"/>
    <w:rsid w:val="0097623F"/>
    <w:rsid w:val="00980F5A"/>
    <w:rsid w:val="0098161D"/>
    <w:rsid w:val="0098229D"/>
    <w:rsid w:val="0098233A"/>
    <w:rsid w:val="00985B93"/>
    <w:rsid w:val="00986A8C"/>
    <w:rsid w:val="00986B48"/>
    <w:rsid w:val="00986BB7"/>
    <w:rsid w:val="00986C87"/>
    <w:rsid w:val="009902F4"/>
    <w:rsid w:val="00991652"/>
    <w:rsid w:val="009A1058"/>
    <w:rsid w:val="009A450A"/>
    <w:rsid w:val="009A4C6C"/>
    <w:rsid w:val="009A60A2"/>
    <w:rsid w:val="009A62C9"/>
    <w:rsid w:val="009B58F4"/>
    <w:rsid w:val="009B7986"/>
    <w:rsid w:val="009C023B"/>
    <w:rsid w:val="009C0BED"/>
    <w:rsid w:val="009C180C"/>
    <w:rsid w:val="009C2B98"/>
    <w:rsid w:val="009C412B"/>
    <w:rsid w:val="009C449B"/>
    <w:rsid w:val="009C54EE"/>
    <w:rsid w:val="009C57C6"/>
    <w:rsid w:val="009C6375"/>
    <w:rsid w:val="009C6779"/>
    <w:rsid w:val="009C799D"/>
    <w:rsid w:val="009D096F"/>
    <w:rsid w:val="009D1A2D"/>
    <w:rsid w:val="009D1FD5"/>
    <w:rsid w:val="009D2E71"/>
    <w:rsid w:val="009D3782"/>
    <w:rsid w:val="009D5644"/>
    <w:rsid w:val="009D5F19"/>
    <w:rsid w:val="009D758C"/>
    <w:rsid w:val="009E0823"/>
    <w:rsid w:val="009E330E"/>
    <w:rsid w:val="009E3BA0"/>
    <w:rsid w:val="009E42D9"/>
    <w:rsid w:val="009E552D"/>
    <w:rsid w:val="009E6303"/>
    <w:rsid w:val="009F1D89"/>
    <w:rsid w:val="009F21D2"/>
    <w:rsid w:val="009F2BB0"/>
    <w:rsid w:val="009F3E45"/>
    <w:rsid w:val="009F45DF"/>
    <w:rsid w:val="009F6C0D"/>
    <w:rsid w:val="009F7615"/>
    <w:rsid w:val="00A00B5F"/>
    <w:rsid w:val="00A01A10"/>
    <w:rsid w:val="00A0217A"/>
    <w:rsid w:val="00A02EDF"/>
    <w:rsid w:val="00A03C67"/>
    <w:rsid w:val="00A03DBC"/>
    <w:rsid w:val="00A052AD"/>
    <w:rsid w:val="00A054DD"/>
    <w:rsid w:val="00A05EFD"/>
    <w:rsid w:val="00A06778"/>
    <w:rsid w:val="00A1062F"/>
    <w:rsid w:val="00A1089A"/>
    <w:rsid w:val="00A11DFD"/>
    <w:rsid w:val="00A15195"/>
    <w:rsid w:val="00A157A1"/>
    <w:rsid w:val="00A159B3"/>
    <w:rsid w:val="00A15A61"/>
    <w:rsid w:val="00A15CEC"/>
    <w:rsid w:val="00A15F2E"/>
    <w:rsid w:val="00A16149"/>
    <w:rsid w:val="00A16CB9"/>
    <w:rsid w:val="00A174B8"/>
    <w:rsid w:val="00A1778F"/>
    <w:rsid w:val="00A20C61"/>
    <w:rsid w:val="00A2444F"/>
    <w:rsid w:val="00A265E0"/>
    <w:rsid w:val="00A269DA"/>
    <w:rsid w:val="00A30A8F"/>
    <w:rsid w:val="00A31A36"/>
    <w:rsid w:val="00A31DD9"/>
    <w:rsid w:val="00A339BA"/>
    <w:rsid w:val="00A35705"/>
    <w:rsid w:val="00A359E4"/>
    <w:rsid w:val="00A35A6E"/>
    <w:rsid w:val="00A36C7F"/>
    <w:rsid w:val="00A37A7D"/>
    <w:rsid w:val="00A37E9E"/>
    <w:rsid w:val="00A41176"/>
    <w:rsid w:val="00A41758"/>
    <w:rsid w:val="00A45258"/>
    <w:rsid w:val="00A457E4"/>
    <w:rsid w:val="00A501BD"/>
    <w:rsid w:val="00A50E42"/>
    <w:rsid w:val="00A51D4C"/>
    <w:rsid w:val="00A53595"/>
    <w:rsid w:val="00A53DA2"/>
    <w:rsid w:val="00A56375"/>
    <w:rsid w:val="00A5762B"/>
    <w:rsid w:val="00A6040E"/>
    <w:rsid w:val="00A61503"/>
    <w:rsid w:val="00A61BA8"/>
    <w:rsid w:val="00A6259F"/>
    <w:rsid w:val="00A62902"/>
    <w:rsid w:val="00A630EA"/>
    <w:rsid w:val="00A655C0"/>
    <w:rsid w:val="00A66597"/>
    <w:rsid w:val="00A66C34"/>
    <w:rsid w:val="00A7000C"/>
    <w:rsid w:val="00A70117"/>
    <w:rsid w:val="00A70183"/>
    <w:rsid w:val="00A710B0"/>
    <w:rsid w:val="00A73EE6"/>
    <w:rsid w:val="00A745AF"/>
    <w:rsid w:val="00A753D0"/>
    <w:rsid w:val="00A75A11"/>
    <w:rsid w:val="00A76FA1"/>
    <w:rsid w:val="00A8281F"/>
    <w:rsid w:val="00A848C7"/>
    <w:rsid w:val="00A84FA2"/>
    <w:rsid w:val="00A875CA"/>
    <w:rsid w:val="00A8779C"/>
    <w:rsid w:val="00A907AC"/>
    <w:rsid w:val="00A90BAF"/>
    <w:rsid w:val="00A92669"/>
    <w:rsid w:val="00A92886"/>
    <w:rsid w:val="00A92C1B"/>
    <w:rsid w:val="00A93D9C"/>
    <w:rsid w:val="00A94DC7"/>
    <w:rsid w:val="00A951CF"/>
    <w:rsid w:val="00A95C04"/>
    <w:rsid w:val="00A9653F"/>
    <w:rsid w:val="00A965D9"/>
    <w:rsid w:val="00A968CA"/>
    <w:rsid w:val="00A978CD"/>
    <w:rsid w:val="00A97CD2"/>
    <w:rsid w:val="00AA22D1"/>
    <w:rsid w:val="00AA47A2"/>
    <w:rsid w:val="00AA4A81"/>
    <w:rsid w:val="00AA528E"/>
    <w:rsid w:val="00AA5CFF"/>
    <w:rsid w:val="00AA7276"/>
    <w:rsid w:val="00AA7BD7"/>
    <w:rsid w:val="00AB1799"/>
    <w:rsid w:val="00AB3808"/>
    <w:rsid w:val="00AB4771"/>
    <w:rsid w:val="00AB5D02"/>
    <w:rsid w:val="00AB6CD7"/>
    <w:rsid w:val="00AB6FEC"/>
    <w:rsid w:val="00AB7E2C"/>
    <w:rsid w:val="00AC1F6F"/>
    <w:rsid w:val="00AC29C9"/>
    <w:rsid w:val="00AC3FA2"/>
    <w:rsid w:val="00AC5734"/>
    <w:rsid w:val="00AC590E"/>
    <w:rsid w:val="00AC6526"/>
    <w:rsid w:val="00AD2481"/>
    <w:rsid w:val="00AD2A7B"/>
    <w:rsid w:val="00AD3CDA"/>
    <w:rsid w:val="00AD5F7A"/>
    <w:rsid w:val="00AE0034"/>
    <w:rsid w:val="00AE0150"/>
    <w:rsid w:val="00AE2306"/>
    <w:rsid w:val="00AE2DFC"/>
    <w:rsid w:val="00AE40A0"/>
    <w:rsid w:val="00AE46D5"/>
    <w:rsid w:val="00AE52BF"/>
    <w:rsid w:val="00AE582E"/>
    <w:rsid w:val="00AE5836"/>
    <w:rsid w:val="00AE60CD"/>
    <w:rsid w:val="00AE71FC"/>
    <w:rsid w:val="00AF0DA4"/>
    <w:rsid w:val="00AF18B5"/>
    <w:rsid w:val="00AF1B26"/>
    <w:rsid w:val="00AF2592"/>
    <w:rsid w:val="00AF28FB"/>
    <w:rsid w:val="00AF433F"/>
    <w:rsid w:val="00AF4A1D"/>
    <w:rsid w:val="00AF4D4A"/>
    <w:rsid w:val="00AF6354"/>
    <w:rsid w:val="00AF79CA"/>
    <w:rsid w:val="00B0232B"/>
    <w:rsid w:val="00B03F5D"/>
    <w:rsid w:val="00B04088"/>
    <w:rsid w:val="00B042B3"/>
    <w:rsid w:val="00B05210"/>
    <w:rsid w:val="00B0672C"/>
    <w:rsid w:val="00B06EEB"/>
    <w:rsid w:val="00B102A1"/>
    <w:rsid w:val="00B10910"/>
    <w:rsid w:val="00B10E63"/>
    <w:rsid w:val="00B16C39"/>
    <w:rsid w:val="00B17520"/>
    <w:rsid w:val="00B17B2E"/>
    <w:rsid w:val="00B20CB2"/>
    <w:rsid w:val="00B2147C"/>
    <w:rsid w:val="00B2174E"/>
    <w:rsid w:val="00B227F8"/>
    <w:rsid w:val="00B2302B"/>
    <w:rsid w:val="00B23629"/>
    <w:rsid w:val="00B24F6F"/>
    <w:rsid w:val="00B255F8"/>
    <w:rsid w:val="00B25FFC"/>
    <w:rsid w:val="00B3075D"/>
    <w:rsid w:val="00B30EE3"/>
    <w:rsid w:val="00B320BE"/>
    <w:rsid w:val="00B3495E"/>
    <w:rsid w:val="00B34D56"/>
    <w:rsid w:val="00B34F9E"/>
    <w:rsid w:val="00B374D8"/>
    <w:rsid w:val="00B379B4"/>
    <w:rsid w:val="00B41A0C"/>
    <w:rsid w:val="00B41A4D"/>
    <w:rsid w:val="00B425C8"/>
    <w:rsid w:val="00B43129"/>
    <w:rsid w:val="00B44EE6"/>
    <w:rsid w:val="00B4572B"/>
    <w:rsid w:val="00B45EB1"/>
    <w:rsid w:val="00B45ED9"/>
    <w:rsid w:val="00B509C7"/>
    <w:rsid w:val="00B51184"/>
    <w:rsid w:val="00B5385C"/>
    <w:rsid w:val="00B53881"/>
    <w:rsid w:val="00B53DB8"/>
    <w:rsid w:val="00B53E37"/>
    <w:rsid w:val="00B53E3F"/>
    <w:rsid w:val="00B553ED"/>
    <w:rsid w:val="00B5560C"/>
    <w:rsid w:val="00B556D9"/>
    <w:rsid w:val="00B61BE5"/>
    <w:rsid w:val="00B62503"/>
    <w:rsid w:val="00B6399C"/>
    <w:rsid w:val="00B647C4"/>
    <w:rsid w:val="00B64D34"/>
    <w:rsid w:val="00B664F8"/>
    <w:rsid w:val="00B67684"/>
    <w:rsid w:val="00B71235"/>
    <w:rsid w:val="00B73621"/>
    <w:rsid w:val="00B74A16"/>
    <w:rsid w:val="00B7624C"/>
    <w:rsid w:val="00B774F5"/>
    <w:rsid w:val="00B77F3C"/>
    <w:rsid w:val="00B801E0"/>
    <w:rsid w:val="00B80473"/>
    <w:rsid w:val="00B818D7"/>
    <w:rsid w:val="00B81F3A"/>
    <w:rsid w:val="00B827B8"/>
    <w:rsid w:val="00B83AD0"/>
    <w:rsid w:val="00B840DC"/>
    <w:rsid w:val="00B8580E"/>
    <w:rsid w:val="00B86795"/>
    <w:rsid w:val="00B90867"/>
    <w:rsid w:val="00B91908"/>
    <w:rsid w:val="00B9465D"/>
    <w:rsid w:val="00B946DD"/>
    <w:rsid w:val="00B94946"/>
    <w:rsid w:val="00B955D7"/>
    <w:rsid w:val="00B95F3E"/>
    <w:rsid w:val="00B977DD"/>
    <w:rsid w:val="00BA184C"/>
    <w:rsid w:val="00BA2F78"/>
    <w:rsid w:val="00BA39AE"/>
    <w:rsid w:val="00BA3C04"/>
    <w:rsid w:val="00BA451A"/>
    <w:rsid w:val="00BB0990"/>
    <w:rsid w:val="00BB0B6A"/>
    <w:rsid w:val="00BB1980"/>
    <w:rsid w:val="00BB351B"/>
    <w:rsid w:val="00BB4387"/>
    <w:rsid w:val="00BB6175"/>
    <w:rsid w:val="00BB6317"/>
    <w:rsid w:val="00BB70BC"/>
    <w:rsid w:val="00BB7B27"/>
    <w:rsid w:val="00BB7E83"/>
    <w:rsid w:val="00BC0536"/>
    <w:rsid w:val="00BC2A8C"/>
    <w:rsid w:val="00BC31BE"/>
    <w:rsid w:val="00BC3487"/>
    <w:rsid w:val="00BC3557"/>
    <w:rsid w:val="00BC401C"/>
    <w:rsid w:val="00BC564D"/>
    <w:rsid w:val="00BC5BBC"/>
    <w:rsid w:val="00BC676D"/>
    <w:rsid w:val="00BC738E"/>
    <w:rsid w:val="00BD04DE"/>
    <w:rsid w:val="00BD167D"/>
    <w:rsid w:val="00BD24CC"/>
    <w:rsid w:val="00BD2501"/>
    <w:rsid w:val="00BD54FA"/>
    <w:rsid w:val="00BD5AF7"/>
    <w:rsid w:val="00BE113C"/>
    <w:rsid w:val="00BE182D"/>
    <w:rsid w:val="00BE2A02"/>
    <w:rsid w:val="00BE2E3A"/>
    <w:rsid w:val="00BE4AB4"/>
    <w:rsid w:val="00BE4DA4"/>
    <w:rsid w:val="00BE6E42"/>
    <w:rsid w:val="00BE74C5"/>
    <w:rsid w:val="00BE76EE"/>
    <w:rsid w:val="00BE78F0"/>
    <w:rsid w:val="00BF1F45"/>
    <w:rsid w:val="00BF332F"/>
    <w:rsid w:val="00BF4C22"/>
    <w:rsid w:val="00BF58C2"/>
    <w:rsid w:val="00BF5F29"/>
    <w:rsid w:val="00BF77AF"/>
    <w:rsid w:val="00C010D5"/>
    <w:rsid w:val="00C01798"/>
    <w:rsid w:val="00C02D91"/>
    <w:rsid w:val="00C034E9"/>
    <w:rsid w:val="00C04D3A"/>
    <w:rsid w:val="00C05086"/>
    <w:rsid w:val="00C06213"/>
    <w:rsid w:val="00C1033B"/>
    <w:rsid w:val="00C10BFA"/>
    <w:rsid w:val="00C1154D"/>
    <w:rsid w:val="00C11B7F"/>
    <w:rsid w:val="00C12091"/>
    <w:rsid w:val="00C12509"/>
    <w:rsid w:val="00C13816"/>
    <w:rsid w:val="00C13A66"/>
    <w:rsid w:val="00C1401B"/>
    <w:rsid w:val="00C1575C"/>
    <w:rsid w:val="00C16E6C"/>
    <w:rsid w:val="00C176C4"/>
    <w:rsid w:val="00C225AD"/>
    <w:rsid w:val="00C229DE"/>
    <w:rsid w:val="00C22ACA"/>
    <w:rsid w:val="00C24B33"/>
    <w:rsid w:val="00C25251"/>
    <w:rsid w:val="00C259EA"/>
    <w:rsid w:val="00C26AF7"/>
    <w:rsid w:val="00C2701B"/>
    <w:rsid w:val="00C27977"/>
    <w:rsid w:val="00C27D9E"/>
    <w:rsid w:val="00C3068A"/>
    <w:rsid w:val="00C30D91"/>
    <w:rsid w:val="00C31A0D"/>
    <w:rsid w:val="00C3240D"/>
    <w:rsid w:val="00C32BE3"/>
    <w:rsid w:val="00C32DB8"/>
    <w:rsid w:val="00C32F22"/>
    <w:rsid w:val="00C345D4"/>
    <w:rsid w:val="00C36D18"/>
    <w:rsid w:val="00C371EA"/>
    <w:rsid w:val="00C413D1"/>
    <w:rsid w:val="00C4271B"/>
    <w:rsid w:val="00C42D8B"/>
    <w:rsid w:val="00C459E3"/>
    <w:rsid w:val="00C462CA"/>
    <w:rsid w:val="00C5216F"/>
    <w:rsid w:val="00C52B2B"/>
    <w:rsid w:val="00C54833"/>
    <w:rsid w:val="00C5509E"/>
    <w:rsid w:val="00C55D33"/>
    <w:rsid w:val="00C55D3A"/>
    <w:rsid w:val="00C56AB9"/>
    <w:rsid w:val="00C57E8E"/>
    <w:rsid w:val="00C60E39"/>
    <w:rsid w:val="00C622D2"/>
    <w:rsid w:val="00C626CF"/>
    <w:rsid w:val="00C62EB9"/>
    <w:rsid w:val="00C63AE6"/>
    <w:rsid w:val="00C6403A"/>
    <w:rsid w:val="00C64E99"/>
    <w:rsid w:val="00C65232"/>
    <w:rsid w:val="00C65791"/>
    <w:rsid w:val="00C729E9"/>
    <w:rsid w:val="00C7588A"/>
    <w:rsid w:val="00C77785"/>
    <w:rsid w:val="00C804DA"/>
    <w:rsid w:val="00C80D52"/>
    <w:rsid w:val="00C81402"/>
    <w:rsid w:val="00C825D0"/>
    <w:rsid w:val="00C8427D"/>
    <w:rsid w:val="00C8689D"/>
    <w:rsid w:val="00C86F85"/>
    <w:rsid w:val="00C905F2"/>
    <w:rsid w:val="00C90BA3"/>
    <w:rsid w:val="00C9121D"/>
    <w:rsid w:val="00C92DE7"/>
    <w:rsid w:val="00C92F94"/>
    <w:rsid w:val="00C9567A"/>
    <w:rsid w:val="00C95F43"/>
    <w:rsid w:val="00C97F84"/>
    <w:rsid w:val="00CA02AA"/>
    <w:rsid w:val="00CA4049"/>
    <w:rsid w:val="00CA438E"/>
    <w:rsid w:val="00CA47E1"/>
    <w:rsid w:val="00CA4AC1"/>
    <w:rsid w:val="00CA55CD"/>
    <w:rsid w:val="00CA7F1D"/>
    <w:rsid w:val="00CB0188"/>
    <w:rsid w:val="00CB1BF0"/>
    <w:rsid w:val="00CB2F79"/>
    <w:rsid w:val="00CB324E"/>
    <w:rsid w:val="00CB35A2"/>
    <w:rsid w:val="00CB39FF"/>
    <w:rsid w:val="00CB6517"/>
    <w:rsid w:val="00CB7A14"/>
    <w:rsid w:val="00CC0EC4"/>
    <w:rsid w:val="00CC231A"/>
    <w:rsid w:val="00CC2DB0"/>
    <w:rsid w:val="00CC358E"/>
    <w:rsid w:val="00CC3599"/>
    <w:rsid w:val="00CC3A02"/>
    <w:rsid w:val="00CC6CDC"/>
    <w:rsid w:val="00CC7856"/>
    <w:rsid w:val="00CC7BC0"/>
    <w:rsid w:val="00CD09EF"/>
    <w:rsid w:val="00CD3061"/>
    <w:rsid w:val="00CD3A76"/>
    <w:rsid w:val="00CD40D4"/>
    <w:rsid w:val="00CD4B11"/>
    <w:rsid w:val="00CD4B9C"/>
    <w:rsid w:val="00CD6219"/>
    <w:rsid w:val="00CD717E"/>
    <w:rsid w:val="00CE0311"/>
    <w:rsid w:val="00CE09DD"/>
    <w:rsid w:val="00CE0E73"/>
    <w:rsid w:val="00CE0F7D"/>
    <w:rsid w:val="00CE46CE"/>
    <w:rsid w:val="00CE5F0C"/>
    <w:rsid w:val="00CE6B54"/>
    <w:rsid w:val="00CE6DDB"/>
    <w:rsid w:val="00CE7AE6"/>
    <w:rsid w:val="00CE7DED"/>
    <w:rsid w:val="00CF0726"/>
    <w:rsid w:val="00CF101B"/>
    <w:rsid w:val="00CF1913"/>
    <w:rsid w:val="00CF2450"/>
    <w:rsid w:val="00CF3211"/>
    <w:rsid w:val="00CF3606"/>
    <w:rsid w:val="00CF399B"/>
    <w:rsid w:val="00CF3BCE"/>
    <w:rsid w:val="00CF3C60"/>
    <w:rsid w:val="00CF5CD9"/>
    <w:rsid w:val="00CF712A"/>
    <w:rsid w:val="00CF735D"/>
    <w:rsid w:val="00CF7ABF"/>
    <w:rsid w:val="00CF7F0B"/>
    <w:rsid w:val="00D005B1"/>
    <w:rsid w:val="00D0272E"/>
    <w:rsid w:val="00D03E9F"/>
    <w:rsid w:val="00D0586D"/>
    <w:rsid w:val="00D05D7B"/>
    <w:rsid w:val="00D06095"/>
    <w:rsid w:val="00D1116C"/>
    <w:rsid w:val="00D11639"/>
    <w:rsid w:val="00D12888"/>
    <w:rsid w:val="00D1427A"/>
    <w:rsid w:val="00D15058"/>
    <w:rsid w:val="00D15574"/>
    <w:rsid w:val="00D15736"/>
    <w:rsid w:val="00D1736F"/>
    <w:rsid w:val="00D17E03"/>
    <w:rsid w:val="00D17E80"/>
    <w:rsid w:val="00D21733"/>
    <w:rsid w:val="00D27D28"/>
    <w:rsid w:val="00D3180C"/>
    <w:rsid w:val="00D32B38"/>
    <w:rsid w:val="00D32D8B"/>
    <w:rsid w:val="00D36334"/>
    <w:rsid w:val="00D414B9"/>
    <w:rsid w:val="00D42722"/>
    <w:rsid w:val="00D42746"/>
    <w:rsid w:val="00D4327B"/>
    <w:rsid w:val="00D43D08"/>
    <w:rsid w:val="00D44336"/>
    <w:rsid w:val="00D46185"/>
    <w:rsid w:val="00D463CF"/>
    <w:rsid w:val="00D4680E"/>
    <w:rsid w:val="00D5138A"/>
    <w:rsid w:val="00D51DA8"/>
    <w:rsid w:val="00D52C8D"/>
    <w:rsid w:val="00D55300"/>
    <w:rsid w:val="00D55952"/>
    <w:rsid w:val="00D567BF"/>
    <w:rsid w:val="00D56D2F"/>
    <w:rsid w:val="00D57949"/>
    <w:rsid w:val="00D579F4"/>
    <w:rsid w:val="00D57DB3"/>
    <w:rsid w:val="00D61598"/>
    <w:rsid w:val="00D62487"/>
    <w:rsid w:val="00D624E2"/>
    <w:rsid w:val="00D64C1D"/>
    <w:rsid w:val="00D70197"/>
    <w:rsid w:val="00D70E9D"/>
    <w:rsid w:val="00D72945"/>
    <w:rsid w:val="00D749B8"/>
    <w:rsid w:val="00D75393"/>
    <w:rsid w:val="00D76819"/>
    <w:rsid w:val="00D82476"/>
    <w:rsid w:val="00D83302"/>
    <w:rsid w:val="00D867E5"/>
    <w:rsid w:val="00D86D96"/>
    <w:rsid w:val="00D910A3"/>
    <w:rsid w:val="00D92705"/>
    <w:rsid w:val="00D928BA"/>
    <w:rsid w:val="00D935BC"/>
    <w:rsid w:val="00D93B4E"/>
    <w:rsid w:val="00D95801"/>
    <w:rsid w:val="00DA0480"/>
    <w:rsid w:val="00DA169F"/>
    <w:rsid w:val="00DA402D"/>
    <w:rsid w:val="00DA44B3"/>
    <w:rsid w:val="00DA46C8"/>
    <w:rsid w:val="00DA48D0"/>
    <w:rsid w:val="00DA58E5"/>
    <w:rsid w:val="00DA734E"/>
    <w:rsid w:val="00DA7E7C"/>
    <w:rsid w:val="00DB5456"/>
    <w:rsid w:val="00DC0CFA"/>
    <w:rsid w:val="00DC0E0E"/>
    <w:rsid w:val="00DC1567"/>
    <w:rsid w:val="00DC6048"/>
    <w:rsid w:val="00DC6B9B"/>
    <w:rsid w:val="00DC6EDD"/>
    <w:rsid w:val="00DD0AAD"/>
    <w:rsid w:val="00DD2041"/>
    <w:rsid w:val="00DD2AD9"/>
    <w:rsid w:val="00DD47D4"/>
    <w:rsid w:val="00DD499F"/>
    <w:rsid w:val="00DD62CB"/>
    <w:rsid w:val="00DD72E8"/>
    <w:rsid w:val="00DD7662"/>
    <w:rsid w:val="00DE085C"/>
    <w:rsid w:val="00DE1E65"/>
    <w:rsid w:val="00DE26D7"/>
    <w:rsid w:val="00DE30E9"/>
    <w:rsid w:val="00DE3959"/>
    <w:rsid w:val="00DE4034"/>
    <w:rsid w:val="00DE62D9"/>
    <w:rsid w:val="00DE69C9"/>
    <w:rsid w:val="00DF0E9F"/>
    <w:rsid w:val="00DF1963"/>
    <w:rsid w:val="00DF3CBE"/>
    <w:rsid w:val="00DF3DD8"/>
    <w:rsid w:val="00DF5805"/>
    <w:rsid w:val="00DF6808"/>
    <w:rsid w:val="00DF6C77"/>
    <w:rsid w:val="00DF6F6A"/>
    <w:rsid w:val="00DF7EB2"/>
    <w:rsid w:val="00E01459"/>
    <w:rsid w:val="00E01835"/>
    <w:rsid w:val="00E0200D"/>
    <w:rsid w:val="00E02096"/>
    <w:rsid w:val="00E023DC"/>
    <w:rsid w:val="00E0240B"/>
    <w:rsid w:val="00E02568"/>
    <w:rsid w:val="00E02DD6"/>
    <w:rsid w:val="00E05E78"/>
    <w:rsid w:val="00E0605B"/>
    <w:rsid w:val="00E0657E"/>
    <w:rsid w:val="00E06F2C"/>
    <w:rsid w:val="00E07E41"/>
    <w:rsid w:val="00E10F1B"/>
    <w:rsid w:val="00E11C7A"/>
    <w:rsid w:val="00E1320D"/>
    <w:rsid w:val="00E13A63"/>
    <w:rsid w:val="00E15D29"/>
    <w:rsid w:val="00E15DB4"/>
    <w:rsid w:val="00E21366"/>
    <w:rsid w:val="00E217CE"/>
    <w:rsid w:val="00E2351D"/>
    <w:rsid w:val="00E2380C"/>
    <w:rsid w:val="00E23C2E"/>
    <w:rsid w:val="00E2457A"/>
    <w:rsid w:val="00E24E3E"/>
    <w:rsid w:val="00E2503B"/>
    <w:rsid w:val="00E25F7F"/>
    <w:rsid w:val="00E30934"/>
    <w:rsid w:val="00E322BE"/>
    <w:rsid w:val="00E3350A"/>
    <w:rsid w:val="00E33FCA"/>
    <w:rsid w:val="00E34021"/>
    <w:rsid w:val="00E35432"/>
    <w:rsid w:val="00E35859"/>
    <w:rsid w:val="00E35CDA"/>
    <w:rsid w:val="00E362A7"/>
    <w:rsid w:val="00E42D77"/>
    <w:rsid w:val="00E42FB9"/>
    <w:rsid w:val="00E4623E"/>
    <w:rsid w:val="00E47873"/>
    <w:rsid w:val="00E5219C"/>
    <w:rsid w:val="00E53A1F"/>
    <w:rsid w:val="00E53E32"/>
    <w:rsid w:val="00E53FC5"/>
    <w:rsid w:val="00E540DB"/>
    <w:rsid w:val="00E55BAB"/>
    <w:rsid w:val="00E6113B"/>
    <w:rsid w:val="00E61FAF"/>
    <w:rsid w:val="00E64681"/>
    <w:rsid w:val="00E64F7B"/>
    <w:rsid w:val="00E65AF8"/>
    <w:rsid w:val="00E664FB"/>
    <w:rsid w:val="00E66F71"/>
    <w:rsid w:val="00E676CB"/>
    <w:rsid w:val="00E67E86"/>
    <w:rsid w:val="00E70B09"/>
    <w:rsid w:val="00E71201"/>
    <w:rsid w:val="00E71BA7"/>
    <w:rsid w:val="00E724AB"/>
    <w:rsid w:val="00E76586"/>
    <w:rsid w:val="00E768C1"/>
    <w:rsid w:val="00E80DD6"/>
    <w:rsid w:val="00E814C2"/>
    <w:rsid w:val="00E82063"/>
    <w:rsid w:val="00E823B5"/>
    <w:rsid w:val="00E82496"/>
    <w:rsid w:val="00E82979"/>
    <w:rsid w:val="00E82BAD"/>
    <w:rsid w:val="00E83AD1"/>
    <w:rsid w:val="00E84116"/>
    <w:rsid w:val="00E8535F"/>
    <w:rsid w:val="00E855E5"/>
    <w:rsid w:val="00E8565E"/>
    <w:rsid w:val="00E858D0"/>
    <w:rsid w:val="00E92C4D"/>
    <w:rsid w:val="00E9309A"/>
    <w:rsid w:val="00E9318D"/>
    <w:rsid w:val="00E93494"/>
    <w:rsid w:val="00E9446A"/>
    <w:rsid w:val="00E97664"/>
    <w:rsid w:val="00E9774B"/>
    <w:rsid w:val="00EA0040"/>
    <w:rsid w:val="00EA1091"/>
    <w:rsid w:val="00EA1928"/>
    <w:rsid w:val="00EA22C4"/>
    <w:rsid w:val="00EA264E"/>
    <w:rsid w:val="00EA3B65"/>
    <w:rsid w:val="00EA5137"/>
    <w:rsid w:val="00EB359E"/>
    <w:rsid w:val="00EB4732"/>
    <w:rsid w:val="00EB565A"/>
    <w:rsid w:val="00EB57A4"/>
    <w:rsid w:val="00EB6A53"/>
    <w:rsid w:val="00EB77E3"/>
    <w:rsid w:val="00EB7804"/>
    <w:rsid w:val="00EC1323"/>
    <w:rsid w:val="00EC2E24"/>
    <w:rsid w:val="00EC2FAF"/>
    <w:rsid w:val="00EC4E69"/>
    <w:rsid w:val="00EC6E85"/>
    <w:rsid w:val="00EC782B"/>
    <w:rsid w:val="00ED061D"/>
    <w:rsid w:val="00ED0A7F"/>
    <w:rsid w:val="00ED1835"/>
    <w:rsid w:val="00ED184C"/>
    <w:rsid w:val="00ED278E"/>
    <w:rsid w:val="00ED2D8B"/>
    <w:rsid w:val="00ED6726"/>
    <w:rsid w:val="00ED6FDB"/>
    <w:rsid w:val="00EE104C"/>
    <w:rsid w:val="00EE3039"/>
    <w:rsid w:val="00EE317F"/>
    <w:rsid w:val="00EE6E90"/>
    <w:rsid w:val="00EF0007"/>
    <w:rsid w:val="00EF18FC"/>
    <w:rsid w:val="00EF30C0"/>
    <w:rsid w:val="00EF5904"/>
    <w:rsid w:val="00EF6153"/>
    <w:rsid w:val="00F02B31"/>
    <w:rsid w:val="00F03543"/>
    <w:rsid w:val="00F03E58"/>
    <w:rsid w:val="00F0516B"/>
    <w:rsid w:val="00F07365"/>
    <w:rsid w:val="00F07DBA"/>
    <w:rsid w:val="00F07FA1"/>
    <w:rsid w:val="00F1037A"/>
    <w:rsid w:val="00F11757"/>
    <w:rsid w:val="00F1296D"/>
    <w:rsid w:val="00F13B04"/>
    <w:rsid w:val="00F149BE"/>
    <w:rsid w:val="00F15116"/>
    <w:rsid w:val="00F158BB"/>
    <w:rsid w:val="00F1609D"/>
    <w:rsid w:val="00F17234"/>
    <w:rsid w:val="00F20C15"/>
    <w:rsid w:val="00F2150E"/>
    <w:rsid w:val="00F24A7F"/>
    <w:rsid w:val="00F24DB2"/>
    <w:rsid w:val="00F2550E"/>
    <w:rsid w:val="00F30944"/>
    <w:rsid w:val="00F327BE"/>
    <w:rsid w:val="00F33012"/>
    <w:rsid w:val="00F3322A"/>
    <w:rsid w:val="00F35F50"/>
    <w:rsid w:val="00F36F22"/>
    <w:rsid w:val="00F37A02"/>
    <w:rsid w:val="00F400DF"/>
    <w:rsid w:val="00F4015D"/>
    <w:rsid w:val="00F41845"/>
    <w:rsid w:val="00F41A59"/>
    <w:rsid w:val="00F42F4C"/>
    <w:rsid w:val="00F4316A"/>
    <w:rsid w:val="00F4387C"/>
    <w:rsid w:val="00F43B80"/>
    <w:rsid w:val="00F4524F"/>
    <w:rsid w:val="00F45E67"/>
    <w:rsid w:val="00F460CC"/>
    <w:rsid w:val="00F500D4"/>
    <w:rsid w:val="00F50500"/>
    <w:rsid w:val="00F505FA"/>
    <w:rsid w:val="00F52DB7"/>
    <w:rsid w:val="00F55412"/>
    <w:rsid w:val="00F5686C"/>
    <w:rsid w:val="00F5729A"/>
    <w:rsid w:val="00F57DD6"/>
    <w:rsid w:val="00F619C4"/>
    <w:rsid w:val="00F61B2B"/>
    <w:rsid w:val="00F6246F"/>
    <w:rsid w:val="00F62641"/>
    <w:rsid w:val="00F62F36"/>
    <w:rsid w:val="00F636F8"/>
    <w:rsid w:val="00F63B42"/>
    <w:rsid w:val="00F64485"/>
    <w:rsid w:val="00F65B29"/>
    <w:rsid w:val="00F65D90"/>
    <w:rsid w:val="00F6626D"/>
    <w:rsid w:val="00F66DEE"/>
    <w:rsid w:val="00F67729"/>
    <w:rsid w:val="00F70997"/>
    <w:rsid w:val="00F7151B"/>
    <w:rsid w:val="00F717C8"/>
    <w:rsid w:val="00F727BC"/>
    <w:rsid w:val="00F72808"/>
    <w:rsid w:val="00F734BF"/>
    <w:rsid w:val="00F73E76"/>
    <w:rsid w:val="00F80471"/>
    <w:rsid w:val="00F8158D"/>
    <w:rsid w:val="00F815CE"/>
    <w:rsid w:val="00F82DF0"/>
    <w:rsid w:val="00F831EA"/>
    <w:rsid w:val="00F9019B"/>
    <w:rsid w:val="00F90286"/>
    <w:rsid w:val="00F91DF6"/>
    <w:rsid w:val="00F921BE"/>
    <w:rsid w:val="00F93755"/>
    <w:rsid w:val="00F948AE"/>
    <w:rsid w:val="00F94917"/>
    <w:rsid w:val="00F955E2"/>
    <w:rsid w:val="00F9616C"/>
    <w:rsid w:val="00F96765"/>
    <w:rsid w:val="00F976F3"/>
    <w:rsid w:val="00FA2EFA"/>
    <w:rsid w:val="00FA305B"/>
    <w:rsid w:val="00FA68F1"/>
    <w:rsid w:val="00FA732F"/>
    <w:rsid w:val="00FA73D0"/>
    <w:rsid w:val="00FA780E"/>
    <w:rsid w:val="00FB045E"/>
    <w:rsid w:val="00FB06C7"/>
    <w:rsid w:val="00FB16EB"/>
    <w:rsid w:val="00FB4130"/>
    <w:rsid w:val="00FB6AC2"/>
    <w:rsid w:val="00FB7A04"/>
    <w:rsid w:val="00FB7B29"/>
    <w:rsid w:val="00FC0EB5"/>
    <w:rsid w:val="00FC104D"/>
    <w:rsid w:val="00FC2CBC"/>
    <w:rsid w:val="00FC4EA7"/>
    <w:rsid w:val="00FC568B"/>
    <w:rsid w:val="00FC5741"/>
    <w:rsid w:val="00FC5BC5"/>
    <w:rsid w:val="00FC64CA"/>
    <w:rsid w:val="00FC6984"/>
    <w:rsid w:val="00FC750E"/>
    <w:rsid w:val="00FC7B18"/>
    <w:rsid w:val="00FD3C68"/>
    <w:rsid w:val="00FD3F96"/>
    <w:rsid w:val="00FD45E6"/>
    <w:rsid w:val="00FD4EDC"/>
    <w:rsid w:val="00FD68E9"/>
    <w:rsid w:val="00FE0277"/>
    <w:rsid w:val="00FE2C6F"/>
    <w:rsid w:val="00FE2FDD"/>
    <w:rsid w:val="00FE3E39"/>
    <w:rsid w:val="00FE4D9F"/>
    <w:rsid w:val="00FE5A71"/>
    <w:rsid w:val="00FF3ED8"/>
    <w:rsid w:val="00FF5A7C"/>
    <w:rsid w:val="00FF66E3"/>
    <w:rsid w:val="00FF673B"/>
    <w:rsid w:val="00FF6C82"/>
    <w:rsid w:val="00FF7F6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ED6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Normal (Web)" w:uiPriority="99"/>
    <w:lsdException w:name="Balloon Text" w:semiHidden="0" w:unhideWhenUsed="0"/>
    <w:lsdException w:name="Table Grid" w:uiPriority="5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FCC"/>
    <w:pPr>
      <w:spacing w:line="360" w:lineRule="auto"/>
      <w:jc w:val="both"/>
    </w:pPr>
    <w:rPr>
      <w:sz w:val="24"/>
      <w:szCs w:val="24"/>
      <w:lang w:val="en-GB"/>
    </w:rPr>
  </w:style>
  <w:style w:type="paragraph" w:styleId="Heading1">
    <w:name w:val="heading 1"/>
    <w:basedOn w:val="Normal"/>
    <w:next w:val="ChapterName"/>
    <w:autoRedefine/>
    <w:qFormat/>
    <w:rsid w:val="00840B73"/>
    <w:pPr>
      <w:keepNext/>
      <w:numPr>
        <w:numId w:val="7"/>
      </w:numPr>
      <w:spacing w:before="240" w:after="60" w:line="240" w:lineRule="auto"/>
      <w:outlineLvl w:val="0"/>
    </w:pPr>
    <w:rPr>
      <w:rFonts w:ascii="Garamond" w:hAnsi="Garamond" w:cs="Arial"/>
      <w:b/>
      <w:bCs/>
      <w:kern w:val="32"/>
      <w:sz w:val="32"/>
      <w:szCs w:val="32"/>
    </w:rPr>
  </w:style>
  <w:style w:type="paragraph" w:styleId="Heading2">
    <w:name w:val="heading 2"/>
    <w:basedOn w:val="Normal"/>
    <w:next w:val="Normal"/>
    <w:autoRedefine/>
    <w:qFormat/>
    <w:rsid w:val="00A31DD9"/>
    <w:pPr>
      <w:keepNext/>
      <w:numPr>
        <w:ilvl w:val="1"/>
        <w:numId w:val="7"/>
      </w:numPr>
      <w:spacing w:before="240" w:after="60"/>
      <w:outlineLvl w:val="1"/>
    </w:pPr>
    <w:rPr>
      <w:rFonts w:ascii="Arial" w:hAnsi="Arial" w:cs="Arial"/>
      <w:b/>
      <w:bCs/>
      <w:iCs/>
      <w:szCs w:val="28"/>
    </w:rPr>
  </w:style>
  <w:style w:type="paragraph" w:styleId="Heading3">
    <w:name w:val="heading 3"/>
    <w:basedOn w:val="Normal"/>
    <w:next w:val="Normal"/>
    <w:autoRedefine/>
    <w:qFormat/>
    <w:rsid w:val="00F158BB"/>
    <w:pPr>
      <w:keepNext/>
      <w:numPr>
        <w:ilvl w:val="2"/>
        <w:numId w:val="7"/>
      </w:numPr>
      <w:spacing w:before="240" w:after="60"/>
      <w:outlineLvl w:val="2"/>
    </w:pPr>
    <w:rPr>
      <w:rFonts w:ascii="Arial" w:hAnsi="Arial" w:cs="Arial"/>
      <w:b/>
      <w:bCs/>
      <w:szCs w:val="26"/>
    </w:rPr>
  </w:style>
  <w:style w:type="paragraph" w:styleId="Heading4">
    <w:name w:val="heading 4"/>
    <w:basedOn w:val="Normal"/>
    <w:next w:val="Normal"/>
    <w:qFormat/>
    <w:rsid w:val="001B29BB"/>
    <w:pPr>
      <w:keepNext/>
      <w:numPr>
        <w:ilvl w:val="3"/>
        <w:numId w:val="7"/>
      </w:numPr>
      <w:spacing w:before="240" w:after="60"/>
      <w:outlineLvl w:val="3"/>
    </w:pPr>
    <w:rPr>
      <w:rFonts w:ascii="Trebuchet MS" w:hAnsi="Trebuchet MS"/>
      <w:b/>
      <w:bCs/>
      <w:i/>
      <w:szCs w:val="28"/>
    </w:rPr>
  </w:style>
  <w:style w:type="paragraph" w:styleId="Heading5">
    <w:name w:val="heading 5"/>
    <w:basedOn w:val="Normal"/>
    <w:next w:val="Normal"/>
    <w:qFormat/>
    <w:rsid w:val="001B29BB"/>
    <w:pPr>
      <w:spacing w:before="240" w:after="60"/>
      <w:outlineLvl w:val="4"/>
    </w:pPr>
    <w:rPr>
      <w:b/>
      <w:bCs/>
      <w:i/>
      <w:iCs/>
      <w:sz w:val="26"/>
      <w:szCs w:val="26"/>
    </w:rPr>
  </w:style>
  <w:style w:type="paragraph" w:styleId="Heading6">
    <w:name w:val="heading 6"/>
    <w:basedOn w:val="Normal"/>
    <w:next w:val="Normal"/>
    <w:qFormat/>
    <w:rsid w:val="001B29BB"/>
    <w:pPr>
      <w:spacing w:before="240" w:after="60"/>
      <w:outlineLvl w:val="5"/>
    </w:pPr>
    <w:rPr>
      <w:b/>
      <w:bCs/>
      <w:sz w:val="22"/>
      <w:szCs w:val="22"/>
    </w:rPr>
  </w:style>
  <w:style w:type="paragraph" w:styleId="Heading7">
    <w:name w:val="heading 7"/>
    <w:basedOn w:val="Normal"/>
    <w:next w:val="Normal"/>
    <w:qFormat/>
    <w:rsid w:val="001B29BB"/>
    <w:pPr>
      <w:spacing w:before="240" w:after="60"/>
      <w:outlineLvl w:val="6"/>
    </w:pPr>
  </w:style>
  <w:style w:type="paragraph" w:styleId="Heading8">
    <w:name w:val="heading 8"/>
    <w:basedOn w:val="Normal"/>
    <w:next w:val="Normal"/>
    <w:qFormat/>
    <w:rsid w:val="001B29BB"/>
    <w:pPr>
      <w:spacing w:before="240" w:after="60"/>
      <w:outlineLvl w:val="7"/>
    </w:pPr>
    <w:rPr>
      <w:i/>
      <w:iCs/>
    </w:rPr>
  </w:style>
  <w:style w:type="paragraph" w:styleId="Heading9">
    <w:name w:val="heading 9"/>
    <w:basedOn w:val="Normal"/>
    <w:next w:val="Normal"/>
    <w:qFormat/>
    <w:rsid w:val="001B29BB"/>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quation">
    <w:name w:val="Equation"/>
    <w:basedOn w:val="Normal"/>
    <w:rsid w:val="00865D4D"/>
    <w:pPr>
      <w:ind w:left="720" w:right="507"/>
    </w:pPr>
    <w:rPr>
      <w:rFonts w:ascii="Trebuchet MS" w:hAnsi="Trebuchet MS"/>
    </w:rPr>
  </w:style>
  <w:style w:type="paragraph" w:styleId="Title">
    <w:name w:val="Title"/>
    <w:basedOn w:val="Normal"/>
    <w:next w:val="Normal"/>
    <w:link w:val="TitleChar"/>
    <w:qFormat/>
    <w:rsid w:val="00130BB2"/>
    <w:pPr>
      <w:spacing w:before="240" w:after="60"/>
      <w:jc w:val="left"/>
      <w:outlineLvl w:val="0"/>
    </w:pPr>
    <w:rPr>
      <w:rFonts w:ascii="Cambria" w:hAnsi="Cambria" w:cs="Arial"/>
      <w:b/>
      <w:bCs/>
      <w:smallCaps/>
      <w:kern w:val="28"/>
      <w:sz w:val="36"/>
      <w:szCs w:val="32"/>
    </w:rPr>
  </w:style>
  <w:style w:type="paragraph" w:customStyle="1" w:styleId="reference">
    <w:name w:val="reference"/>
    <w:basedOn w:val="Normal"/>
    <w:rsid w:val="001B29BB"/>
    <w:pPr>
      <w:autoSpaceDE w:val="0"/>
      <w:autoSpaceDN w:val="0"/>
      <w:adjustRightInd w:val="0"/>
      <w:spacing w:after="120" w:line="240" w:lineRule="auto"/>
    </w:pPr>
    <w:rPr>
      <w:sz w:val="18"/>
      <w:szCs w:val="18"/>
    </w:rPr>
  </w:style>
  <w:style w:type="paragraph" w:customStyle="1" w:styleId="ChapterNo">
    <w:name w:val="Chapter No"/>
    <w:basedOn w:val="Normal"/>
    <w:next w:val="ChapterName"/>
    <w:autoRedefine/>
    <w:rsid w:val="001B29BB"/>
    <w:pPr>
      <w:numPr>
        <w:numId w:val="2"/>
      </w:numPr>
      <w:jc w:val="left"/>
    </w:pPr>
    <w:rPr>
      <w:rFonts w:ascii="Garamond" w:hAnsi="Garamond" w:cs="Vrinda"/>
      <w:b/>
      <w:sz w:val="32"/>
    </w:rPr>
  </w:style>
  <w:style w:type="paragraph" w:customStyle="1" w:styleId="ChapterName">
    <w:name w:val="Chapter Name"/>
    <w:basedOn w:val="Title"/>
    <w:next w:val="Normal"/>
    <w:rsid w:val="00096D2D"/>
    <w:pPr>
      <w:spacing w:before="120" w:after="240"/>
    </w:pPr>
    <w:rPr>
      <w:smallCaps w:val="0"/>
      <w:sz w:val="40"/>
    </w:rPr>
  </w:style>
  <w:style w:type="numbering" w:styleId="111111">
    <w:name w:val="Outline List 2"/>
    <w:basedOn w:val="NoList"/>
    <w:rsid w:val="001B29BB"/>
    <w:pPr>
      <w:numPr>
        <w:numId w:val="1"/>
      </w:numPr>
    </w:pPr>
  </w:style>
  <w:style w:type="table" w:styleId="TableGrid">
    <w:name w:val="Table Grid"/>
    <w:basedOn w:val="TableNormal"/>
    <w:uiPriority w:val="59"/>
    <w:rsid w:val="001B29BB"/>
    <w:rPr>
      <w:rFonts w:ascii="Trebuchet MS" w:hAnsi="Trebuchet MS"/>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wordWrap/>
        <w:spacing w:beforeLines="0" w:before="0" w:beforeAutospacing="0" w:afterLines="0" w:after="0" w:afterAutospacing="0" w:line="240" w:lineRule="auto"/>
        <w:ind w:leftChars="0" w:left="0" w:rightChars="0" w:right="0" w:firstLineChars="0" w:firstLine="0"/>
        <w:contextualSpacing w:val="0"/>
        <w:jc w:val="left"/>
      </w:pPr>
      <w:rPr>
        <w:rFonts w:ascii="Arial Unicode MS" w:hAnsi="Arial Unicode MS"/>
        <w:b/>
        <w:sz w:val="20"/>
      </w:rPr>
      <w:tblPr/>
      <w:tcPr>
        <w:shd w:val="clear" w:color="auto" w:fill="D9D9D9"/>
      </w:tcPr>
    </w:tblStylePr>
    <w:tblStylePr w:type="lastRow">
      <w:pPr>
        <w:wordWrap/>
        <w:spacing w:beforeLines="0" w:before="0" w:beforeAutospacing="0" w:afterLines="0" w:after="0" w:afterAutospacing="0" w:line="360" w:lineRule="auto"/>
        <w:ind w:leftChars="0" w:left="0" w:rightChars="0" w:right="0" w:firstLineChars="0" w:firstLine="0"/>
        <w:contextualSpacing w:val="0"/>
      </w:pPr>
      <w:rPr>
        <w:rFonts w:ascii="Calibri" w:hAnsi="Calibri"/>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firstCol">
      <w:pPr>
        <w:wordWrap/>
        <w:spacing w:beforeLines="0" w:before="0" w:beforeAutospacing="0" w:afterLines="0" w:after="0" w:afterAutospacing="0" w:line="240" w:lineRule="auto"/>
        <w:ind w:leftChars="0" w:left="0" w:rightChars="0" w:right="0" w:firstLineChars="0" w:firstLine="0"/>
        <w:contextualSpacing w:val="0"/>
      </w:pPr>
    </w:tblStylePr>
    <w:tblStylePr w:type="lastCol">
      <w:pPr>
        <w:wordWrap/>
        <w:spacing w:beforeLines="0" w:before="0" w:beforeAutospacing="0" w:afterLines="0" w:after="0" w:afterAutospacing="0" w:line="240" w:lineRule="auto"/>
        <w:ind w:leftChars="0" w:left="0" w:rightChars="0" w:right="0" w:firstLineChars="0" w:firstLine="0"/>
        <w:contextualSpacing w:val="0"/>
      </w:pPr>
    </w:tblStylePr>
    <w:tblStylePr w:type="band1Vert">
      <w:pPr>
        <w:wordWrap/>
        <w:spacing w:beforeLines="0" w:before="0" w:beforeAutospacing="0" w:afterLines="0" w:after="0" w:afterAutospacing="0" w:line="240" w:lineRule="auto"/>
        <w:ind w:leftChars="0" w:left="0" w:rightChars="0" w:right="0" w:firstLineChars="0" w:firstLine="0"/>
        <w:contextualSpacing w:val="0"/>
      </w:pPr>
    </w:tblStylePr>
    <w:tblStylePr w:type="band2Vert">
      <w:pPr>
        <w:wordWrap/>
        <w:spacing w:beforeLines="0" w:before="0" w:beforeAutospacing="0" w:afterLines="0" w:after="0" w:afterAutospacing="0" w:line="240" w:lineRule="auto"/>
        <w:ind w:leftChars="0" w:left="0" w:rightChars="0" w:right="0" w:firstLineChars="0" w:firstLine="0"/>
        <w:contextualSpacing w:val="0"/>
      </w:pPr>
    </w:tblStylePr>
    <w:tblStylePr w:type="band1Horz">
      <w:pPr>
        <w:wordWrap/>
        <w:spacing w:beforeLines="0" w:before="0" w:beforeAutospacing="0" w:afterLines="0" w:after="0" w:afterAutospacing="0" w:line="360" w:lineRule="auto"/>
        <w:ind w:leftChars="0" w:left="0" w:rightChars="0" w:right="0" w:firstLineChars="0" w:firstLine="0"/>
        <w:contextualSpacing w:val="0"/>
      </w:pPr>
      <w:rPr>
        <w:rFonts w:ascii="Calibri" w:hAnsi="Calibri"/>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2Horz">
      <w:pPr>
        <w:wordWrap/>
        <w:spacing w:beforeLines="0" w:before="0" w:beforeAutospacing="0" w:afterLines="0" w:after="60" w:afterAutospacing="0" w:line="360" w:lineRule="auto"/>
        <w:ind w:leftChars="0" w:left="0" w:rightChars="0" w:right="0" w:firstLineChars="0" w:firstLine="0"/>
        <w:contextualSpacing w:val="0"/>
      </w:pPr>
      <w:rPr>
        <w:rFonts w:ascii="Calibri" w:hAnsi="Calibri"/>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neCell">
      <w:pPr>
        <w:wordWrap/>
        <w:spacing w:beforeLines="0" w:before="0" w:beforeAutospacing="0" w:afterLines="0" w:after="0" w:afterAutospacing="0" w:line="240" w:lineRule="auto"/>
        <w:ind w:leftChars="0" w:left="0" w:rightChars="0" w:right="0" w:firstLineChars="0" w:firstLine="0"/>
        <w:contextualSpacing w:val="0"/>
      </w:pPr>
    </w:tblStylePr>
    <w:tblStylePr w:type="nwCell">
      <w:rPr>
        <w:rFonts w:ascii="Arial Unicode MS" w:hAnsi="Arial Unicode MS"/>
        <w:b/>
        <w:sz w:val="20"/>
      </w:rPr>
    </w:tblStylePr>
  </w:style>
  <w:style w:type="table" w:styleId="TableElegant">
    <w:name w:val="Table Elegant"/>
    <w:basedOn w:val="TableNormal"/>
    <w:rsid w:val="001B29BB"/>
    <w:pPr>
      <w:spacing w:line="360" w:lineRule="auto"/>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lumns4">
    <w:name w:val="Table Columns 4"/>
    <w:basedOn w:val="TableNormal"/>
    <w:rsid w:val="001B29BB"/>
    <w:pPr>
      <w:spacing w:line="360" w:lineRule="auto"/>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lassic1">
    <w:name w:val="Table Classic 1"/>
    <w:basedOn w:val="TableNormal"/>
    <w:rsid w:val="001B29BB"/>
    <w:pPr>
      <w:spacing w:line="360" w:lineRule="auto"/>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1">
    <w:name w:val="Table Grid 1"/>
    <w:basedOn w:val="TableNormal"/>
    <w:rsid w:val="001B29BB"/>
    <w:pPr>
      <w:spacing w:line="360" w:lineRule="auto"/>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1B29BB"/>
    <w:pPr>
      <w:spacing w:line="360" w:lineRule="auto"/>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CellText">
    <w:name w:val="Cell Text"/>
    <w:basedOn w:val="Normal"/>
    <w:rsid w:val="001B29BB"/>
    <w:pPr>
      <w:jc w:val="left"/>
    </w:pPr>
    <w:rPr>
      <w:rFonts w:ascii="Trebuchet MS" w:hAnsi="Trebuchet MS"/>
      <w:sz w:val="18"/>
    </w:rPr>
  </w:style>
  <w:style w:type="paragraph" w:customStyle="1" w:styleId="HeaderText">
    <w:name w:val="Header Text"/>
    <w:basedOn w:val="Normal"/>
    <w:next w:val="CellText"/>
    <w:rsid w:val="001B29BB"/>
    <w:pPr>
      <w:spacing w:line="240" w:lineRule="auto"/>
    </w:pPr>
    <w:rPr>
      <w:b/>
    </w:rPr>
  </w:style>
  <w:style w:type="paragraph" w:customStyle="1" w:styleId="Caption1">
    <w:name w:val="Caption1"/>
    <w:basedOn w:val="Normal"/>
    <w:rsid w:val="001B29BB"/>
    <w:pPr>
      <w:suppressLineNumbers/>
      <w:suppressAutoHyphens/>
      <w:spacing w:before="120" w:after="120" w:line="240" w:lineRule="auto"/>
      <w:jc w:val="center"/>
    </w:pPr>
    <w:rPr>
      <w:rFonts w:ascii="Trebuchet MS" w:hAnsi="Trebuchet MS" w:cs="Tahoma"/>
      <w:i/>
      <w:iCs/>
      <w:sz w:val="18"/>
      <w:szCs w:val="20"/>
      <w:lang w:eastAsia="ar-SA"/>
    </w:rPr>
  </w:style>
  <w:style w:type="paragraph" w:styleId="Quote">
    <w:name w:val="Quote"/>
    <w:basedOn w:val="Normal"/>
    <w:link w:val="QuoteChar"/>
    <w:qFormat/>
    <w:rsid w:val="001B29BB"/>
    <w:pPr>
      <w:suppressAutoHyphens/>
      <w:spacing w:before="120" w:after="120" w:line="300" w:lineRule="auto"/>
      <w:ind w:left="360" w:right="392"/>
    </w:pPr>
    <w:rPr>
      <w:rFonts w:ascii="Tahoma" w:hAnsi="Tahoma" w:cs="Tahoma"/>
      <w:sz w:val="18"/>
      <w:szCs w:val="18"/>
      <w:lang w:eastAsia="ar-SA"/>
    </w:rPr>
  </w:style>
  <w:style w:type="character" w:styleId="Hyperlink">
    <w:name w:val="Hyperlink"/>
    <w:basedOn w:val="DefaultParagraphFont"/>
    <w:uiPriority w:val="99"/>
    <w:rsid w:val="001B29BB"/>
    <w:rPr>
      <w:color w:val="0000FF"/>
      <w:u w:val="single"/>
    </w:rPr>
  </w:style>
  <w:style w:type="paragraph" w:styleId="DocumentMap">
    <w:name w:val="Document Map"/>
    <w:basedOn w:val="Normal"/>
    <w:semiHidden/>
    <w:rsid w:val="001B29BB"/>
    <w:pPr>
      <w:shd w:val="clear" w:color="auto" w:fill="000080"/>
    </w:pPr>
    <w:rPr>
      <w:rFonts w:ascii="Tahoma" w:hAnsi="Tahoma" w:cs="Tahoma"/>
      <w:szCs w:val="20"/>
    </w:rPr>
  </w:style>
  <w:style w:type="paragraph" w:styleId="Header">
    <w:name w:val="header"/>
    <w:basedOn w:val="Normal"/>
    <w:rsid w:val="001B29BB"/>
    <w:pPr>
      <w:tabs>
        <w:tab w:val="center" w:pos="4320"/>
        <w:tab w:val="right" w:pos="8640"/>
      </w:tabs>
    </w:pPr>
  </w:style>
  <w:style w:type="paragraph" w:styleId="Footer">
    <w:name w:val="footer"/>
    <w:basedOn w:val="Normal"/>
    <w:link w:val="FooterChar"/>
    <w:uiPriority w:val="99"/>
    <w:rsid w:val="001B29BB"/>
    <w:pPr>
      <w:tabs>
        <w:tab w:val="center" w:pos="4320"/>
        <w:tab w:val="right" w:pos="8640"/>
      </w:tabs>
    </w:pPr>
  </w:style>
  <w:style w:type="paragraph" w:customStyle="1" w:styleId="TableContent">
    <w:name w:val="Table Content"/>
    <w:basedOn w:val="Normal"/>
    <w:rsid w:val="001B29BB"/>
    <w:pPr>
      <w:spacing w:before="60" w:line="240" w:lineRule="exact"/>
      <w:jc w:val="left"/>
    </w:pPr>
    <w:rPr>
      <w:rFonts w:ascii="Trebuchet MS" w:hAnsi="Trebuchet MS"/>
      <w:szCs w:val="18"/>
    </w:rPr>
  </w:style>
  <w:style w:type="paragraph" w:styleId="Caption">
    <w:name w:val="caption"/>
    <w:basedOn w:val="Normal"/>
    <w:next w:val="Normal"/>
    <w:qFormat/>
    <w:rsid w:val="001B29BB"/>
    <w:rPr>
      <w:b/>
      <w:bCs/>
      <w:szCs w:val="20"/>
    </w:rPr>
  </w:style>
  <w:style w:type="paragraph" w:customStyle="1" w:styleId="TableCaption">
    <w:name w:val="Table Caption"/>
    <w:basedOn w:val="Normal"/>
    <w:next w:val="Normal"/>
    <w:link w:val="TableCaptionChar"/>
    <w:autoRedefine/>
    <w:rsid w:val="00420B37"/>
    <w:pPr>
      <w:numPr>
        <w:ilvl w:val="5"/>
        <w:numId w:val="7"/>
      </w:numPr>
      <w:spacing w:before="60" w:after="120" w:line="240" w:lineRule="auto"/>
      <w:jc w:val="center"/>
    </w:pPr>
    <w:rPr>
      <w:sz w:val="20"/>
    </w:rPr>
  </w:style>
  <w:style w:type="paragraph" w:customStyle="1" w:styleId="FigureCaption">
    <w:name w:val="Figure Caption"/>
    <w:basedOn w:val="Normal"/>
    <w:next w:val="Normal"/>
    <w:link w:val="FigureCaptionChar"/>
    <w:autoRedefine/>
    <w:rsid w:val="008C139A"/>
    <w:pPr>
      <w:numPr>
        <w:ilvl w:val="4"/>
        <w:numId w:val="7"/>
      </w:numPr>
      <w:spacing w:before="120" w:after="120" w:line="240" w:lineRule="auto"/>
      <w:jc w:val="center"/>
    </w:pPr>
    <w:rPr>
      <w:sz w:val="20"/>
    </w:rPr>
  </w:style>
  <w:style w:type="paragraph" w:customStyle="1" w:styleId="tableheader">
    <w:name w:val="table header"/>
    <w:basedOn w:val="Normal"/>
    <w:rsid w:val="001B29BB"/>
    <w:pPr>
      <w:spacing w:line="240" w:lineRule="auto"/>
      <w:jc w:val="left"/>
    </w:pPr>
    <w:rPr>
      <w:rFonts w:ascii="Trebuchet MS" w:hAnsi="Trebuchet MS"/>
      <w:b/>
    </w:rPr>
  </w:style>
  <w:style w:type="paragraph" w:customStyle="1" w:styleId="Abstract">
    <w:name w:val="Abstract"/>
    <w:basedOn w:val="Normal"/>
    <w:rsid w:val="001B29BB"/>
    <w:pPr>
      <w:spacing w:line="240" w:lineRule="auto"/>
    </w:pPr>
  </w:style>
  <w:style w:type="paragraph" w:styleId="BodyText">
    <w:name w:val="Body Text"/>
    <w:basedOn w:val="Normal"/>
    <w:link w:val="BodyTextChar"/>
    <w:rsid w:val="00AA47A2"/>
    <w:pPr>
      <w:spacing w:before="60" w:after="60"/>
    </w:pPr>
  </w:style>
  <w:style w:type="paragraph" w:styleId="ListBullet2">
    <w:name w:val="List Bullet 2"/>
    <w:basedOn w:val="Normal"/>
    <w:rsid w:val="00AA47A2"/>
    <w:pPr>
      <w:numPr>
        <w:numId w:val="3"/>
      </w:numPr>
    </w:pPr>
  </w:style>
  <w:style w:type="character" w:customStyle="1" w:styleId="BodyTextChar">
    <w:name w:val="Body Text Char"/>
    <w:basedOn w:val="DefaultParagraphFont"/>
    <w:link w:val="BodyText"/>
    <w:rsid w:val="00AA47A2"/>
    <w:rPr>
      <w:rFonts w:ascii="Verdana" w:hAnsi="Verdana"/>
      <w:szCs w:val="24"/>
      <w:lang w:val="en-GB" w:eastAsia="en-US" w:bidi="ar-SA"/>
    </w:rPr>
  </w:style>
  <w:style w:type="paragraph" w:customStyle="1" w:styleId="ItemizeN">
    <w:name w:val="Itemize_N"/>
    <w:basedOn w:val="ListBullet2"/>
    <w:rsid w:val="00AA47A2"/>
    <w:pPr>
      <w:numPr>
        <w:numId w:val="1"/>
      </w:numPr>
    </w:pPr>
  </w:style>
  <w:style w:type="paragraph" w:customStyle="1" w:styleId="EnumerateN">
    <w:name w:val="Enumerate_N"/>
    <w:basedOn w:val="ListNumber2"/>
    <w:rsid w:val="009402E2"/>
    <w:pPr>
      <w:tabs>
        <w:tab w:val="clear" w:pos="643"/>
        <w:tab w:val="num" w:pos="720"/>
      </w:tabs>
      <w:ind w:left="720"/>
    </w:pPr>
  </w:style>
  <w:style w:type="character" w:customStyle="1" w:styleId="QuoteChar">
    <w:name w:val="Quote Char"/>
    <w:basedOn w:val="DefaultParagraphFont"/>
    <w:link w:val="Quote"/>
    <w:rsid w:val="009402E2"/>
    <w:rPr>
      <w:rFonts w:ascii="Tahoma" w:hAnsi="Tahoma" w:cs="Tahoma"/>
      <w:sz w:val="18"/>
      <w:szCs w:val="18"/>
      <w:lang w:val="en-GB" w:eastAsia="ar-SA" w:bidi="ar-SA"/>
    </w:rPr>
  </w:style>
  <w:style w:type="paragraph" w:styleId="ListNumber2">
    <w:name w:val="List Number 2"/>
    <w:basedOn w:val="Normal"/>
    <w:rsid w:val="009402E2"/>
    <w:pPr>
      <w:tabs>
        <w:tab w:val="num" w:pos="643"/>
      </w:tabs>
      <w:ind w:left="643" w:hanging="360"/>
    </w:pPr>
  </w:style>
  <w:style w:type="numbering" w:customStyle="1" w:styleId="CurrentList1">
    <w:name w:val="Current List1"/>
    <w:rsid w:val="00395CD9"/>
    <w:pPr>
      <w:numPr>
        <w:numId w:val="4"/>
      </w:numPr>
    </w:pPr>
  </w:style>
  <w:style w:type="character" w:styleId="PageNumber">
    <w:name w:val="page number"/>
    <w:basedOn w:val="DefaultParagraphFont"/>
    <w:rsid w:val="00334549"/>
  </w:style>
  <w:style w:type="character" w:customStyle="1" w:styleId="bibuscitbase">
    <w:name w:val="bibus_cit_base"/>
    <w:rsid w:val="00EC782B"/>
    <w:rPr>
      <w:position w:val="0"/>
      <w:sz w:val="24"/>
      <w:vertAlign w:val="baseline"/>
    </w:rPr>
  </w:style>
  <w:style w:type="numbering" w:customStyle="1" w:styleId="FigureList">
    <w:name w:val="FigureList"/>
    <w:rsid w:val="00706525"/>
    <w:pPr>
      <w:numPr>
        <w:numId w:val="6"/>
      </w:numPr>
    </w:pPr>
  </w:style>
  <w:style w:type="numbering" w:customStyle="1" w:styleId="TableList">
    <w:name w:val="TableList"/>
    <w:rsid w:val="00706525"/>
    <w:pPr>
      <w:numPr>
        <w:numId w:val="5"/>
      </w:numPr>
    </w:pPr>
  </w:style>
  <w:style w:type="paragraph" w:styleId="TOC2">
    <w:name w:val="toc 2"/>
    <w:basedOn w:val="Normal"/>
    <w:next w:val="Normal"/>
    <w:autoRedefine/>
    <w:uiPriority w:val="39"/>
    <w:rsid w:val="00304C91"/>
    <w:pPr>
      <w:tabs>
        <w:tab w:val="right" w:leader="dot" w:pos="8494"/>
      </w:tabs>
      <w:ind w:left="200"/>
    </w:pPr>
    <w:rPr>
      <w:noProof/>
      <w:sz w:val="22"/>
    </w:rPr>
  </w:style>
  <w:style w:type="paragraph" w:styleId="TOC1">
    <w:name w:val="toc 1"/>
    <w:basedOn w:val="Normal"/>
    <w:next w:val="Normal"/>
    <w:autoRedefine/>
    <w:uiPriority w:val="39"/>
    <w:rsid w:val="00304C91"/>
    <w:pPr>
      <w:tabs>
        <w:tab w:val="right" w:leader="dot" w:pos="8494"/>
      </w:tabs>
    </w:pPr>
    <w:rPr>
      <w:b/>
      <w:noProof/>
      <w:sz w:val="22"/>
    </w:rPr>
  </w:style>
  <w:style w:type="paragraph" w:styleId="TOC3">
    <w:name w:val="toc 3"/>
    <w:basedOn w:val="Normal"/>
    <w:next w:val="Normal"/>
    <w:autoRedefine/>
    <w:uiPriority w:val="39"/>
    <w:rsid w:val="00304C91"/>
    <w:pPr>
      <w:tabs>
        <w:tab w:val="right" w:leader="dot" w:pos="8494"/>
      </w:tabs>
      <w:ind w:left="400"/>
    </w:pPr>
    <w:rPr>
      <w:noProof/>
      <w:sz w:val="22"/>
    </w:rPr>
  </w:style>
  <w:style w:type="paragraph" w:styleId="TOC4">
    <w:name w:val="toc 4"/>
    <w:basedOn w:val="Normal"/>
    <w:next w:val="Normal"/>
    <w:autoRedefine/>
    <w:semiHidden/>
    <w:rsid w:val="00257DB0"/>
    <w:pPr>
      <w:ind w:left="600"/>
    </w:pPr>
  </w:style>
  <w:style w:type="paragraph" w:styleId="TOC5">
    <w:name w:val="toc 5"/>
    <w:basedOn w:val="Normal"/>
    <w:next w:val="Normal"/>
    <w:autoRedefine/>
    <w:semiHidden/>
    <w:rsid w:val="00257DB0"/>
    <w:pPr>
      <w:ind w:left="800"/>
    </w:pPr>
  </w:style>
  <w:style w:type="paragraph" w:styleId="EnvelopeAddress">
    <w:name w:val="envelope address"/>
    <w:basedOn w:val="Normal"/>
    <w:semiHidden/>
    <w:rsid w:val="0068097E"/>
    <w:pPr>
      <w:framePr w:w="7920" w:h="1980" w:hRule="exact" w:hSpace="180" w:wrap="auto" w:hAnchor="page" w:xAlign="center" w:yAlign="bottom"/>
      <w:ind w:left="2880"/>
    </w:pPr>
    <w:rPr>
      <w:rFonts w:ascii="Arial" w:hAnsi="Arial" w:cs="Arial"/>
    </w:rPr>
  </w:style>
  <w:style w:type="paragraph" w:styleId="TableofFigures">
    <w:name w:val="table of figures"/>
    <w:basedOn w:val="Normal"/>
    <w:next w:val="Normal"/>
    <w:uiPriority w:val="99"/>
    <w:rsid w:val="00096D2D"/>
    <w:rPr>
      <w:sz w:val="22"/>
    </w:rPr>
  </w:style>
  <w:style w:type="paragraph" w:customStyle="1" w:styleId="reference1">
    <w:name w:val="reference1"/>
    <w:basedOn w:val="Normal"/>
    <w:rsid w:val="000063D3"/>
    <w:pPr>
      <w:autoSpaceDE w:val="0"/>
      <w:autoSpaceDN w:val="0"/>
      <w:adjustRightInd w:val="0"/>
      <w:spacing w:after="120" w:line="240" w:lineRule="auto"/>
    </w:pPr>
    <w:rPr>
      <w:sz w:val="18"/>
      <w:szCs w:val="18"/>
    </w:rPr>
  </w:style>
  <w:style w:type="paragraph" w:customStyle="1" w:styleId="ChapterNo1">
    <w:name w:val="Chapter No1"/>
    <w:basedOn w:val="Normal"/>
    <w:next w:val="ChapterName"/>
    <w:autoRedefine/>
    <w:rsid w:val="000063D3"/>
    <w:pPr>
      <w:jc w:val="left"/>
    </w:pPr>
    <w:rPr>
      <w:rFonts w:ascii="Garamond" w:hAnsi="Garamond" w:cs="Vrinda"/>
      <w:b/>
      <w:sz w:val="32"/>
    </w:rPr>
  </w:style>
  <w:style w:type="paragraph" w:customStyle="1" w:styleId="ChapterName1">
    <w:name w:val="Chapter Name1"/>
    <w:basedOn w:val="Title"/>
    <w:next w:val="Normal"/>
    <w:rsid w:val="000063D3"/>
    <w:pPr>
      <w:spacing w:before="120" w:after="240"/>
    </w:pPr>
    <w:rPr>
      <w:i/>
      <w:sz w:val="40"/>
    </w:rPr>
  </w:style>
  <w:style w:type="paragraph" w:customStyle="1" w:styleId="CellText1">
    <w:name w:val="Cell Text1"/>
    <w:basedOn w:val="Normal"/>
    <w:rsid w:val="000063D3"/>
    <w:pPr>
      <w:jc w:val="left"/>
    </w:pPr>
    <w:rPr>
      <w:rFonts w:ascii="Trebuchet MS" w:hAnsi="Trebuchet MS"/>
      <w:sz w:val="18"/>
    </w:rPr>
  </w:style>
  <w:style w:type="paragraph" w:customStyle="1" w:styleId="HeaderText1">
    <w:name w:val="Header Text1"/>
    <w:basedOn w:val="Normal"/>
    <w:next w:val="CellText"/>
    <w:rsid w:val="000063D3"/>
    <w:pPr>
      <w:spacing w:line="240" w:lineRule="auto"/>
    </w:pPr>
    <w:rPr>
      <w:b/>
    </w:rPr>
  </w:style>
  <w:style w:type="paragraph" w:customStyle="1" w:styleId="Caption11">
    <w:name w:val="Caption11"/>
    <w:basedOn w:val="Normal"/>
    <w:rsid w:val="000063D3"/>
    <w:pPr>
      <w:suppressLineNumbers/>
      <w:suppressAutoHyphens/>
      <w:spacing w:before="120" w:after="120" w:line="240" w:lineRule="auto"/>
      <w:jc w:val="center"/>
    </w:pPr>
    <w:rPr>
      <w:rFonts w:ascii="Trebuchet MS" w:hAnsi="Trebuchet MS" w:cs="Tahoma"/>
      <w:i/>
      <w:iCs/>
      <w:sz w:val="18"/>
      <w:szCs w:val="20"/>
      <w:lang w:eastAsia="ar-SA"/>
    </w:rPr>
  </w:style>
  <w:style w:type="paragraph" w:customStyle="1" w:styleId="Quote1">
    <w:name w:val="Quote1"/>
    <w:basedOn w:val="Normal"/>
    <w:rsid w:val="000063D3"/>
    <w:pPr>
      <w:suppressAutoHyphens/>
      <w:spacing w:before="120" w:after="120" w:line="300" w:lineRule="auto"/>
      <w:ind w:left="360" w:right="392"/>
    </w:pPr>
    <w:rPr>
      <w:rFonts w:ascii="Tahoma" w:hAnsi="Tahoma" w:cs="Tahoma"/>
      <w:sz w:val="18"/>
      <w:szCs w:val="18"/>
      <w:lang w:eastAsia="ar-SA"/>
    </w:rPr>
  </w:style>
  <w:style w:type="paragraph" w:customStyle="1" w:styleId="TableContent1">
    <w:name w:val="Table Content1"/>
    <w:basedOn w:val="Normal"/>
    <w:rsid w:val="00D12888"/>
    <w:pPr>
      <w:spacing w:before="60" w:line="240" w:lineRule="exact"/>
      <w:jc w:val="left"/>
    </w:pPr>
    <w:rPr>
      <w:rFonts w:ascii="Garamond" w:hAnsi="Garamond"/>
      <w:sz w:val="20"/>
      <w:szCs w:val="18"/>
    </w:rPr>
  </w:style>
  <w:style w:type="paragraph" w:customStyle="1" w:styleId="TableCaption1">
    <w:name w:val="Table Caption1"/>
    <w:basedOn w:val="Normal"/>
    <w:next w:val="Normal"/>
    <w:autoRedefine/>
    <w:rsid w:val="000063D3"/>
    <w:pPr>
      <w:spacing w:before="60" w:after="120" w:line="240" w:lineRule="auto"/>
      <w:jc w:val="center"/>
    </w:pPr>
    <w:rPr>
      <w:rFonts w:ascii="Trebuchet MS" w:hAnsi="Trebuchet MS"/>
    </w:rPr>
  </w:style>
  <w:style w:type="paragraph" w:customStyle="1" w:styleId="FigureCaption1">
    <w:name w:val="Figure Caption1"/>
    <w:basedOn w:val="Normal"/>
    <w:next w:val="Normal"/>
    <w:autoRedefine/>
    <w:rsid w:val="000063D3"/>
    <w:pPr>
      <w:spacing w:before="120" w:after="120" w:line="240" w:lineRule="auto"/>
      <w:jc w:val="center"/>
    </w:pPr>
    <w:rPr>
      <w:rFonts w:ascii="Trebuchet MS" w:hAnsi="Trebuchet MS"/>
    </w:rPr>
  </w:style>
  <w:style w:type="paragraph" w:customStyle="1" w:styleId="tableheader1">
    <w:name w:val="table header1"/>
    <w:basedOn w:val="Normal"/>
    <w:rsid w:val="000063D3"/>
    <w:pPr>
      <w:spacing w:line="240" w:lineRule="auto"/>
      <w:jc w:val="left"/>
    </w:pPr>
    <w:rPr>
      <w:rFonts w:ascii="Trebuchet MS" w:hAnsi="Trebuchet MS"/>
      <w:b/>
    </w:rPr>
  </w:style>
  <w:style w:type="paragraph" w:customStyle="1" w:styleId="Abstract1">
    <w:name w:val="Abstract1"/>
    <w:basedOn w:val="Normal"/>
    <w:rsid w:val="000063D3"/>
    <w:pPr>
      <w:spacing w:line="240" w:lineRule="auto"/>
    </w:pPr>
  </w:style>
  <w:style w:type="paragraph" w:customStyle="1" w:styleId="reference2">
    <w:name w:val="reference2"/>
    <w:basedOn w:val="Normal"/>
    <w:rsid w:val="00DF1963"/>
    <w:pPr>
      <w:autoSpaceDE w:val="0"/>
      <w:autoSpaceDN w:val="0"/>
      <w:adjustRightInd w:val="0"/>
      <w:spacing w:after="120"/>
    </w:pPr>
    <w:rPr>
      <w:sz w:val="18"/>
      <w:szCs w:val="18"/>
    </w:rPr>
  </w:style>
  <w:style w:type="paragraph" w:customStyle="1" w:styleId="ChapterNo2">
    <w:name w:val="Chapter No2"/>
    <w:basedOn w:val="Normal"/>
    <w:next w:val="ChapterName"/>
    <w:autoRedefine/>
    <w:rsid w:val="00DF1963"/>
    <w:rPr>
      <w:rFonts w:ascii="Garamond" w:hAnsi="Garamond" w:cs="Vrinda"/>
      <w:b/>
      <w:sz w:val="32"/>
    </w:rPr>
  </w:style>
  <w:style w:type="paragraph" w:customStyle="1" w:styleId="ChapterName2">
    <w:name w:val="Chapter Name2"/>
    <w:basedOn w:val="Title"/>
    <w:next w:val="Normal"/>
    <w:rsid w:val="00DF1963"/>
    <w:pPr>
      <w:spacing w:before="120" w:after="240"/>
    </w:pPr>
    <w:rPr>
      <w:i/>
      <w:sz w:val="40"/>
    </w:rPr>
  </w:style>
  <w:style w:type="paragraph" w:customStyle="1" w:styleId="CellText2">
    <w:name w:val="Cell Text2"/>
    <w:basedOn w:val="Normal"/>
    <w:rsid w:val="00DF1963"/>
    <w:rPr>
      <w:rFonts w:ascii="Trebuchet MS" w:hAnsi="Trebuchet MS"/>
      <w:sz w:val="18"/>
    </w:rPr>
  </w:style>
  <w:style w:type="paragraph" w:customStyle="1" w:styleId="HeaderText2">
    <w:name w:val="Header Text2"/>
    <w:basedOn w:val="Normal"/>
    <w:next w:val="CellText"/>
    <w:rsid w:val="00DF1963"/>
    <w:rPr>
      <w:b/>
    </w:rPr>
  </w:style>
  <w:style w:type="paragraph" w:customStyle="1" w:styleId="Caption12">
    <w:name w:val="Caption12"/>
    <w:basedOn w:val="Normal"/>
    <w:rsid w:val="00DF1963"/>
    <w:pPr>
      <w:suppressLineNumbers/>
      <w:suppressAutoHyphens/>
      <w:spacing w:before="120" w:after="120"/>
      <w:jc w:val="center"/>
    </w:pPr>
    <w:rPr>
      <w:rFonts w:ascii="Trebuchet MS" w:hAnsi="Trebuchet MS" w:cs="Tahoma"/>
      <w:i/>
      <w:iCs/>
      <w:sz w:val="18"/>
      <w:szCs w:val="20"/>
      <w:lang w:eastAsia="ar-SA"/>
    </w:rPr>
  </w:style>
  <w:style w:type="paragraph" w:customStyle="1" w:styleId="Quote2">
    <w:name w:val="Quote2"/>
    <w:basedOn w:val="Normal"/>
    <w:rsid w:val="00DF1963"/>
    <w:pPr>
      <w:suppressAutoHyphens/>
      <w:spacing w:before="120" w:after="120" w:line="300" w:lineRule="auto"/>
      <w:ind w:left="360" w:right="392"/>
    </w:pPr>
    <w:rPr>
      <w:rFonts w:ascii="Tahoma" w:hAnsi="Tahoma" w:cs="Tahoma"/>
      <w:sz w:val="18"/>
      <w:szCs w:val="18"/>
      <w:lang w:eastAsia="ar-SA"/>
    </w:rPr>
  </w:style>
  <w:style w:type="paragraph" w:styleId="FootnoteText">
    <w:name w:val="footnote text"/>
    <w:basedOn w:val="Normal"/>
    <w:semiHidden/>
    <w:rsid w:val="00DF1963"/>
    <w:rPr>
      <w:szCs w:val="20"/>
    </w:rPr>
  </w:style>
  <w:style w:type="character" w:styleId="FootnoteReference">
    <w:name w:val="footnote reference"/>
    <w:basedOn w:val="DefaultParagraphFont"/>
    <w:semiHidden/>
    <w:rsid w:val="00DF1963"/>
    <w:rPr>
      <w:vertAlign w:val="superscript"/>
    </w:rPr>
  </w:style>
  <w:style w:type="paragraph" w:customStyle="1" w:styleId="TableContent2">
    <w:name w:val="Table Content2"/>
    <w:basedOn w:val="Normal"/>
    <w:rsid w:val="00DF1963"/>
    <w:pPr>
      <w:spacing w:before="60" w:line="240" w:lineRule="exact"/>
    </w:pPr>
    <w:rPr>
      <w:rFonts w:ascii="Trebuchet MS" w:hAnsi="Trebuchet MS"/>
      <w:szCs w:val="18"/>
    </w:rPr>
  </w:style>
  <w:style w:type="paragraph" w:customStyle="1" w:styleId="TableCaption2">
    <w:name w:val="Table Caption2"/>
    <w:basedOn w:val="Normal"/>
    <w:next w:val="Normal"/>
    <w:autoRedefine/>
    <w:rsid w:val="00DF1963"/>
    <w:pPr>
      <w:spacing w:before="60" w:after="120"/>
      <w:jc w:val="center"/>
    </w:pPr>
    <w:rPr>
      <w:rFonts w:ascii="Trebuchet MS" w:hAnsi="Trebuchet MS"/>
    </w:rPr>
  </w:style>
  <w:style w:type="numbering" w:styleId="1ai">
    <w:name w:val="Outline List 1"/>
    <w:basedOn w:val="NoList"/>
    <w:semiHidden/>
    <w:rsid w:val="00DF1963"/>
    <w:pPr>
      <w:numPr>
        <w:numId w:val="16"/>
      </w:numPr>
    </w:pPr>
  </w:style>
  <w:style w:type="numbering" w:styleId="ArticleSection">
    <w:name w:val="Outline List 3"/>
    <w:basedOn w:val="NoList"/>
    <w:semiHidden/>
    <w:rsid w:val="00DF1963"/>
    <w:pPr>
      <w:numPr>
        <w:numId w:val="17"/>
      </w:numPr>
    </w:pPr>
  </w:style>
  <w:style w:type="paragraph" w:styleId="BlockText">
    <w:name w:val="Block Text"/>
    <w:basedOn w:val="Normal"/>
    <w:semiHidden/>
    <w:rsid w:val="00DF1963"/>
    <w:pPr>
      <w:spacing w:after="120"/>
      <w:ind w:left="1440" w:right="1440"/>
    </w:pPr>
  </w:style>
  <w:style w:type="paragraph" w:styleId="BodyText2">
    <w:name w:val="Body Text 2"/>
    <w:basedOn w:val="Normal"/>
    <w:semiHidden/>
    <w:rsid w:val="00DF1963"/>
    <w:pPr>
      <w:spacing w:after="120" w:line="480" w:lineRule="auto"/>
    </w:pPr>
  </w:style>
  <w:style w:type="paragraph" w:styleId="BodyText3">
    <w:name w:val="Body Text 3"/>
    <w:basedOn w:val="Normal"/>
    <w:semiHidden/>
    <w:rsid w:val="00DF1963"/>
    <w:pPr>
      <w:spacing w:after="120"/>
    </w:pPr>
    <w:rPr>
      <w:sz w:val="16"/>
      <w:szCs w:val="16"/>
    </w:rPr>
  </w:style>
  <w:style w:type="paragraph" w:styleId="BodyTextFirstIndent">
    <w:name w:val="Body Text First Indent"/>
    <w:basedOn w:val="BodyText"/>
    <w:semiHidden/>
    <w:rsid w:val="00DF1963"/>
    <w:pPr>
      <w:spacing w:before="0" w:after="120"/>
      <w:ind w:firstLine="210"/>
    </w:pPr>
  </w:style>
  <w:style w:type="paragraph" w:styleId="BodyTextIndent">
    <w:name w:val="Body Text Indent"/>
    <w:basedOn w:val="Normal"/>
    <w:semiHidden/>
    <w:rsid w:val="00DF1963"/>
    <w:pPr>
      <w:spacing w:after="120"/>
      <w:ind w:left="283"/>
    </w:pPr>
  </w:style>
  <w:style w:type="paragraph" w:styleId="BodyTextFirstIndent2">
    <w:name w:val="Body Text First Indent 2"/>
    <w:basedOn w:val="BodyTextIndent"/>
    <w:semiHidden/>
    <w:rsid w:val="00DF1963"/>
    <w:pPr>
      <w:ind w:firstLine="210"/>
    </w:pPr>
  </w:style>
  <w:style w:type="paragraph" w:styleId="BodyTextIndent2">
    <w:name w:val="Body Text Indent 2"/>
    <w:basedOn w:val="Normal"/>
    <w:semiHidden/>
    <w:rsid w:val="00DF1963"/>
    <w:pPr>
      <w:spacing w:after="120" w:line="480" w:lineRule="auto"/>
      <w:ind w:left="283"/>
    </w:pPr>
  </w:style>
  <w:style w:type="paragraph" w:styleId="BodyTextIndent3">
    <w:name w:val="Body Text Indent 3"/>
    <w:basedOn w:val="Normal"/>
    <w:semiHidden/>
    <w:rsid w:val="00DF1963"/>
    <w:pPr>
      <w:spacing w:after="120"/>
      <w:ind w:left="283"/>
    </w:pPr>
    <w:rPr>
      <w:sz w:val="16"/>
      <w:szCs w:val="16"/>
    </w:rPr>
  </w:style>
  <w:style w:type="paragraph" w:styleId="Closing">
    <w:name w:val="Closing"/>
    <w:basedOn w:val="Normal"/>
    <w:semiHidden/>
    <w:rsid w:val="00DF1963"/>
    <w:pPr>
      <w:ind w:left="4252"/>
    </w:pPr>
  </w:style>
  <w:style w:type="paragraph" w:styleId="Date">
    <w:name w:val="Date"/>
    <w:basedOn w:val="Normal"/>
    <w:next w:val="Normal"/>
    <w:semiHidden/>
    <w:rsid w:val="00DF1963"/>
  </w:style>
  <w:style w:type="paragraph" w:styleId="E-mailSignature">
    <w:name w:val="E-mail Signature"/>
    <w:basedOn w:val="Normal"/>
    <w:semiHidden/>
    <w:rsid w:val="00DF1963"/>
  </w:style>
  <w:style w:type="character" w:styleId="Emphasis">
    <w:name w:val="Emphasis"/>
    <w:basedOn w:val="DefaultParagraphFont"/>
    <w:qFormat/>
    <w:rsid w:val="00DF1963"/>
    <w:rPr>
      <w:i/>
      <w:iCs/>
    </w:rPr>
  </w:style>
  <w:style w:type="paragraph" w:styleId="EnvelopeReturn">
    <w:name w:val="envelope return"/>
    <w:basedOn w:val="Normal"/>
    <w:semiHidden/>
    <w:rsid w:val="00DF1963"/>
    <w:rPr>
      <w:rFonts w:ascii="Arial" w:hAnsi="Arial" w:cs="Arial"/>
      <w:szCs w:val="20"/>
    </w:rPr>
  </w:style>
  <w:style w:type="character" w:styleId="FollowedHyperlink">
    <w:name w:val="FollowedHyperlink"/>
    <w:basedOn w:val="DefaultParagraphFont"/>
    <w:semiHidden/>
    <w:rsid w:val="00DF1963"/>
    <w:rPr>
      <w:color w:val="800080"/>
      <w:u w:val="single"/>
    </w:rPr>
  </w:style>
  <w:style w:type="character" w:styleId="HTMLAcronym">
    <w:name w:val="HTML Acronym"/>
    <w:basedOn w:val="DefaultParagraphFont"/>
    <w:semiHidden/>
    <w:rsid w:val="00DF1963"/>
  </w:style>
  <w:style w:type="paragraph" w:styleId="HTMLAddress">
    <w:name w:val="HTML Address"/>
    <w:basedOn w:val="Normal"/>
    <w:semiHidden/>
    <w:rsid w:val="00DF1963"/>
    <w:rPr>
      <w:i/>
      <w:iCs/>
    </w:rPr>
  </w:style>
  <w:style w:type="character" w:styleId="HTMLCite">
    <w:name w:val="HTML Cite"/>
    <w:basedOn w:val="DefaultParagraphFont"/>
    <w:semiHidden/>
    <w:rsid w:val="00DF1963"/>
    <w:rPr>
      <w:i/>
      <w:iCs/>
    </w:rPr>
  </w:style>
  <w:style w:type="character" w:styleId="HTMLCode">
    <w:name w:val="HTML Code"/>
    <w:basedOn w:val="DefaultParagraphFont"/>
    <w:semiHidden/>
    <w:rsid w:val="00DF1963"/>
    <w:rPr>
      <w:rFonts w:ascii="Courier New" w:hAnsi="Courier New" w:cs="Courier New"/>
      <w:sz w:val="20"/>
      <w:szCs w:val="20"/>
    </w:rPr>
  </w:style>
  <w:style w:type="character" w:styleId="HTMLDefinition">
    <w:name w:val="HTML Definition"/>
    <w:basedOn w:val="DefaultParagraphFont"/>
    <w:semiHidden/>
    <w:rsid w:val="00DF1963"/>
    <w:rPr>
      <w:i/>
      <w:iCs/>
    </w:rPr>
  </w:style>
  <w:style w:type="character" w:styleId="HTMLKeyboard">
    <w:name w:val="HTML Keyboard"/>
    <w:basedOn w:val="DefaultParagraphFont"/>
    <w:semiHidden/>
    <w:rsid w:val="00DF1963"/>
    <w:rPr>
      <w:rFonts w:ascii="Courier New" w:hAnsi="Courier New" w:cs="Courier New"/>
      <w:sz w:val="20"/>
      <w:szCs w:val="20"/>
    </w:rPr>
  </w:style>
  <w:style w:type="paragraph" w:styleId="HTMLPreformatted">
    <w:name w:val="HTML Preformatted"/>
    <w:basedOn w:val="Normal"/>
    <w:semiHidden/>
    <w:rsid w:val="00DF1963"/>
    <w:rPr>
      <w:rFonts w:ascii="Courier New" w:hAnsi="Courier New" w:cs="Courier New"/>
      <w:szCs w:val="20"/>
    </w:rPr>
  </w:style>
  <w:style w:type="character" w:styleId="HTMLSample">
    <w:name w:val="HTML Sample"/>
    <w:basedOn w:val="DefaultParagraphFont"/>
    <w:semiHidden/>
    <w:rsid w:val="00DF1963"/>
    <w:rPr>
      <w:rFonts w:ascii="Courier New" w:hAnsi="Courier New" w:cs="Courier New"/>
    </w:rPr>
  </w:style>
  <w:style w:type="character" w:styleId="HTMLTypewriter">
    <w:name w:val="HTML Typewriter"/>
    <w:basedOn w:val="DefaultParagraphFont"/>
    <w:semiHidden/>
    <w:rsid w:val="00DF1963"/>
    <w:rPr>
      <w:rFonts w:ascii="Courier New" w:hAnsi="Courier New" w:cs="Courier New"/>
      <w:sz w:val="20"/>
      <w:szCs w:val="20"/>
    </w:rPr>
  </w:style>
  <w:style w:type="character" w:styleId="HTMLVariable">
    <w:name w:val="HTML Variable"/>
    <w:basedOn w:val="DefaultParagraphFont"/>
    <w:semiHidden/>
    <w:rsid w:val="00DF1963"/>
    <w:rPr>
      <w:i/>
      <w:iCs/>
    </w:rPr>
  </w:style>
  <w:style w:type="character" w:styleId="LineNumber">
    <w:name w:val="line number"/>
    <w:basedOn w:val="DefaultParagraphFont"/>
    <w:semiHidden/>
    <w:rsid w:val="00DF1963"/>
  </w:style>
  <w:style w:type="paragraph" w:styleId="List2">
    <w:name w:val="List 2"/>
    <w:basedOn w:val="Normal"/>
    <w:semiHidden/>
    <w:rsid w:val="00DF1963"/>
    <w:pPr>
      <w:ind w:left="566" w:hanging="283"/>
    </w:pPr>
  </w:style>
  <w:style w:type="paragraph" w:styleId="List3">
    <w:name w:val="List 3"/>
    <w:basedOn w:val="Normal"/>
    <w:semiHidden/>
    <w:rsid w:val="00DF1963"/>
    <w:pPr>
      <w:ind w:left="849" w:hanging="283"/>
    </w:pPr>
  </w:style>
  <w:style w:type="paragraph" w:styleId="List4">
    <w:name w:val="List 4"/>
    <w:basedOn w:val="Normal"/>
    <w:semiHidden/>
    <w:rsid w:val="00DF1963"/>
    <w:pPr>
      <w:ind w:left="1132" w:hanging="283"/>
    </w:pPr>
  </w:style>
  <w:style w:type="paragraph" w:styleId="List5">
    <w:name w:val="List 5"/>
    <w:basedOn w:val="Normal"/>
    <w:semiHidden/>
    <w:rsid w:val="00DF1963"/>
    <w:pPr>
      <w:ind w:left="1415" w:hanging="283"/>
    </w:pPr>
  </w:style>
  <w:style w:type="paragraph" w:styleId="ListBullet">
    <w:name w:val="List Bullet"/>
    <w:basedOn w:val="Normal"/>
    <w:semiHidden/>
    <w:rsid w:val="00DF1963"/>
    <w:pPr>
      <w:numPr>
        <w:numId w:val="8"/>
      </w:numPr>
    </w:pPr>
  </w:style>
  <w:style w:type="paragraph" w:styleId="ListBullet3">
    <w:name w:val="List Bullet 3"/>
    <w:basedOn w:val="Normal"/>
    <w:semiHidden/>
    <w:rsid w:val="00DF1963"/>
    <w:pPr>
      <w:numPr>
        <w:numId w:val="9"/>
      </w:numPr>
    </w:pPr>
  </w:style>
  <w:style w:type="paragraph" w:styleId="ListBullet4">
    <w:name w:val="List Bullet 4"/>
    <w:basedOn w:val="Normal"/>
    <w:semiHidden/>
    <w:rsid w:val="00DF1963"/>
    <w:pPr>
      <w:numPr>
        <w:numId w:val="10"/>
      </w:numPr>
    </w:pPr>
  </w:style>
  <w:style w:type="paragraph" w:styleId="ListBullet5">
    <w:name w:val="List Bullet 5"/>
    <w:basedOn w:val="Normal"/>
    <w:semiHidden/>
    <w:rsid w:val="00DF1963"/>
    <w:pPr>
      <w:numPr>
        <w:numId w:val="11"/>
      </w:numPr>
    </w:pPr>
  </w:style>
  <w:style w:type="paragraph" w:styleId="ListContinue">
    <w:name w:val="List Continue"/>
    <w:basedOn w:val="Normal"/>
    <w:semiHidden/>
    <w:rsid w:val="00DF1963"/>
    <w:pPr>
      <w:spacing w:after="120"/>
      <w:ind w:left="283"/>
    </w:pPr>
  </w:style>
  <w:style w:type="paragraph" w:styleId="ListContinue2">
    <w:name w:val="List Continue 2"/>
    <w:basedOn w:val="Normal"/>
    <w:semiHidden/>
    <w:rsid w:val="00DF1963"/>
    <w:pPr>
      <w:spacing w:after="120"/>
      <w:ind w:left="566"/>
    </w:pPr>
  </w:style>
  <w:style w:type="paragraph" w:styleId="ListContinue3">
    <w:name w:val="List Continue 3"/>
    <w:basedOn w:val="Normal"/>
    <w:semiHidden/>
    <w:rsid w:val="00DF1963"/>
    <w:pPr>
      <w:spacing w:after="120"/>
      <w:ind w:left="849"/>
    </w:pPr>
  </w:style>
  <w:style w:type="paragraph" w:styleId="ListContinue4">
    <w:name w:val="List Continue 4"/>
    <w:basedOn w:val="Normal"/>
    <w:semiHidden/>
    <w:rsid w:val="00DF1963"/>
    <w:pPr>
      <w:spacing w:after="120"/>
      <w:ind w:left="1132"/>
    </w:pPr>
  </w:style>
  <w:style w:type="paragraph" w:styleId="ListContinue5">
    <w:name w:val="List Continue 5"/>
    <w:basedOn w:val="Normal"/>
    <w:semiHidden/>
    <w:rsid w:val="00DF1963"/>
    <w:pPr>
      <w:spacing w:after="120"/>
      <w:ind w:left="1415"/>
    </w:pPr>
  </w:style>
  <w:style w:type="paragraph" w:styleId="ListNumber">
    <w:name w:val="List Number"/>
    <w:basedOn w:val="Normal"/>
    <w:semiHidden/>
    <w:rsid w:val="00DF1963"/>
    <w:pPr>
      <w:numPr>
        <w:numId w:val="12"/>
      </w:numPr>
    </w:pPr>
  </w:style>
  <w:style w:type="paragraph" w:styleId="ListNumber3">
    <w:name w:val="List Number 3"/>
    <w:basedOn w:val="Normal"/>
    <w:semiHidden/>
    <w:rsid w:val="00DF1963"/>
    <w:pPr>
      <w:numPr>
        <w:numId w:val="13"/>
      </w:numPr>
    </w:pPr>
  </w:style>
  <w:style w:type="paragraph" w:styleId="ListNumber4">
    <w:name w:val="List Number 4"/>
    <w:basedOn w:val="Normal"/>
    <w:semiHidden/>
    <w:rsid w:val="00DF1963"/>
    <w:pPr>
      <w:numPr>
        <w:numId w:val="14"/>
      </w:numPr>
    </w:pPr>
  </w:style>
  <w:style w:type="paragraph" w:styleId="ListNumber5">
    <w:name w:val="List Number 5"/>
    <w:basedOn w:val="Normal"/>
    <w:semiHidden/>
    <w:rsid w:val="00DF1963"/>
    <w:pPr>
      <w:numPr>
        <w:numId w:val="15"/>
      </w:numPr>
    </w:pPr>
  </w:style>
  <w:style w:type="paragraph" w:styleId="MessageHeader">
    <w:name w:val="Message Header"/>
    <w:basedOn w:val="Normal"/>
    <w:semiHidden/>
    <w:rsid w:val="00DF1963"/>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alWeb">
    <w:name w:val="Normal (Web)"/>
    <w:basedOn w:val="Normal"/>
    <w:uiPriority w:val="99"/>
    <w:semiHidden/>
    <w:rsid w:val="00DF1963"/>
  </w:style>
  <w:style w:type="paragraph" w:styleId="NormalIndent">
    <w:name w:val="Normal Indent"/>
    <w:basedOn w:val="Normal"/>
    <w:semiHidden/>
    <w:rsid w:val="00DF1963"/>
    <w:pPr>
      <w:ind w:left="720"/>
    </w:pPr>
  </w:style>
  <w:style w:type="paragraph" w:styleId="NoteHeading">
    <w:name w:val="Note Heading"/>
    <w:basedOn w:val="Normal"/>
    <w:next w:val="Normal"/>
    <w:semiHidden/>
    <w:rsid w:val="00DF1963"/>
  </w:style>
  <w:style w:type="paragraph" w:styleId="Salutation">
    <w:name w:val="Salutation"/>
    <w:basedOn w:val="Normal"/>
    <w:next w:val="Normal"/>
    <w:semiHidden/>
    <w:rsid w:val="00DF1963"/>
  </w:style>
  <w:style w:type="paragraph" w:styleId="Signature">
    <w:name w:val="Signature"/>
    <w:basedOn w:val="Normal"/>
    <w:semiHidden/>
    <w:rsid w:val="00DF1963"/>
    <w:pPr>
      <w:ind w:left="4252"/>
    </w:pPr>
  </w:style>
  <w:style w:type="character" w:styleId="Strong">
    <w:name w:val="Strong"/>
    <w:basedOn w:val="DefaultParagraphFont"/>
    <w:qFormat/>
    <w:rsid w:val="00DF1963"/>
    <w:rPr>
      <w:b/>
      <w:bCs/>
    </w:rPr>
  </w:style>
  <w:style w:type="paragraph" w:styleId="Subtitle">
    <w:name w:val="Subtitle"/>
    <w:basedOn w:val="Normal"/>
    <w:qFormat/>
    <w:rsid w:val="00DF1963"/>
    <w:pPr>
      <w:spacing w:after="60"/>
      <w:jc w:val="center"/>
      <w:outlineLvl w:val="1"/>
    </w:pPr>
    <w:rPr>
      <w:rFonts w:ascii="Arial" w:hAnsi="Arial" w:cs="Arial"/>
    </w:rPr>
  </w:style>
  <w:style w:type="table" w:styleId="Table3Deffects1">
    <w:name w:val="Table 3D effects 1"/>
    <w:basedOn w:val="TableNormal"/>
    <w:semiHidden/>
    <w:rsid w:val="00DF1963"/>
    <w:pPr>
      <w:spacing w:line="360" w:lineRule="auto"/>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DF1963"/>
    <w:pPr>
      <w:spacing w:line="360" w:lineRule="auto"/>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DF1963"/>
    <w:pPr>
      <w:spacing w:line="360" w:lineRule="auto"/>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DF1963"/>
    <w:pPr>
      <w:spacing w:line="360" w:lineRule="auto"/>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DF1963"/>
    <w:pPr>
      <w:spacing w:line="360" w:lineRule="auto"/>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DF1963"/>
    <w:pPr>
      <w:spacing w:line="360" w:lineRule="auto"/>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DF1963"/>
    <w:pPr>
      <w:spacing w:line="360" w:lineRule="auto"/>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DF1963"/>
    <w:pPr>
      <w:spacing w:line="360" w:lineRule="auto"/>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DF1963"/>
    <w:pPr>
      <w:spacing w:line="360" w:lineRule="auto"/>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DF1963"/>
    <w:pPr>
      <w:spacing w:line="360" w:lineRule="auto"/>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DF1963"/>
    <w:pPr>
      <w:spacing w:line="360" w:lineRule="auto"/>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DF1963"/>
    <w:pPr>
      <w:spacing w:line="360" w:lineRule="auto"/>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5">
    <w:name w:val="Table Columns 5"/>
    <w:basedOn w:val="TableNormal"/>
    <w:semiHidden/>
    <w:rsid w:val="00DF1963"/>
    <w:pPr>
      <w:spacing w:line="360" w:lineRule="auto"/>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DF1963"/>
    <w:pPr>
      <w:spacing w:line="360" w:lineRule="auto"/>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Grid3">
    <w:name w:val="Table Grid 3"/>
    <w:basedOn w:val="TableNormal"/>
    <w:semiHidden/>
    <w:rsid w:val="00DF1963"/>
    <w:pPr>
      <w:spacing w:line="360" w:lineRule="auto"/>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DF1963"/>
    <w:pPr>
      <w:spacing w:line="360" w:lineRule="auto"/>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DF1963"/>
    <w:pPr>
      <w:spacing w:line="360" w:lineRule="auto"/>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DF1963"/>
    <w:pPr>
      <w:spacing w:line="360" w:lineRule="auto"/>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DF1963"/>
    <w:pPr>
      <w:spacing w:line="360" w:lineRule="auto"/>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DF1963"/>
    <w:pPr>
      <w:spacing w:line="360" w:lineRule="auto"/>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DF1963"/>
    <w:pPr>
      <w:spacing w:line="360" w:lineRule="auto"/>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DF1963"/>
    <w:pPr>
      <w:spacing w:line="360" w:lineRule="auto"/>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DF1963"/>
    <w:pPr>
      <w:spacing w:line="360" w:lineRule="auto"/>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DF1963"/>
    <w:pPr>
      <w:spacing w:line="360" w:lineRule="auto"/>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DF1963"/>
    <w:pPr>
      <w:spacing w:line="360" w:lineRule="auto"/>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DF1963"/>
    <w:pPr>
      <w:spacing w:line="360" w:lineRule="auto"/>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DF1963"/>
    <w:pPr>
      <w:spacing w:line="360" w:lineRule="auto"/>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DF1963"/>
    <w:pPr>
      <w:spacing w:line="360" w:lineRule="auto"/>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DF1963"/>
    <w:pPr>
      <w:spacing w:line="360" w:lineRule="auto"/>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DF1963"/>
    <w:pPr>
      <w:spacing w:line="360" w:lineRule="auto"/>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DF1963"/>
    <w:pPr>
      <w:spacing w:line="360" w:lineRule="auto"/>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DF1963"/>
    <w:pPr>
      <w:spacing w:line="360" w:lineRule="auto"/>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DF1963"/>
    <w:pPr>
      <w:spacing w:line="360" w:lineRule="auto"/>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DF1963"/>
    <w:pPr>
      <w:spacing w:line="360" w:lineRule="auto"/>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DF1963"/>
    <w:pPr>
      <w:spacing w:line="36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DF1963"/>
    <w:pPr>
      <w:spacing w:line="360" w:lineRule="auto"/>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DF1963"/>
    <w:pPr>
      <w:spacing w:line="360" w:lineRule="auto"/>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DF1963"/>
    <w:pPr>
      <w:spacing w:line="360" w:lineRule="auto"/>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reCaption2">
    <w:name w:val="Figure Caption2"/>
    <w:basedOn w:val="Normal"/>
    <w:next w:val="Normal"/>
    <w:autoRedefine/>
    <w:rsid w:val="00DF1963"/>
    <w:pPr>
      <w:spacing w:before="120" w:after="120"/>
      <w:jc w:val="center"/>
    </w:pPr>
    <w:rPr>
      <w:rFonts w:ascii="Trebuchet MS" w:hAnsi="Trebuchet MS"/>
    </w:rPr>
  </w:style>
  <w:style w:type="character" w:customStyle="1" w:styleId="TableCaptionChar">
    <w:name w:val="Table Caption Char"/>
    <w:basedOn w:val="DefaultParagraphFont"/>
    <w:link w:val="TableCaption"/>
    <w:rsid w:val="00420B37"/>
    <w:rPr>
      <w:szCs w:val="24"/>
      <w:lang w:val="en-GB"/>
    </w:rPr>
  </w:style>
  <w:style w:type="paragraph" w:customStyle="1" w:styleId="Equation1">
    <w:name w:val="Equation1"/>
    <w:basedOn w:val="Normal"/>
    <w:rsid w:val="00DF1963"/>
    <w:pPr>
      <w:ind w:left="720" w:right="507"/>
    </w:pPr>
    <w:rPr>
      <w:rFonts w:ascii="Trebuchet MS" w:hAnsi="Trebuchet MS"/>
    </w:rPr>
  </w:style>
  <w:style w:type="paragraph" w:customStyle="1" w:styleId="tableheader2">
    <w:name w:val="table header2"/>
    <w:basedOn w:val="Normal"/>
    <w:rsid w:val="00DF1963"/>
    <w:rPr>
      <w:rFonts w:ascii="Trebuchet MS" w:hAnsi="Trebuchet MS"/>
      <w:b/>
    </w:rPr>
  </w:style>
  <w:style w:type="paragraph" w:styleId="BalloonText">
    <w:name w:val="Balloon Text"/>
    <w:basedOn w:val="Normal"/>
    <w:semiHidden/>
    <w:rsid w:val="00DF1963"/>
    <w:rPr>
      <w:rFonts w:ascii="Tahoma" w:hAnsi="Tahoma" w:cs="Tahoma"/>
      <w:sz w:val="16"/>
      <w:szCs w:val="16"/>
    </w:rPr>
  </w:style>
  <w:style w:type="paragraph" w:customStyle="1" w:styleId="Abstract2">
    <w:name w:val="Abstract2"/>
    <w:basedOn w:val="Normal"/>
    <w:rsid w:val="00DF1963"/>
  </w:style>
  <w:style w:type="numbering" w:customStyle="1" w:styleId="CurrentList11">
    <w:name w:val="Current List11"/>
    <w:rsid w:val="00DF1963"/>
    <w:pPr>
      <w:numPr>
        <w:numId w:val="18"/>
      </w:numPr>
    </w:pPr>
  </w:style>
  <w:style w:type="paragraph" w:customStyle="1" w:styleId="apptableCap">
    <w:name w:val="app_tableCap"/>
    <w:basedOn w:val="Normal"/>
    <w:rsid w:val="00DF1963"/>
    <w:pPr>
      <w:spacing w:before="120"/>
      <w:jc w:val="center"/>
    </w:pPr>
    <w:rPr>
      <w:rFonts w:ascii="Trebuchet MS" w:hAnsi="Trebuchet MS"/>
      <w:b/>
    </w:rPr>
  </w:style>
  <w:style w:type="character" w:customStyle="1" w:styleId="FigureCaptionChar">
    <w:name w:val="Figure Caption Char"/>
    <w:basedOn w:val="DefaultParagraphFont"/>
    <w:link w:val="FigureCaption"/>
    <w:rsid w:val="008C139A"/>
    <w:rPr>
      <w:szCs w:val="24"/>
      <w:lang w:val="en-GB"/>
    </w:rPr>
  </w:style>
  <w:style w:type="paragraph" w:customStyle="1" w:styleId="Styletableheader1">
    <w:name w:val="Style table header1 +"/>
    <w:basedOn w:val="tableheader1"/>
    <w:rsid w:val="00CF3C60"/>
    <w:rPr>
      <w:bCs/>
      <w:sz w:val="22"/>
    </w:rPr>
  </w:style>
  <w:style w:type="paragraph" w:customStyle="1" w:styleId="StyleStyletableheader1">
    <w:name w:val="Style Style table header1 + +"/>
    <w:basedOn w:val="Styletableheader1"/>
    <w:rsid w:val="00211E22"/>
    <w:rPr>
      <w:sz w:val="20"/>
    </w:rPr>
  </w:style>
  <w:style w:type="paragraph" w:customStyle="1" w:styleId="StyleStyleStyletableheader1">
    <w:name w:val="Style Style Style table header1 + + +"/>
    <w:basedOn w:val="StyleStyletableheader1"/>
    <w:rsid w:val="00211E22"/>
    <w:rPr>
      <w:rFonts w:ascii="Garamond" w:hAnsi="Garamond"/>
    </w:rPr>
  </w:style>
  <w:style w:type="character" w:customStyle="1" w:styleId="TitleChar">
    <w:name w:val="Title Char"/>
    <w:basedOn w:val="DefaultParagraphFont"/>
    <w:link w:val="Title"/>
    <w:rsid w:val="00130BB2"/>
    <w:rPr>
      <w:rFonts w:ascii="Cambria" w:hAnsi="Cambria" w:cs="Arial"/>
      <w:b/>
      <w:bCs/>
      <w:smallCaps/>
      <w:kern w:val="28"/>
      <w:sz w:val="36"/>
      <w:szCs w:val="32"/>
      <w:lang w:val="en-GB"/>
    </w:rPr>
  </w:style>
  <w:style w:type="character" w:customStyle="1" w:styleId="FooterChar">
    <w:name w:val="Footer Char"/>
    <w:basedOn w:val="DefaultParagraphFont"/>
    <w:link w:val="Footer"/>
    <w:uiPriority w:val="99"/>
    <w:rsid w:val="009C412B"/>
    <w:rPr>
      <w:sz w:val="24"/>
      <w:szCs w:val="24"/>
      <w:lang w:val="en-GB"/>
    </w:rPr>
  </w:style>
  <w:style w:type="paragraph" w:styleId="ListParagraph">
    <w:name w:val="List Paragraph"/>
    <w:basedOn w:val="Normal"/>
    <w:uiPriority w:val="34"/>
    <w:qFormat/>
    <w:rsid w:val="00E0605B"/>
    <w:pPr>
      <w:spacing w:after="200" w:line="276" w:lineRule="auto"/>
      <w:ind w:left="720"/>
      <w:contextualSpacing/>
      <w:jc w:val="left"/>
    </w:pPr>
    <w:rPr>
      <w:rFonts w:asciiTheme="minorHAnsi" w:eastAsiaTheme="minorHAnsi" w:hAnsiTheme="minorHAnsi" w:cstheme="minorBidi"/>
      <w:sz w:val="22"/>
      <w:szCs w:val="22"/>
      <w:lang w:val="en-US"/>
    </w:rPr>
  </w:style>
  <w:style w:type="table" w:customStyle="1" w:styleId="TableGrid10">
    <w:name w:val="Table Grid1"/>
    <w:basedOn w:val="TableNormal"/>
    <w:uiPriority w:val="39"/>
    <w:rsid w:val="00C1575C"/>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Normal (Web)" w:uiPriority="99"/>
    <w:lsdException w:name="Balloon Text" w:semiHidden="0" w:unhideWhenUsed="0"/>
    <w:lsdException w:name="Table Grid" w:uiPriority="5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FCC"/>
    <w:pPr>
      <w:spacing w:line="360" w:lineRule="auto"/>
      <w:jc w:val="both"/>
    </w:pPr>
    <w:rPr>
      <w:sz w:val="24"/>
      <w:szCs w:val="24"/>
      <w:lang w:val="en-GB"/>
    </w:rPr>
  </w:style>
  <w:style w:type="paragraph" w:styleId="Heading1">
    <w:name w:val="heading 1"/>
    <w:basedOn w:val="Normal"/>
    <w:next w:val="ChapterName"/>
    <w:autoRedefine/>
    <w:qFormat/>
    <w:rsid w:val="00840B73"/>
    <w:pPr>
      <w:keepNext/>
      <w:numPr>
        <w:numId w:val="7"/>
      </w:numPr>
      <w:spacing w:before="240" w:after="60" w:line="240" w:lineRule="auto"/>
      <w:outlineLvl w:val="0"/>
    </w:pPr>
    <w:rPr>
      <w:rFonts w:ascii="Garamond" w:hAnsi="Garamond" w:cs="Arial"/>
      <w:b/>
      <w:bCs/>
      <w:kern w:val="32"/>
      <w:sz w:val="32"/>
      <w:szCs w:val="32"/>
    </w:rPr>
  </w:style>
  <w:style w:type="paragraph" w:styleId="Heading2">
    <w:name w:val="heading 2"/>
    <w:basedOn w:val="Normal"/>
    <w:next w:val="Normal"/>
    <w:autoRedefine/>
    <w:qFormat/>
    <w:rsid w:val="00A31DD9"/>
    <w:pPr>
      <w:keepNext/>
      <w:numPr>
        <w:ilvl w:val="1"/>
        <w:numId w:val="7"/>
      </w:numPr>
      <w:spacing w:before="240" w:after="60"/>
      <w:outlineLvl w:val="1"/>
    </w:pPr>
    <w:rPr>
      <w:rFonts w:ascii="Arial" w:hAnsi="Arial" w:cs="Arial"/>
      <w:b/>
      <w:bCs/>
      <w:iCs/>
      <w:szCs w:val="28"/>
    </w:rPr>
  </w:style>
  <w:style w:type="paragraph" w:styleId="Heading3">
    <w:name w:val="heading 3"/>
    <w:basedOn w:val="Normal"/>
    <w:next w:val="Normal"/>
    <w:autoRedefine/>
    <w:qFormat/>
    <w:rsid w:val="00F158BB"/>
    <w:pPr>
      <w:keepNext/>
      <w:numPr>
        <w:ilvl w:val="2"/>
        <w:numId w:val="7"/>
      </w:numPr>
      <w:spacing w:before="240" w:after="60"/>
      <w:outlineLvl w:val="2"/>
    </w:pPr>
    <w:rPr>
      <w:rFonts w:ascii="Arial" w:hAnsi="Arial" w:cs="Arial"/>
      <w:b/>
      <w:bCs/>
      <w:szCs w:val="26"/>
    </w:rPr>
  </w:style>
  <w:style w:type="paragraph" w:styleId="Heading4">
    <w:name w:val="heading 4"/>
    <w:basedOn w:val="Normal"/>
    <w:next w:val="Normal"/>
    <w:qFormat/>
    <w:rsid w:val="001B29BB"/>
    <w:pPr>
      <w:keepNext/>
      <w:numPr>
        <w:ilvl w:val="3"/>
        <w:numId w:val="7"/>
      </w:numPr>
      <w:spacing w:before="240" w:after="60"/>
      <w:outlineLvl w:val="3"/>
    </w:pPr>
    <w:rPr>
      <w:rFonts w:ascii="Trebuchet MS" w:hAnsi="Trebuchet MS"/>
      <w:b/>
      <w:bCs/>
      <w:i/>
      <w:szCs w:val="28"/>
    </w:rPr>
  </w:style>
  <w:style w:type="paragraph" w:styleId="Heading5">
    <w:name w:val="heading 5"/>
    <w:basedOn w:val="Normal"/>
    <w:next w:val="Normal"/>
    <w:qFormat/>
    <w:rsid w:val="001B29BB"/>
    <w:pPr>
      <w:spacing w:before="240" w:after="60"/>
      <w:outlineLvl w:val="4"/>
    </w:pPr>
    <w:rPr>
      <w:b/>
      <w:bCs/>
      <w:i/>
      <w:iCs/>
      <w:sz w:val="26"/>
      <w:szCs w:val="26"/>
    </w:rPr>
  </w:style>
  <w:style w:type="paragraph" w:styleId="Heading6">
    <w:name w:val="heading 6"/>
    <w:basedOn w:val="Normal"/>
    <w:next w:val="Normal"/>
    <w:qFormat/>
    <w:rsid w:val="001B29BB"/>
    <w:pPr>
      <w:spacing w:before="240" w:after="60"/>
      <w:outlineLvl w:val="5"/>
    </w:pPr>
    <w:rPr>
      <w:b/>
      <w:bCs/>
      <w:sz w:val="22"/>
      <w:szCs w:val="22"/>
    </w:rPr>
  </w:style>
  <w:style w:type="paragraph" w:styleId="Heading7">
    <w:name w:val="heading 7"/>
    <w:basedOn w:val="Normal"/>
    <w:next w:val="Normal"/>
    <w:qFormat/>
    <w:rsid w:val="001B29BB"/>
    <w:pPr>
      <w:spacing w:before="240" w:after="60"/>
      <w:outlineLvl w:val="6"/>
    </w:pPr>
  </w:style>
  <w:style w:type="paragraph" w:styleId="Heading8">
    <w:name w:val="heading 8"/>
    <w:basedOn w:val="Normal"/>
    <w:next w:val="Normal"/>
    <w:qFormat/>
    <w:rsid w:val="001B29BB"/>
    <w:pPr>
      <w:spacing w:before="240" w:after="60"/>
      <w:outlineLvl w:val="7"/>
    </w:pPr>
    <w:rPr>
      <w:i/>
      <w:iCs/>
    </w:rPr>
  </w:style>
  <w:style w:type="paragraph" w:styleId="Heading9">
    <w:name w:val="heading 9"/>
    <w:basedOn w:val="Normal"/>
    <w:next w:val="Normal"/>
    <w:qFormat/>
    <w:rsid w:val="001B29BB"/>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quation">
    <w:name w:val="Equation"/>
    <w:basedOn w:val="Normal"/>
    <w:rsid w:val="00865D4D"/>
    <w:pPr>
      <w:ind w:left="720" w:right="507"/>
    </w:pPr>
    <w:rPr>
      <w:rFonts w:ascii="Trebuchet MS" w:hAnsi="Trebuchet MS"/>
    </w:rPr>
  </w:style>
  <w:style w:type="paragraph" w:styleId="Title">
    <w:name w:val="Title"/>
    <w:basedOn w:val="Normal"/>
    <w:next w:val="Normal"/>
    <w:link w:val="TitleChar"/>
    <w:qFormat/>
    <w:rsid w:val="00130BB2"/>
    <w:pPr>
      <w:spacing w:before="240" w:after="60"/>
      <w:jc w:val="left"/>
      <w:outlineLvl w:val="0"/>
    </w:pPr>
    <w:rPr>
      <w:rFonts w:ascii="Cambria" w:hAnsi="Cambria" w:cs="Arial"/>
      <w:b/>
      <w:bCs/>
      <w:smallCaps/>
      <w:kern w:val="28"/>
      <w:sz w:val="36"/>
      <w:szCs w:val="32"/>
    </w:rPr>
  </w:style>
  <w:style w:type="paragraph" w:customStyle="1" w:styleId="reference">
    <w:name w:val="reference"/>
    <w:basedOn w:val="Normal"/>
    <w:rsid w:val="001B29BB"/>
    <w:pPr>
      <w:autoSpaceDE w:val="0"/>
      <w:autoSpaceDN w:val="0"/>
      <w:adjustRightInd w:val="0"/>
      <w:spacing w:after="120" w:line="240" w:lineRule="auto"/>
    </w:pPr>
    <w:rPr>
      <w:sz w:val="18"/>
      <w:szCs w:val="18"/>
    </w:rPr>
  </w:style>
  <w:style w:type="paragraph" w:customStyle="1" w:styleId="ChapterNo">
    <w:name w:val="Chapter No"/>
    <w:basedOn w:val="Normal"/>
    <w:next w:val="ChapterName"/>
    <w:autoRedefine/>
    <w:rsid w:val="001B29BB"/>
    <w:pPr>
      <w:numPr>
        <w:numId w:val="2"/>
      </w:numPr>
      <w:jc w:val="left"/>
    </w:pPr>
    <w:rPr>
      <w:rFonts w:ascii="Garamond" w:hAnsi="Garamond" w:cs="Vrinda"/>
      <w:b/>
      <w:sz w:val="32"/>
    </w:rPr>
  </w:style>
  <w:style w:type="paragraph" w:customStyle="1" w:styleId="ChapterName">
    <w:name w:val="Chapter Name"/>
    <w:basedOn w:val="Title"/>
    <w:next w:val="Normal"/>
    <w:rsid w:val="00096D2D"/>
    <w:pPr>
      <w:spacing w:before="120" w:after="240"/>
    </w:pPr>
    <w:rPr>
      <w:smallCaps w:val="0"/>
      <w:sz w:val="40"/>
    </w:rPr>
  </w:style>
  <w:style w:type="numbering" w:styleId="111111">
    <w:name w:val="Outline List 2"/>
    <w:basedOn w:val="NoList"/>
    <w:rsid w:val="001B29BB"/>
    <w:pPr>
      <w:numPr>
        <w:numId w:val="1"/>
      </w:numPr>
    </w:pPr>
  </w:style>
  <w:style w:type="table" w:styleId="TableGrid">
    <w:name w:val="Table Grid"/>
    <w:basedOn w:val="TableNormal"/>
    <w:uiPriority w:val="59"/>
    <w:rsid w:val="001B29BB"/>
    <w:rPr>
      <w:rFonts w:ascii="Trebuchet MS" w:hAnsi="Trebuchet MS"/>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wordWrap/>
        <w:spacing w:beforeLines="0" w:before="0" w:beforeAutospacing="0" w:afterLines="0" w:after="0" w:afterAutospacing="0" w:line="240" w:lineRule="auto"/>
        <w:ind w:leftChars="0" w:left="0" w:rightChars="0" w:right="0" w:firstLineChars="0" w:firstLine="0"/>
        <w:contextualSpacing w:val="0"/>
        <w:jc w:val="left"/>
      </w:pPr>
      <w:rPr>
        <w:rFonts w:ascii="Arial Unicode MS" w:hAnsi="Arial Unicode MS"/>
        <w:b/>
        <w:sz w:val="20"/>
      </w:rPr>
      <w:tblPr/>
      <w:tcPr>
        <w:shd w:val="clear" w:color="auto" w:fill="D9D9D9"/>
      </w:tcPr>
    </w:tblStylePr>
    <w:tblStylePr w:type="lastRow">
      <w:pPr>
        <w:wordWrap/>
        <w:spacing w:beforeLines="0" w:before="0" w:beforeAutospacing="0" w:afterLines="0" w:after="0" w:afterAutospacing="0" w:line="360" w:lineRule="auto"/>
        <w:ind w:leftChars="0" w:left="0" w:rightChars="0" w:right="0" w:firstLineChars="0" w:firstLine="0"/>
        <w:contextualSpacing w:val="0"/>
      </w:pPr>
      <w:rPr>
        <w:rFonts w:ascii="Calibri" w:hAnsi="Calibri"/>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firstCol">
      <w:pPr>
        <w:wordWrap/>
        <w:spacing w:beforeLines="0" w:before="0" w:beforeAutospacing="0" w:afterLines="0" w:after="0" w:afterAutospacing="0" w:line="240" w:lineRule="auto"/>
        <w:ind w:leftChars="0" w:left="0" w:rightChars="0" w:right="0" w:firstLineChars="0" w:firstLine="0"/>
        <w:contextualSpacing w:val="0"/>
      </w:pPr>
    </w:tblStylePr>
    <w:tblStylePr w:type="lastCol">
      <w:pPr>
        <w:wordWrap/>
        <w:spacing w:beforeLines="0" w:before="0" w:beforeAutospacing="0" w:afterLines="0" w:after="0" w:afterAutospacing="0" w:line="240" w:lineRule="auto"/>
        <w:ind w:leftChars="0" w:left="0" w:rightChars="0" w:right="0" w:firstLineChars="0" w:firstLine="0"/>
        <w:contextualSpacing w:val="0"/>
      </w:pPr>
    </w:tblStylePr>
    <w:tblStylePr w:type="band1Vert">
      <w:pPr>
        <w:wordWrap/>
        <w:spacing w:beforeLines="0" w:before="0" w:beforeAutospacing="0" w:afterLines="0" w:after="0" w:afterAutospacing="0" w:line="240" w:lineRule="auto"/>
        <w:ind w:leftChars="0" w:left="0" w:rightChars="0" w:right="0" w:firstLineChars="0" w:firstLine="0"/>
        <w:contextualSpacing w:val="0"/>
      </w:pPr>
    </w:tblStylePr>
    <w:tblStylePr w:type="band2Vert">
      <w:pPr>
        <w:wordWrap/>
        <w:spacing w:beforeLines="0" w:before="0" w:beforeAutospacing="0" w:afterLines="0" w:after="0" w:afterAutospacing="0" w:line="240" w:lineRule="auto"/>
        <w:ind w:leftChars="0" w:left="0" w:rightChars="0" w:right="0" w:firstLineChars="0" w:firstLine="0"/>
        <w:contextualSpacing w:val="0"/>
      </w:pPr>
    </w:tblStylePr>
    <w:tblStylePr w:type="band1Horz">
      <w:pPr>
        <w:wordWrap/>
        <w:spacing w:beforeLines="0" w:before="0" w:beforeAutospacing="0" w:afterLines="0" w:after="0" w:afterAutospacing="0" w:line="360" w:lineRule="auto"/>
        <w:ind w:leftChars="0" w:left="0" w:rightChars="0" w:right="0" w:firstLineChars="0" w:firstLine="0"/>
        <w:contextualSpacing w:val="0"/>
      </w:pPr>
      <w:rPr>
        <w:rFonts w:ascii="Calibri" w:hAnsi="Calibri"/>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2Horz">
      <w:pPr>
        <w:wordWrap/>
        <w:spacing w:beforeLines="0" w:before="0" w:beforeAutospacing="0" w:afterLines="0" w:after="60" w:afterAutospacing="0" w:line="360" w:lineRule="auto"/>
        <w:ind w:leftChars="0" w:left="0" w:rightChars="0" w:right="0" w:firstLineChars="0" w:firstLine="0"/>
        <w:contextualSpacing w:val="0"/>
      </w:pPr>
      <w:rPr>
        <w:rFonts w:ascii="Calibri" w:hAnsi="Calibri"/>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neCell">
      <w:pPr>
        <w:wordWrap/>
        <w:spacing w:beforeLines="0" w:before="0" w:beforeAutospacing="0" w:afterLines="0" w:after="0" w:afterAutospacing="0" w:line="240" w:lineRule="auto"/>
        <w:ind w:leftChars="0" w:left="0" w:rightChars="0" w:right="0" w:firstLineChars="0" w:firstLine="0"/>
        <w:contextualSpacing w:val="0"/>
      </w:pPr>
    </w:tblStylePr>
    <w:tblStylePr w:type="nwCell">
      <w:rPr>
        <w:rFonts w:ascii="Arial Unicode MS" w:hAnsi="Arial Unicode MS"/>
        <w:b/>
        <w:sz w:val="20"/>
      </w:rPr>
    </w:tblStylePr>
  </w:style>
  <w:style w:type="table" w:styleId="TableElegant">
    <w:name w:val="Table Elegant"/>
    <w:basedOn w:val="TableNormal"/>
    <w:rsid w:val="001B29BB"/>
    <w:pPr>
      <w:spacing w:line="360" w:lineRule="auto"/>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lumns4">
    <w:name w:val="Table Columns 4"/>
    <w:basedOn w:val="TableNormal"/>
    <w:rsid w:val="001B29BB"/>
    <w:pPr>
      <w:spacing w:line="360" w:lineRule="auto"/>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lassic1">
    <w:name w:val="Table Classic 1"/>
    <w:basedOn w:val="TableNormal"/>
    <w:rsid w:val="001B29BB"/>
    <w:pPr>
      <w:spacing w:line="360" w:lineRule="auto"/>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1">
    <w:name w:val="Table Grid 1"/>
    <w:basedOn w:val="TableNormal"/>
    <w:rsid w:val="001B29BB"/>
    <w:pPr>
      <w:spacing w:line="360" w:lineRule="auto"/>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1B29BB"/>
    <w:pPr>
      <w:spacing w:line="360" w:lineRule="auto"/>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CellText">
    <w:name w:val="Cell Text"/>
    <w:basedOn w:val="Normal"/>
    <w:rsid w:val="001B29BB"/>
    <w:pPr>
      <w:jc w:val="left"/>
    </w:pPr>
    <w:rPr>
      <w:rFonts w:ascii="Trebuchet MS" w:hAnsi="Trebuchet MS"/>
      <w:sz w:val="18"/>
    </w:rPr>
  </w:style>
  <w:style w:type="paragraph" w:customStyle="1" w:styleId="HeaderText">
    <w:name w:val="Header Text"/>
    <w:basedOn w:val="Normal"/>
    <w:next w:val="CellText"/>
    <w:rsid w:val="001B29BB"/>
    <w:pPr>
      <w:spacing w:line="240" w:lineRule="auto"/>
    </w:pPr>
    <w:rPr>
      <w:b/>
    </w:rPr>
  </w:style>
  <w:style w:type="paragraph" w:customStyle="1" w:styleId="Caption1">
    <w:name w:val="Caption1"/>
    <w:basedOn w:val="Normal"/>
    <w:rsid w:val="001B29BB"/>
    <w:pPr>
      <w:suppressLineNumbers/>
      <w:suppressAutoHyphens/>
      <w:spacing w:before="120" w:after="120" w:line="240" w:lineRule="auto"/>
      <w:jc w:val="center"/>
    </w:pPr>
    <w:rPr>
      <w:rFonts w:ascii="Trebuchet MS" w:hAnsi="Trebuchet MS" w:cs="Tahoma"/>
      <w:i/>
      <w:iCs/>
      <w:sz w:val="18"/>
      <w:szCs w:val="20"/>
      <w:lang w:eastAsia="ar-SA"/>
    </w:rPr>
  </w:style>
  <w:style w:type="paragraph" w:styleId="Quote">
    <w:name w:val="Quote"/>
    <w:basedOn w:val="Normal"/>
    <w:link w:val="QuoteChar"/>
    <w:qFormat/>
    <w:rsid w:val="001B29BB"/>
    <w:pPr>
      <w:suppressAutoHyphens/>
      <w:spacing w:before="120" w:after="120" w:line="300" w:lineRule="auto"/>
      <w:ind w:left="360" w:right="392"/>
    </w:pPr>
    <w:rPr>
      <w:rFonts w:ascii="Tahoma" w:hAnsi="Tahoma" w:cs="Tahoma"/>
      <w:sz w:val="18"/>
      <w:szCs w:val="18"/>
      <w:lang w:eastAsia="ar-SA"/>
    </w:rPr>
  </w:style>
  <w:style w:type="character" w:styleId="Hyperlink">
    <w:name w:val="Hyperlink"/>
    <w:basedOn w:val="DefaultParagraphFont"/>
    <w:uiPriority w:val="99"/>
    <w:rsid w:val="001B29BB"/>
    <w:rPr>
      <w:color w:val="0000FF"/>
      <w:u w:val="single"/>
    </w:rPr>
  </w:style>
  <w:style w:type="paragraph" w:styleId="DocumentMap">
    <w:name w:val="Document Map"/>
    <w:basedOn w:val="Normal"/>
    <w:semiHidden/>
    <w:rsid w:val="001B29BB"/>
    <w:pPr>
      <w:shd w:val="clear" w:color="auto" w:fill="000080"/>
    </w:pPr>
    <w:rPr>
      <w:rFonts w:ascii="Tahoma" w:hAnsi="Tahoma" w:cs="Tahoma"/>
      <w:szCs w:val="20"/>
    </w:rPr>
  </w:style>
  <w:style w:type="paragraph" w:styleId="Header">
    <w:name w:val="header"/>
    <w:basedOn w:val="Normal"/>
    <w:rsid w:val="001B29BB"/>
    <w:pPr>
      <w:tabs>
        <w:tab w:val="center" w:pos="4320"/>
        <w:tab w:val="right" w:pos="8640"/>
      </w:tabs>
    </w:pPr>
  </w:style>
  <w:style w:type="paragraph" w:styleId="Footer">
    <w:name w:val="footer"/>
    <w:basedOn w:val="Normal"/>
    <w:link w:val="FooterChar"/>
    <w:uiPriority w:val="99"/>
    <w:rsid w:val="001B29BB"/>
    <w:pPr>
      <w:tabs>
        <w:tab w:val="center" w:pos="4320"/>
        <w:tab w:val="right" w:pos="8640"/>
      </w:tabs>
    </w:pPr>
  </w:style>
  <w:style w:type="paragraph" w:customStyle="1" w:styleId="TableContent">
    <w:name w:val="Table Content"/>
    <w:basedOn w:val="Normal"/>
    <w:rsid w:val="001B29BB"/>
    <w:pPr>
      <w:spacing w:before="60" w:line="240" w:lineRule="exact"/>
      <w:jc w:val="left"/>
    </w:pPr>
    <w:rPr>
      <w:rFonts w:ascii="Trebuchet MS" w:hAnsi="Trebuchet MS"/>
      <w:szCs w:val="18"/>
    </w:rPr>
  </w:style>
  <w:style w:type="paragraph" w:styleId="Caption">
    <w:name w:val="caption"/>
    <w:basedOn w:val="Normal"/>
    <w:next w:val="Normal"/>
    <w:qFormat/>
    <w:rsid w:val="001B29BB"/>
    <w:rPr>
      <w:b/>
      <w:bCs/>
      <w:szCs w:val="20"/>
    </w:rPr>
  </w:style>
  <w:style w:type="paragraph" w:customStyle="1" w:styleId="TableCaption">
    <w:name w:val="Table Caption"/>
    <w:basedOn w:val="Normal"/>
    <w:next w:val="Normal"/>
    <w:link w:val="TableCaptionChar"/>
    <w:autoRedefine/>
    <w:rsid w:val="00420B37"/>
    <w:pPr>
      <w:numPr>
        <w:ilvl w:val="5"/>
        <w:numId w:val="7"/>
      </w:numPr>
      <w:spacing w:before="60" w:after="120" w:line="240" w:lineRule="auto"/>
      <w:jc w:val="center"/>
    </w:pPr>
    <w:rPr>
      <w:sz w:val="20"/>
    </w:rPr>
  </w:style>
  <w:style w:type="paragraph" w:customStyle="1" w:styleId="FigureCaption">
    <w:name w:val="Figure Caption"/>
    <w:basedOn w:val="Normal"/>
    <w:next w:val="Normal"/>
    <w:link w:val="FigureCaptionChar"/>
    <w:autoRedefine/>
    <w:rsid w:val="008C139A"/>
    <w:pPr>
      <w:numPr>
        <w:ilvl w:val="4"/>
        <w:numId w:val="7"/>
      </w:numPr>
      <w:spacing w:before="120" w:after="120" w:line="240" w:lineRule="auto"/>
      <w:jc w:val="center"/>
    </w:pPr>
    <w:rPr>
      <w:sz w:val="20"/>
    </w:rPr>
  </w:style>
  <w:style w:type="paragraph" w:customStyle="1" w:styleId="tableheader">
    <w:name w:val="table header"/>
    <w:basedOn w:val="Normal"/>
    <w:rsid w:val="001B29BB"/>
    <w:pPr>
      <w:spacing w:line="240" w:lineRule="auto"/>
      <w:jc w:val="left"/>
    </w:pPr>
    <w:rPr>
      <w:rFonts w:ascii="Trebuchet MS" w:hAnsi="Trebuchet MS"/>
      <w:b/>
    </w:rPr>
  </w:style>
  <w:style w:type="paragraph" w:customStyle="1" w:styleId="Abstract">
    <w:name w:val="Abstract"/>
    <w:basedOn w:val="Normal"/>
    <w:rsid w:val="001B29BB"/>
    <w:pPr>
      <w:spacing w:line="240" w:lineRule="auto"/>
    </w:pPr>
  </w:style>
  <w:style w:type="paragraph" w:styleId="BodyText">
    <w:name w:val="Body Text"/>
    <w:basedOn w:val="Normal"/>
    <w:link w:val="BodyTextChar"/>
    <w:rsid w:val="00AA47A2"/>
    <w:pPr>
      <w:spacing w:before="60" w:after="60"/>
    </w:pPr>
  </w:style>
  <w:style w:type="paragraph" w:styleId="ListBullet2">
    <w:name w:val="List Bullet 2"/>
    <w:basedOn w:val="Normal"/>
    <w:rsid w:val="00AA47A2"/>
    <w:pPr>
      <w:numPr>
        <w:numId w:val="3"/>
      </w:numPr>
    </w:pPr>
  </w:style>
  <w:style w:type="character" w:customStyle="1" w:styleId="BodyTextChar">
    <w:name w:val="Body Text Char"/>
    <w:basedOn w:val="DefaultParagraphFont"/>
    <w:link w:val="BodyText"/>
    <w:rsid w:val="00AA47A2"/>
    <w:rPr>
      <w:rFonts w:ascii="Verdana" w:hAnsi="Verdana"/>
      <w:szCs w:val="24"/>
      <w:lang w:val="en-GB" w:eastAsia="en-US" w:bidi="ar-SA"/>
    </w:rPr>
  </w:style>
  <w:style w:type="paragraph" w:customStyle="1" w:styleId="ItemizeN">
    <w:name w:val="Itemize_N"/>
    <w:basedOn w:val="ListBullet2"/>
    <w:rsid w:val="00AA47A2"/>
    <w:pPr>
      <w:numPr>
        <w:numId w:val="1"/>
      </w:numPr>
    </w:pPr>
  </w:style>
  <w:style w:type="paragraph" w:customStyle="1" w:styleId="EnumerateN">
    <w:name w:val="Enumerate_N"/>
    <w:basedOn w:val="ListNumber2"/>
    <w:rsid w:val="009402E2"/>
    <w:pPr>
      <w:tabs>
        <w:tab w:val="clear" w:pos="643"/>
        <w:tab w:val="num" w:pos="720"/>
      </w:tabs>
      <w:ind w:left="720"/>
    </w:pPr>
  </w:style>
  <w:style w:type="character" w:customStyle="1" w:styleId="QuoteChar">
    <w:name w:val="Quote Char"/>
    <w:basedOn w:val="DefaultParagraphFont"/>
    <w:link w:val="Quote"/>
    <w:rsid w:val="009402E2"/>
    <w:rPr>
      <w:rFonts w:ascii="Tahoma" w:hAnsi="Tahoma" w:cs="Tahoma"/>
      <w:sz w:val="18"/>
      <w:szCs w:val="18"/>
      <w:lang w:val="en-GB" w:eastAsia="ar-SA" w:bidi="ar-SA"/>
    </w:rPr>
  </w:style>
  <w:style w:type="paragraph" w:styleId="ListNumber2">
    <w:name w:val="List Number 2"/>
    <w:basedOn w:val="Normal"/>
    <w:rsid w:val="009402E2"/>
    <w:pPr>
      <w:tabs>
        <w:tab w:val="num" w:pos="643"/>
      </w:tabs>
      <w:ind w:left="643" w:hanging="360"/>
    </w:pPr>
  </w:style>
  <w:style w:type="numbering" w:customStyle="1" w:styleId="CurrentList1">
    <w:name w:val="Current List1"/>
    <w:rsid w:val="00395CD9"/>
    <w:pPr>
      <w:numPr>
        <w:numId w:val="4"/>
      </w:numPr>
    </w:pPr>
  </w:style>
  <w:style w:type="character" w:styleId="PageNumber">
    <w:name w:val="page number"/>
    <w:basedOn w:val="DefaultParagraphFont"/>
    <w:rsid w:val="00334549"/>
  </w:style>
  <w:style w:type="character" w:customStyle="1" w:styleId="bibuscitbase">
    <w:name w:val="bibus_cit_base"/>
    <w:rsid w:val="00EC782B"/>
    <w:rPr>
      <w:position w:val="0"/>
      <w:sz w:val="24"/>
      <w:vertAlign w:val="baseline"/>
    </w:rPr>
  </w:style>
  <w:style w:type="numbering" w:customStyle="1" w:styleId="FigureList">
    <w:name w:val="FigureList"/>
    <w:rsid w:val="00706525"/>
    <w:pPr>
      <w:numPr>
        <w:numId w:val="6"/>
      </w:numPr>
    </w:pPr>
  </w:style>
  <w:style w:type="numbering" w:customStyle="1" w:styleId="TableList">
    <w:name w:val="TableList"/>
    <w:rsid w:val="00706525"/>
    <w:pPr>
      <w:numPr>
        <w:numId w:val="5"/>
      </w:numPr>
    </w:pPr>
  </w:style>
  <w:style w:type="paragraph" w:styleId="TOC2">
    <w:name w:val="toc 2"/>
    <w:basedOn w:val="Normal"/>
    <w:next w:val="Normal"/>
    <w:autoRedefine/>
    <w:uiPriority w:val="39"/>
    <w:rsid w:val="00304C91"/>
    <w:pPr>
      <w:tabs>
        <w:tab w:val="right" w:leader="dot" w:pos="8494"/>
      </w:tabs>
      <w:ind w:left="200"/>
    </w:pPr>
    <w:rPr>
      <w:noProof/>
      <w:sz w:val="22"/>
    </w:rPr>
  </w:style>
  <w:style w:type="paragraph" w:styleId="TOC1">
    <w:name w:val="toc 1"/>
    <w:basedOn w:val="Normal"/>
    <w:next w:val="Normal"/>
    <w:autoRedefine/>
    <w:uiPriority w:val="39"/>
    <w:rsid w:val="00304C91"/>
    <w:pPr>
      <w:tabs>
        <w:tab w:val="right" w:leader="dot" w:pos="8494"/>
      </w:tabs>
    </w:pPr>
    <w:rPr>
      <w:b/>
      <w:noProof/>
      <w:sz w:val="22"/>
    </w:rPr>
  </w:style>
  <w:style w:type="paragraph" w:styleId="TOC3">
    <w:name w:val="toc 3"/>
    <w:basedOn w:val="Normal"/>
    <w:next w:val="Normal"/>
    <w:autoRedefine/>
    <w:uiPriority w:val="39"/>
    <w:rsid w:val="00304C91"/>
    <w:pPr>
      <w:tabs>
        <w:tab w:val="right" w:leader="dot" w:pos="8494"/>
      </w:tabs>
      <w:ind w:left="400"/>
    </w:pPr>
    <w:rPr>
      <w:noProof/>
      <w:sz w:val="22"/>
    </w:rPr>
  </w:style>
  <w:style w:type="paragraph" w:styleId="TOC4">
    <w:name w:val="toc 4"/>
    <w:basedOn w:val="Normal"/>
    <w:next w:val="Normal"/>
    <w:autoRedefine/>
    <w:semiHidden/>
    <w:rsid w:val="00257DB0"/>
    <w:pPr>
      <w:ind w:left="600"/>
    </w:pPr>
  </w:style>
  <w:style w:type="paragraph" w:styleId="TOC5">
    <w:name w:val="toc 5"/>
    <w:basedOn w:val="Normal"/>
    <w:next w:val="Normal"/>
    <w:autoRedefine/>
    <w:semiHidden/>
    <w:rsid w:val="00257DB0"/>
    <w:pPr>
      <w:ind w:left="800"/>
    </w:pPr>
  </w:style>
  <w:style w:type="paragraph" w:styleId="EnvelopeAddress">
    <w:name w:val="envelope address"/>
    <w:basedOn w:val="Normal"/>
    <w:semiHidden/>
    <w:rsid w:val="0068097E"/>
    <w:pPr>
      <w:framePr w:w="7920" w:h="1980" w:hRule="exact" w:hSpace="180" w:wrap="auto" w:hAnchor="page" w:xAlign="center" w:yAlign="bottom"/>
      <w:ind w:left="2880"/>
    </w:pPr>
    <w:rPr>
      <w:rFonts w:ascii="Arial" w:hAnsi="Arial" w:cs="Arial"/>
    </w:rPr>
  </w:style>
  <w:style w:type="paragraph" w:styleId="TableofFigures">
    <w:name w:val="table of figures"/>
    <w:basedOn w:val="Normal"/>
    <w:next w:val="Normal"/>
    <w:uiPriority w:val="99"/>
    <w:rsid w:val="00096D2D"/>
    <w:rPr>
      <w:sz w:val="22"/>
    </w:rPr>
  </w:style>
  <w:style w:type="paragraph" w:customStyle="1" w:styleId="reference1">
    <w:name w:val="reference1"/>
    <w:basedOn w:val="Normal"/>
    <w:rsid w:val="000063D3"/>
    <w:pPr>
      <w:autoSpaceDE w:val="0"/>
      <w:autoSpaceDN w:val="0"/>
      <w:adjustRightInd w:val="0"/>
      <w:spacing w:after="120" w:line="240" w:lineRule="auto"/>
    </w:pPr>
    <w:rPr>
      <w:sz w:val="18"/>
      <w:szCs w:val="18"/>
    </w:rPr>
  </w:style>
  <w:style w:type="paragraph" w:customStyle="1" w:styleId="ChapterNo1">
    <w:name w:val="Chapter No1"/>
    <w:basedOn w:val="Normal"/>
    <w:next w:val="ChapterName"/>
    <w:autoRedefine/>
    <w:rsid w:val="000063D3"/>
    <w:pPr>
      <w:jc w:val="left"/>
    </w:pPr>
    <w:rPr>
      <w:rFonts w:ascii="Garamond" w:hAnsi="Garamond" w:cs="Vrinda"/>
      <w:b/>
      <w:sz w:val="32"/>
    </w:rPr>
  </w:style>
  <w:style w:type="paragraph" w:customStyle="1" w:styleId="ChapterName1">
    <w:name w:val="Chapter Name1"/>
    <w:basedOn w:val="Title"/>
    <w:next w:val="Normal"/>
    <w:rsid w:val="000063D3"/>
    <w:pPr>
      <w:spacing w:before="120" w:after="240"/>
    </w:pPr>
    <w:rPr>
      <w:i/>
      <w:sz w:val="40"/>
    </w:rPr>
  </w:style>
  <w:style w:type="paragraph" w:customStyle="1" w:styleId="CellText1">
    <w:name w:val="Cell Text1"/>
    <w:basedOn w:val="Normal"/>
    <w:rsid w:val="000063D3"/>
    <w:pPr>
      <w:jc w:val="left"/>
    </w:pPr>
    <w:rPr>
      <w:rFonts w:ascii="Trebuchet MS" w:hAnsi="Trebuchet MS"/>
      <w:sz w:val="18"/>
    </w:rPr>
  </w:style>
  <w:style w:type="paragraph" w:customStyle="1" w:styleId="HeaderText1">
    <w:name w:val="Header Text1"/>
    <w:basedOn w:val="Normal"/>
    <w:next w:val="CellText"/>
    <w:rsid w:val="000063D3"/>
    <w:pPr>
      <w:spacing w:line="240" w:lineRule="auto"/>
    </w:pPr>
    <w:rPr>
      <w:b/>
    </w:rPr>
  </w:style>
  <w:style w:type="paragraph" w:customStyle="1" w:styleId="Caption11">
    <w:name w:val="Caption11"/>
    <w:basedOn w:val="Normal"/>
    <w:rsid w:val="000063D3"/>
    <w:pPr>
      <w:suppressLineNumbers/>
      <w:suppressAutoHyphens/>
      <w:spacing w:before="120" w:after="120" w:line="240" w:lineRule="auto"/>
      <w:jc w:val="center"/>
    </w:pPr>
    <w:rPr>
      <w:rFonts w:ascii="Trebuchet MS" w:hAnsi="Trebuchet MS" w:cs="Tahoma"/>
      <w:i/>
      <w:iCs/>
      <w:sz w:val="18"/>
      <w:szCs w:val="20"/>
      <w:lang w:eastAsia="ar-SA"/>
    </w:rPr>
  </w:style>
  <w:style w:type="paragraph" w:customStyle="1" w:styleId="Quote1">
    <w:name w:val="Quote1"/>
    <w:basedOn w:val="Normal"/>
    <w:rsid w:val="000063D3"/>
    <w:pPr>
      <w:suppressAutoHyphens/>
      <w:spacing w:before="120" w:after="120" w:line="300" w:lineRule="auto"/>
      <w:ind w:left="360" w:right="392"/>
    </w:pPr>
    <w:rPr>
      <w:rFonts w:ascii="Tahoma" w:hAnsi="Tahoma" w:cs="Tahoma"/>
      <w:sz w:val="18"/>
      <w:szCs w:val="18"/>
      <w:lang w:eastAsia="ar-SA"/>
    </w:rPr>
  </w:style>
  <w:style w:type="paragraph" w:customStyle="1" w:styleId="TableContent1">
    <w:name w:val="Table Content1"/>
    <w:basedOn w:val="Normal"/>
    <w:rsid w:val="00D12888"/>
    <w:pPr>
      <w:spacing w:before="60" w:line="240" w:lineRule="exact"/>
      <w:jc w:val="left"/>
    </w:pPr>
    <w:rPr>
      <w:rFonts w:ascii="Garamond" w:hAnsi="Garamond"/>
      <w:sz w:val="20"/>
      <w:szCs w:val="18"/>
    </w:rPr>
  </w:style>
  <w:style w:type="paragraph" w:customStyle="1" w:styleId="TableCaption1">
    <w:name w:val="Table Caption1"/>
    <w:basedOn w:val="Normal"/>
    <w:next w:val="Normal"/>
    <w:autoRedefine/>
    <w:rsid w:val="000063D3"/>
    <w:pPr>
      <w:spacing w:before="60" w:after="120" w:line="240" w:lineRule="auto"/>
      <w:jc w:val="center"/>
    </w:pPr>
    <w:rPr>
      <w:rFonts w:ascii="Trebuchet MS" w:hAnsi="Trebuchet MS"/>
    </w:rPr>
  </w:style>
  <w:style w:type="paragraph" w:customStyle="1" w:styleId="FigureCaption1">
    <w:name w:val="Figure Caption1"/>
    <w:basedOn w:val="Normal"/>
    <w:next w:val="Normal"/>
    <w:autoRedefine/>
    <w:rsid w:val="000063D3"/>
    <w:pPr>
      <w:spacing w:before="120" w:after="120" w:line="240" w:lineRule="auto"/>
      <w:jc w:val="center"/>
    </w:pPr>
    <w:rPr>
      <w:rFonts w:ascii="Trebuchet MS" w:hAnsi="Trebuchet MS"/>
    </w:rPr>
  </w:style>
  <w:style w:type="paragraph" w:customStyle="1" w:styleId="tableheader1">
    <w:name w:val="table header1"/>
    <w:basedOn w:val="Normal"/>
    <w:rsid w:val="000063D3"/>
    <w:pPr>
      <w:spacing w:line="240" w:lineRule="auto"/>
      <w:jc w:val="left"/>
    </w:pPr>
    <w:rPr>
      <w:rFonts w:ascii="Trebuchet MS" w:hAnsi="Trebuchet MS"/>
      <w:b/>
    </w:rPr>
  </w:style>
  <w:style w:type="paragraph" w:customStyle="1" w:styleId="Abstract1">
    <w:name w:val="Abstract1"/>
    <w:basedOn w:val="Normal"/>
    <w:rsid w:val="000063D3"/>
    <w:pPr>
      <w:spacing w:line="240" w:lineRule="auto"/>
    </w:pPr>
  </w:style>
  <w:style w:type="paragraph" w:customStyle="1" w:styleId="reference2">
    <w:name w:val="reference2"/>
    <w:basedOn w:val="Normal"/>
    <w:rsid w:val="00DF1963"/>
    <w:pPr>
      <w:autoSpaceDE w:val="0"/>
      <w:autoSpaceDN w:val="0"/>
      <w:adjustRightInd w:val="0"/>
      <w:spacing w:after="120"/>
    </w:pPr>
    <w:rPr>
      <w:sz w:val="18"/>
      <w:szCs w:val="18"/>
    </w:rPr>
  </w:style>
  <w:style w:type="paragraph" w:customStyle="1" w:styleId="ChapterNo2">
    <w:name w:val="Chapter No2"/>
    <w:basedOn w:val="Normal"/>
    <w:next w:val="ChapterName"/>
    <w:autoRedefine/>
    <w:rsid w:val="00DF1963"/>
    <w:rPr>
      <w:rFonts w:ascii="Garamond" w:hAnsi="Garamond" w:cs="Vrinda"/>
      <w:b/>
      <w:sz w:val="32"/>
    </w:rPr>
  </w:style>
  <w:style w:type="paragraph" w:customStyle="1" w:styleId="ChapterName2">
    <w:name w:val="Chapter Name2"/>
    <w:basedOn w:val="Title"/>
    <w:next w:val="Normal"/>
    <w:rsid w:val="00DF1963"/>
    <w:pPr>
      <w:spacing w:before="120" w:after="240"/>
    </w:pPr>
    <w:rPr>
      <w:i/>
      <w:sz w:val="40"/>
    </w:rPr>
  </w:style>
  <w:style w:type="paragraph" w:customStyle="1" w:styleId="CellText2">
    <w:name w:val="Cell Text2"/>
    <w:basedOn w:val="Normal"/>
    <w:rsid w:val="00DF1963"/>
    <w:rPr>
      <w:rFonts w:ascii="Trebuchet MS" w:hAnsi="Trebuchet MS"/>
      <w:sz w:val="18"/>
    </w:rPr>
  </w:style>
  <w:style w:type="paragraph" w:customStyle="1" w:styleId="HeaderText2">
    <w:name w:val="Header Text2"/>
    <w:basedOn w:val="Normal"/>
    <w:next w:val="CellText"/>
    <w:rsid w:val="00DF1963"/>
    <w:rPr>
      <w:b/>
    </w:rPr>
  </w:style>
  <w:style w:type="paragraph" w:customStyle="1" w:styleId="Caption12">
    <w:name w:val="Caption12"/>
    <w:basedOn w:val="Normal"/>
    <w:rsid w:val="00DF1963"/>
    <w:pPr>
      <w:suppressLineNumbers/>
      <w:suppressAutoHyphens/>
      <w:spacing w:before="120" w:after="120"/>
      <w:jc w:val="center"/>
    </w:pPr>
    <w:rPr>
      <w:rFonts w:ascii="Trebuchet MS" w:hAnsi="Trebuchet MS" w:cs="Tahoma"/>
      <w:i/>
      <w:iCs/>
      <w:sz w:val="18"/>
      <w:szCs w:val="20"/>
      <w:lang w:eastAsia="ar-SA"/>
    </w:rPr>
  </w:style>
  <w:style w:type="paragraph" w:customStyle="1" w:styleId="Quote2">
    <w:name w:val="Quote2"/>
    <w:basedOn w:val="Normal"/>
    <w:rsid w:val="00DF1963"/>
    <w:pPr>
      <w:suppressAutoHyphens/>
      <w:spacing w:before="120" w:after="120" w:line="300" w:lineRule="auto"/>
      <w:ind w:left="360" w:right="392"/>
    </w:pPr>
    <w:rPr>
      <w:rFonts w:ascii="Tahoma" w:hAnsi="Tahoma" w:cs="Tahoma"/>
      <w:sz w:val="18"/>
      <w:szCs w:val="18"/>
      <w:lang w:eastAsia="ar-SA"/>
    </w:rPr>
  </w:style>
  <w:style w:type="paragraph" w:styleId="FootnoteText">
    <w:name w:val="footnote text"/>
    <w:basedOn w:val="Normal"/>
    <w:semiHidden/>
    <w:rsid w:val="00DF1963"/>
    <w:rPr>
      <w:szCs w:val="20"/>
    </w:rPr>
  </w:style>
  <w:style w:type="character" w:styleId="FootnoteReference">
    <w:name w:val="footnote reference"/>
    <w:basedOn w:val="DefaultParagraphFont"/>
    <w:semiHidden/>
    <w:rsid w:val="00DF1963"/>
    <w:rPr>
      <w:vertAlign w:val="superscript"/>
    </w:rPr>
  </w:style>
  <w:style w:type="paragraph" w:customStyle="1" w:styleId="TableContent2">
    <w:name w:val="Table Content2"/>
    <w:basedOn w:val="Normal"/>
    <w:rsid w:val="00DF1963"/>
    <w:pPr>
      <w:spacing w:before="60" w:line="240" w:lineRule="exact"/>
    </w:pPr>
    <w:rPr>
      <w:rFonts w:ascii="Trebuchet MS" w:hAnsi="Trebuchet MS"/>
      <w:szCs w:val="18"/>
    </w:rPr>
  </w:style>
  <w:style w:type="paragraph" w:customStyle="1" w:styleId="TableCaption2">
    <w:name w:val="Table Caption2"/>
    <w:basedOn w:val="Normal"/>
    <w:next w:val="Normal"/>
    <w:autoRedefine/>
    <w:rsid w:val="00DF1963"/>
    <w:pPr>
      <w:spacing w:before="60" w:after="120"/>
      <w:jc w:val="center"/>
    </w:pPr>
    <w:rPr>
      <w:rFonts w:ascii="Trebuchet MS" w:hAnsi="Trebuchet MS"/>
    </w:rPr>
  </w:style>
  <w:style w:type="numbering" w:styleId="1ai">
    <w:name w:val="Outline List 1"/>
    <w:basedOn w:val="NoList"/>
    <w:semiHidden/>
    <w:rsid w:val="00DF1963"/>
    <w:pPr>
      <w:numPr>
        <w:numId w:val="16"/>
      </w:numPr>
    </w:pPr>
  </w:style>
  <w:style w:type="numbering" w:styleId="ArticleSection">
    <w:name w:val="Outline List 3"/>
    <w:basedOn w:val="NoList"/>
    <w:semiHidden/>
    <w:rsid w:val="00DF1963"/>
    <w:pPr>
      <w:numPr>
        <w:numId w:val="17"/>
      </w:numPr>
    </w:pPr>
  </w:style>
  <w:style w:type="paragraph" w:styleId="BlockText">
    <w:name w:val="Block Text"/>
    <w:basedOn w:val="Normal"/>
    <w:semiHidden/>
    <w:rsid w:val="00DF1963"/>
    <w:pPr>
      <w:spacing w:after="120"/>
      <w:ind w:left="1440" w:right="1440"/>
    </w:pPr>
  </w:style>
  <w:style w:type="paragraph" w:styleId="BodyText2">
    <w:name w:val="Body Text 2"/>
    <w:basedOn w:val="Normal"/>
    <w:semiHidden/>
    <w:rsid w:val="00DF1963"/>
    <w:pPr>
      <w:spacing w:after="120" w:line="480" w:lineRule="auto"/>
    </w:pPr>
  </w:style>
  <w:style w:type="paragraph" w:styleId="BodyText3">
    <w:name w:val="Body Text 3"/>
    <w:basedOn w:val="Normal"/>
    <w:semiHidden/>
    <w:rsid w:val="00DF1963"/>
    <w:pPr>
      <w:spacing w:after="120"/>
    </w:pPr>
    <w:rPr>
      <w:sz w:val="16"/>
      <w:szCs w:val="16"/>
    </w:rPr>
  </w:style>
  <w:style w:type="paragraph" w:styleId="BodyTextFirstIndent">
    <w:name w:val="Body Text First Indent"/>
    <w:basedOn w:val="BodyText"/>
    <w:semiHidden/>
    <w:rsid w:val="00DF1963"/>
    <w:pPr>
      <w:spacing w:before="0" w:after="120"/>
      <w:ind w:firstLine="210"/>
    </w:pPr>
  </w:style>
  <w:style w:type="paragraph" w:styleId="BodyTextIndent">
    <w:name w:val="Body Text Indent"/>
    <w:basedOn w:val="Normal"/>
    <w:semiHidden/>
    <w:rsid w:val="00DF1963"/>
    <w:pPr>
      <w:spacing w:after="120"/>
      <w:ind w:left="283"/>
    </w:pPr>
  </w:style>
  <w:style w:type="paragraph" w:styleId="BodyTextFirstIndent2">
    <w:name w:val="Body Text First Indent 2"/>
    <w:basedOn w:val="BodyTextIndent"/>
    <w:semiHidden/>
    <w:rsid w:val="00DF1963"/>
    <w:pPr>
      <w:ind w:firstLine="210"/>
    </w:pPr>
  </w:style>
  <w:style w:type="paragraph" w:styleId="BodyTextIndent2">
    <w:name w:val="Body Text Indent 2"/>
    <w:basedOn w:val="Normal"/>
    <w:semiHidden/>
    <w:rsid w:val="00DF1963"/>
    <w:pPr>
      <w:spacing w:after="120" w:line="480" w:lineRule="auto"/>
      <w:ind w:left="283"/>
    </w:pPr>
  </w:style>
  <w:style w:type="paragraph" w:styleId="BodyTextIndent3">
    <w:name w:val="Body Text Indent 3"/>
    <w:basedOn w:val="Normal"/>
    <w:semiHidden/>
    <w:rsid w:val="00DF1963"/>
    <w:pPr>
      <w:spacing w:after="120"/>
      <w:ind w:left="283"/>
    </w:pPr>
    <w:rPr>
      <w:sz w:val="16"/>
      <w:szCs w:val="16"/>
    </w:rPr>
  </w:style>
  <w:style w:type="paragraph" w:styleId="Closing">
    <w:name w:val="Closing"/>
    <w:basedOn w:val="Normal"/>
    <w:semiHidden/>
    <w:rsid w:val="00DF1963"/>
    <w:pPr>
      <w:ind w:left="4252"/>
    </w:pPr>
  </w:style>
  <w:style w:type="paragraph" w:styleId="Date">
    <w:name w:val="Date"/>
    <w:basedOn w:val="Normal"/>
    <w:next w:val="Normal"/>
    <w:semiHidden/>
    <w:rsid w:val="00DF1963"/>
  </w:style>
  <w:style w:type="paragraph" w:styleId="E-mailSignature">
    <w:name w:val="E-mail Signature"/>
    <w:basedOn w:val="Normal"/>
    <w:semiHidden/>
    <w:rsid w:val="00DF1963"/>
  </w:style>
  <w:style w:type="character" w:styleId="Emphasis">
    <w:name w:val="Emphasis"/>
    <w:basedOn w:val="DefaultParagraphFont"/>
    <w:qFormat/>
    <w:rsid w:val="00DF1963"/>
    <w:rPr>
      <w:i/>
      <w:iCs/>
    </w:rPr>
  </w:style>
  <w:style w:type="paragraph" w:styleId="EnvelopeReturn">
    <w:name w:val="envelope return"/>
    <w:basedOn w:val="Normal"/>
    <w:semiHidden/>
    <w:rsid w:val="00DF1963"/>
    <w:rPr>
      <w:rFonts w:ascii="Arial" w:hAnsi="Arial" w:cs="Arial"/>
      <w:szCs w:val="20"/>
    </w:rPr>
  </w:style>
  <w:style w:type="character" w:styleId="FollowedHyperlink">
    <w:name w:val="FollowedHyperlink"/>
    <w:basedOn w:val="DefaultParagraphFont"/>
    <w:semiHidden/>
    <w:rsid w:val="00DF1963"/>
    <w:rPr>
      <w:color w:val="800080"/>
      <w:u w:val="single"/>
    </w:rPr>
  </w:style>
  <w:style w:type="character" w:styleId="HTMLAcronym">
    <w:name w:val="HTML Acronym"/>
    <w:basedOn w:val="DefaultParagraphFont"/>
    <w:semiHidden/>
    <w:rsid w:val="00DF1963"/>
  </w:style>
  <w:style w:type="paragraph" w:styleId="HTMLAddress">
    <w:name w:val="HTML Address"/>
    <w:basedOn w:val="Normal"/>
    <w:semiHidden/>
    <w:rsid w:val="00DF1963"/>
    <w:rPr>
      <w:i/>
      <w:iCs/>
    </w:rPr>
  </w:style>
  <w:style w:type="character" w:styleId="HTMLCite">
    <w:name w:val="HTML Cite"/>
    <w:basedOn w:val="DefaultParagraphFont"/>
    <w:semiHidden/>
    <w:rsid w:val="00DF1963"/>
    <w:rPr>
      <w:i/>
      <w:iCs/>
    </w:rPr>
  </w:style>
  <w:style w:type="character" w:styleId="HTMLCode">
    <w:name w:val="HTML Code"/>
    <w:basedOn w:val="DefaultParagraphFont"/>
    <w:semiHidden/>
    <w:rsid w:val="00DF1963"/>
    <w:rPr>
      <w:rFonts w:ascii="Courier New" w:hAnsi="Courier New" w:cs="Courier New"/>
      <w:sz w:val="20"/>
      <w:szCs w:val="20"/>
    </w:rPr>
  </w:style>
  <w:style w:type="character" w:styleId="HTMLDefinition">
    <w:name w:val="HTML Definition"/>
    <w:basedOn w:val="DefaultParagraphFont"/>
    <w:semiHidden/>
    <w:rsid w:val="00DF1963"/>
    <w:rPr>
      <w:i/>
      <w:iCs/>
    </w:rPr>
  </w:style>
  <w:style w:type="character" w:styleId="HTMLKeyboard">
    <w:name w:val="HTML Keyboard"/>
    <w:basedOn w:val="DefaultParagraphFont"/>
    <w:semiHidden/>
    <w:rsid w:val="00DF1963"/>
    <w:rPr>
      <w:rFonts w:ascii="Courier New" w:hAnsi="Courier New" w:cs="Courier New"/>
      <w:sz w:val="20"/>
      <w:szCs w:val="20"/>
    </w:rPr>
  </w:style>
  <w:style w:type="paragraph" w:styleId="HTMLPreformatted">
    <w:name w:val="HTML Preformatted"/>
    <w:basedOn w:val="Normal"/>
    <w:semiHidden/>
    <w:rsid w:val="00DF1963"/>
    <w:rPr>
      <w:rFonts w:ascii="Courier New" w:hAnsi="Courier New" w:cs="Courier New"/>
      <w:szCs w:val="20"/>
    </w:rPr>
  </w:style>
  <w:style w:type="character" w:styleId="HTMLSample">
    <w:name w:val="HTML Sample"/>
    <w:basedOn w:val="DefaultParagraphFont"/>
    <w:semiHidden/>
    <w:rsid w:val="00DF1963"/>
    <w:rPr>
      <w:rFonts w:ascii="Courier New" w:hAnsi="Courier New" w:cs="Courier New"/>
    </w:rPr>
  </w:style>
  <w:style w:type="character" w:styleId="HTMLTypewriter">
    <w:name w:val="HTML Typewriter"/>
    <w:basedOn w:val="DefaultParagraphFont"/>
    <w:semiHidden/>
    <w:rsid w:val="00DF1963"/>
    <w:rPr>
      <w:rFonts w:ascii="Courier New" w:hAnsi="Courier New" w:cs="Courier New"/>
      <w:sz w:val="20"/>
      <w:szCs w:val="20"/>
    </w:rPr>
  </w:style>
  <w:style w:type="character" w:styleId="HTMLVariable">
    <w:name w:val="HTML Variable"/>
    <w:basedOn w:val="DefaultParagraphFont"/>
    <w:semiHidden/>
    <w:rsid w:val="00DF1963"/>
    <w:rPr>
      <w:i/>
      <w:iCs/>
    </w:rPr>
  </w:style>
  <w:style w:type="character" w:styleId="LineNumber">
    <w:name w:val="line number"/>
    <w:basedOn w:val="DefaultParagraphFont"/>
    <w:semiHidden/>
    <w:rsid w:val="00DF1963"/>
  </w:style>
  <w:style w:type="paragraph" w:styleId="List2">
    <w:name w:val="List 2"/>
    <w:basedOn w:val="Normal"/>
    <w:semiHidden/>
    <w:rsid w:val="00DF1963"/>
    <w:pPr>
      <w:ind w:left="566" w:hanging="283"/>
    </w:pPr>
  </w:style>
  <w:style w:type="paragraph" w:styleId="List3">
    <w:name w:val="List 3"/>
    <w:basedOn w:val="Normal"/>
    <w:semiHidden/>
    <w:rsid w:val="00DF1963"/>
    <w:pPr>
      <w:ind w:left="849" w:hanging="283"/>
    </w:pPr>
  </w:style>
  <w:style w:type="paragraph" w:styleId="List4">
    <w:name w:val="List 4"/>
    <w:basedOn w:val="Normal"/>
    <w:semiHidden/>
    <w:rsid w:val="00DF1963"/>
    <w:pPr>
      <w:ind w:left="1132" w:hanging="283"/>
    </w:pPr>
  </w:style>
  <w:style w:type="paragraph" w:styleId="List5">
    <w:name w:val="List 5"/>
    <w:basedOn w:val="Normal"/>
    <w:semiHidden/>
    <w:rsid w:val="00DF1963"/>
    <w:pPr>
      <w:ind w:left="1415" w:hanging="283"/>
    </w:pPr>
  </w:style>
  <w:style w:type="paragraph" w:styleId="ListBullet">
    <w:name w:val="List Bullet"/>
    <w:basedOn w:val="Normal"/>
    <w:semiHidden/>
    <w:rsid w:val="00DF1963"/>
    <w:pPr>
      <w:numPr>
        <w:numId w:val="8"/>
      </w:numPr>
    </w:pPr>
  </w:style>
  <w:style w:type="paragraph" w:styleId="ListBullet3">
    <w:name w:val="List Bullet 3"/>
    <w:basedOn w:val="Normal"/>
    <w:semiHidden/>
    <w:rsid w:val="00DF1963"/>
    <w:pPr>
      <w:numPr>
        <w:numId w:val="9"/>
      </w:numPr>
    </w:pPr>
  </w:style>
  <w:style w:type="paragraph" w:styleId="ListBullet4">
    <w:name w:val="List Bullet 4"/>
    <w:basedOn w:val="Normal"/>
    <w:semiHidden/>
    <w:rsid w:val="00DF1963"/>
    <w:pPr>
      <w:numPr>
        <w:numId w:val="10"/>
      </w:numPr>
    </w:pPr>
  </w:style>
  <w:style w:type="paragraph" w:styleId="ListBullet5">
    <w:name w:val="List Bullet 5"/>
    <w:basedOn w:val="Normal"/>
    <w:semiHidden/>
    <w:rsid w:val="00DF1963"/>
    <w:pPr>
      <w:numPr>
        <w:numId w:val="11"/>
      </w:numPr>
    </w:pPr>
  </w:style>
  <w:style w:type="paragraph" w:styleId="ListContinue">
    <w:name w:val="List Continue"/>
    <w:basedOn w:val="Normal"/>
    <w:semiHidden/>
    <w:rsid w:val="00DF1963"/>
    <w:pPr>
      <w:spacing w:after="120"/>
      <w:ind w:left="283"/>
    </w:pPr>
  </w:style>
  <w:style w:type="paragraph" w:styleId="ListContinue2">
    <w:name w:val="List Continue 2"/>
    <w:basedOn w:val="Normal"/>
    <w:semiHidden/>
    <w:rsid w:val="00DF1963"/>
    <w:pPr>
      <w:spacing w:after="120"/>
      <w:ind w:left="566"/>
    </w:pPr>
  </w:style>
  <w:style w:type="paragraph" w:styleId="ListContinue3">
    <w:name w:val="List Continue 3"/>
    <w:basedOn w:val="Normal"/>
    <w:semiHidden/>
    <w:rsid w:val="00DF1963"/>
    <w:pPr>
      <w:spacing w:after="120"/>
      <w:ind w:left="849"/>
    </w:pPr>
  </w:style>
  <w:style w:type="paragraph" w:styleId="ListContinue4">
    <w:name w:val="List Continue 4"/>
    <w:basedOn w:val="Normal"/>
    <w:semiHidden/>
    <w:rsid w:val="00DF1963"/>
    <w:pPr>
      <w:spacing w:after="120"/>
      <w:ind w:left="1132"/>
    </w:pPr>
  </w:style>
  <w:style w:type="paragraph" w:styleId="ListContinue5">
    <w:name w:val="List Continue 5"/>
    <w:basedOn w:val="Normal"/>
    <w:semiHidden/>
    <w:rsid w:val="00DF1963"/>
    <w:pPr>
      <w:spacing w:after="120"/>
      <w:ind w:left="1415"/>
    </w:pPr>
  </w:style>
  <w:style w:type="paragraph" w:styleId="ListNumber">
    <w:name w:val="List Number"/>
    <w:basedOn w:val="Normal"/>
    <w:semiHidden/>
    <w:rsid w:val="00DF1963"/>
    <w:pPr>
      <w:numPr>
        <w:numId w:val="12"/>
      </w:numPr>
    </w:pPr>
  </w:style>
  <w:style w:type="paragraph" w:styleId="ListNumber3">
    <w:name w:val="List Number 3"/>
    <w:basedOn w:val="Normal"/>
    <w:semiHidden/>
    <w:rsid w:val="00DF1963"/>
    <w:pPr>
      <w:numPr>
        <w:numId w:val="13"/>
      </w:numPr>
    </w:pPr>
  </w:style>
  <w:style w:type="paragraph" w:styleId="ListNumber4">
    <w:name w:val="List Number 4"/>
    <w:basedOn w:val="Normal"/>
    <w:semiHidden/>
    <w:rsid w:val="00DF1963"/>
    <w:pPr>
      <w:numPr>
        <w:numId w:val="14"/>
      </w:numPr>
    </w:pPr>
  </w:style>
  <w:style w:type="paragraph" w:styleId="ListNumber5">
    <w:name w:val="List Number 5"/>
    <w:basedOn w:val="Normal"/>
    <w:semiHidden/>
    <w:rsid w:val="00DF1963"/>
    <w:pPr>
      <w:numPr>
        <w:numId w:val="15"/>
      </w:numPr>
    </w:pPr>
  </w:style>
  <w:style w:type="paragraph" w:styleId="MessageHeader">
    <w:name w:val="Message Header"/>
    <w:basedOn w:val="Normal"/>
    <w:semiHidden/>
    <w:rsid w:val="00DF1963"/>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alWeb">
    <w:name w:val="Normal (Web)"/>
    <w:basedOn w:val="Normal"/>
    <w:uiPriority w:val="99"/>
    <w:semiHidden/>
    <w:rsid w:val="00DF1963"/>
  </w:style>
  <w:style w:type="paragraph" w:styleId="NormalIndent">
    <w:name w:val="Normal Indent"/>
    <w:basedOn w:val="Normal"/>
    <w:semiHidden/>
    <w:rsid w:val="00DF1963"/>
    <w:pPr>
      <w:ind w:left="720"/>
    </w:pPr>
  </w:style>
  <w:style w:type="paragraph" w:styleId="NoteHeading">
    <w:name w:val="Note Heading"/>
    <w:basedOn w:val="Normal"/>
    <w:next w:val="Normal"/>
    <w:semiHidden/>
    <w:rsid w:val="00DF1963"/>
  </w:style>
  <w:style w:type="paragraph" w:styleId="Salutation">
    <w:name w:val="Salutation"/>
    <w:basedOn w:val="Normal"/>
    <w:next w:val="Normal"/>
    <w:semiHidden/>
    <w:rsid w:val="00DF1963"/>
  </w:style>
  <w:style w:type="paragraph" w:styleId="Signature">
    <w:name w:val="Signature"/>
    <w:basedOn w:val="Normal"/>
    <w:semiHidden/>
    <w:rsid w:val="00DF1963"/>
    <w:pPr>
      <w:ind w:left="4252"/>
    </w:pPr>
  </w:style>
  <w:style w:type="character" w:styleId="Strong">
    <w:name w:val="Strong"/>
    <w:basedOn w:val="DefaultParagraphFont"/>
    <w:qFormat/>
    <w:rsid w:val="00DF1963"/>
    <w:rPr>
      <w:b/>
      <w:bCs/>
    </w:rPr>
  </w:style>
  <w:style w:type="paragraph" w:styleId="Subtitle">
    <w:name w:val="Subtitle"/>
    <w:basedOn w:val="Normal"/>
    <w:qFormat/>
    <w:rsid w:val="00DF1963"/>
    <w:pPr>
      <w:spacing w:after="60"/>
      <w:jc w:val="center"/>
      <w:outlineLvl w:val="1"/>
    </w:pPr>
    <w:rPr>
      <w:rFonts w:ascii="Arial" w:hAnsi="Arial" w:cs="Arial"/>
    </w:rPr>
  </w:style>
  <w:style w:type="table" w:styleId="Table3Deffects1">
    <w:name w:val="Table 3D effects 1"/>
    <w:basedOn w:val="TableNormal"/>
    <w:semiHidden/>
    <w:rsid w:val="00DF1963"/>
    <w:pPr>
      <w:spacing w:line="360" w:lineRule="auto"/>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DF1963"/>
    <w:pPr>
      <w:spacing w:line="360" w:lineRule="auto"/>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DF1963"/>
    <w:pPr>
      <w:spacing w:line="360" w:lineRule="auto"/>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DF1963"/>
    <w:pPr>
      <w:spacing w:line="360" w:lineRule="auto"/>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DF1963"/>
    <w:pPr>
      <w:spacing w:line="360" w:lineRule="auto"/>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DF1963"/>
    <w:pPr>
      <w:spacing w:line="360" w:lineRule="auto"/>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DF1963"/>
    <w:pPr>
      <w:spacing w:line="360" w:lineRule="auto"/>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DF1963"/>
    <w:pPr>
      <w:spacing w:line="360" w:lineRule="auto"/>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DF1963"/>
    <w:pPr>
      <w:spacing w:line="360" w:lineRule="auto"/>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DF1963"/>
    <w:pPr>
      <w:spacing w:line="360" w:lineRule="auto"/>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DF1963"/>
    <w:pPr>
      <w:spacing w:line="360" w:lineRule="auto"/>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DF1963"/>
    <w:pPr>
      <w:spacing w:line="360" w:lineRule="auto"/>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5">
    <w:name w:val="Table Columns 5"/>
    <w:basedOn w:val="TableNormal"/>
    <w:semiHidden/>
    <w:rsid w:val="00DF1963"/>
    <w:pPr>
      <w:spacing w:line="360" w:lineRule="auto"/>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DF1963"/>
    <w:pPr>
      <w:spacing w:line="360" w:lineRule="auto"/>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Grid3">
    <w:name w:val="Table Grid 3"/>
    <w:basedOn w:val="TableNormal"/>
    <w:semiHidden/>
    <w:rsid w:val="00DF1963"/>
    <w:pPr>
      <w:spacing w:line="360" w:lineRule="auto"/>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DF1963"/>
    <w:pPr>
      <w:spacing w:line="360" w:lineRule="auto"/>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DF1963"/>
    <w:pPr>
      <w:spacing w:line="360" w:lineRule="auto"/>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DF1963"/>
    <w:pPr>
      <w:spacing w:line="360" w:lineRule="auto"/>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DF1963"/>
    <w:pPr>
      <w:spacing w:line="360" w:lineRule="auto"/>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DF1963"/>
    <w:pPr>
      <w:spacing w:line="360" w:lineRule="auto"/>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DF1963"/>
    <w:pPr>
      <w:spacing w:line="360" w:lineRule="auto"/>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DF1963"/>
    <w:pPr>
      <w:spacing w:line="360" w:lineRule="auto"/>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DF1963"/>
    <w:pPr>
      <w:spacing w:line="360" w:lineRule="auto"/>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DF1963"/>
    <w:pPr>
      <w:spacing w:line="360" w:lineRule="auto"/>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DF1963"/>
    <w:pPr>
      <w:spacing w:line="360" w:lineRule="auto"/>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DF1963"/>
    <w:pPr>
      <w:spacing w:line="360" w:lineRule="auto"/>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DF1963"/>
    <w:pPr>
      <w:spacing w:line="360" w:lineRule="auto"/>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DF1963"/>
    <w:pPr>
      <w:spacing w:line="360" w:lineRule="auto"/>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DF1963"/>
    <w:pPr>
      <w:spacing w:line="360" w:lineRule="auto"/>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DF1963"/>
    <w:pPr>
      <w:spacing w:line="360" w:lineRule="auto"/>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DF1963"/>
    <w:pPr>
      <w:spacing w:line="360" w:lineRule="auto"/>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DF1963"/>
    <w:pPr>
      <w:spacing w:line="360" w:lineRule="auto"/>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DF1963"/>
    <w:pPr>
      <w:spacing w:line="360" w:lineRule="auto"/>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DF1963"/>
    <w:pPr>
      <w:spacing w:line="360" w:lineRule="auto"/>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DF1963"/>
    <w:pPr>
      <w:spacing w:line="36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DF1963"/>
    <w:pPr>
      <w:spacing w:line="360" w:lineRule="auto"/>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DF1963"/>
    <w:pPr>
      <w:spacing w:line="360" w:lineRule="auto"/>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DF1963"/>
    <w:pPr>
      <w:spacing w:line="360" w:lineRule="auto"/>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reCaption2">
    <w:name w:val="Figure Caption2"/>
    <w:basedOn w:val="Normal"/>
    <w:next w:val="Normal"/>
    <w:autoRedefine/>
    <w:rsid w:val="00DF1963"/>
    <w:pPr>
      <w:spacing w:before="120" w:after="120"/>
      <w:jc w:val="center"/>
    </w:pPr>
    <w:rPr>
      <w:rFonts w:ascii="Trebuchet MS" w:hAnsi="Trebuchet MS"/>
    </w:rPr>
  </w:style>
  <w:style w:type="character" w:customStyle="1" w:styleId="TableCaptionChar">
    <w:name w:val="Table Caption Char"/>
    <w:basedOn w:val="DefaultParagraphFont"/>
    <w:link w:val="TableCaption"/>
    <w:rsid w:val="00420B37"/>
    <w:rPr>
      <w:szCs w:val="24"/>
      <w:lang w:val="en-GB"/>
    </w:rPr>
  </w:style>
  <w:style w:type="paragraph" w:customStyle="1" w:styleId="Equation1">
    <w:name w:val="Equation1"/>
    <w:basedOn w:val="Normal"/>
    <w:rsid w:val="00DF1963"/>
    <w:pPr>
      <w:ind w:left="720" w:right="507"/>
    </w:pPr>
    <w:rPr>
      <w:rFonts w:ascii="Trebuchet MS" w:hAnsi="Trebuchet MS"/>
    </w:rPr>
  </w:style>
  <w:style w:type="paragraph" w:customStyle="1" w:styleId="tableheader2">
    <w:name w:val="table header2"/>
    <w:basedOn w:val="Normal"/>
    <w:rsid w:val="00DF1963"/>
    <w:rPr>
      <w:rFonts w:ascii="Trebuchet MS" w:hAnsi="Trebuchet MS"/>
      <w:b/>
    </w:rPr>
  </w:style>
  <w:style w:type="paragraph" w:styleId="BalloonText">
    <w:name w:val="Balloon Text"/>
    <w:basedOn w:val="Normal"/>
    <w:semiHidden/>
    <w:rsid w:val="00DF1963"/>
    <w:rPr>
      <w:rFonts w:ascii="Tahoma" w:hAnsi="Tahoma" w:cs="Tahoma"/>
      <w:sz w:val="16"/>
      <w:szCs w:val="16"/>
    </w:rPr>
  </w:style>
  <w:style w:type="paragraph" w:customStyle="1" w:styleId="Abstract2">
    <w:name w:val="Abstract2"/>
    <w:basedOn w:val="Normal"/>
    <w:rsid w:val="00DF1963"/>
  </w:style>
  <w:style w:type="numbering" w:customStyle="1" w:styleId="CurrentList11">
    <w:name w:val="Current List11"/>
    <w:rsid w:val="00DF1963"/>
    <w:pPr>
      <w:numPr>
        <w:numId w:val="18"/>
      </w:numPr>
    </w:pPr>
  </w:style>
  <w:style w:type="paragraph" w:customStyle="1" w:styleId="apptableCap">
    <w:name w:val="app_tableCap"/>
    <w:basedOn w:val="Normal"/>
    <w:rsid w:val="00DF1963"/>
    <w:pPr>
      <w:spacing w:before="120"/>
      <w:jc w:val="center"/>
    </w:pPr>
    <w:rPr>
      <w:rFonts w:ascii="Trebuchet MS" w:hAnsi="Trebuchet MS"/>
      <w:b/>
    </w:rPr>
  </w:style>
  <w:style w:type="character" w:customStyle="1" w:styleId="FigureCaptionChar">
    <w:name w:val="Figure Caption Char"/>
    <w:basedOn w:val="DefaultParagraphFont"/>
    <w:link w:val="FigureCaption"/>
    <w:rsid w:val="008C139A"/>
    <w:rPr>
      <w:szCs w:val="24"/>
      <w:lang w:val="en-GB"/>
    </w:rPr>
  </w:style>
  <w:style w:type="paragraph" w:customStyle="1" w:styleId="Styletableheader1">
    <w:name w:val="Style table header1 +"/>
    <w:basedOn w:val="tableheader1"/>
    <w:rsid w:val="00CF3C60"/>
    <w:rPr>
      <w:bCs/>
      <w:sz w:val="22"/>
    </w:rPr>
  </w:style>
  <w:style w:type="paragraph" w:customStyle="1" w:styleId="StyleStyletableheader1">
    <w:name w:val="Style Style table header1 + +"/>
    <w:basedOn w:val="Styletableheader1"/>
    <w:rsid w:val="00211E22"/>
    <w:rPr>
      <w:sz w:val="20"/>
    </w:rPr>
  </w:style>
  <w:style w:type="paragraph" w:customStyle="1" w:styleId="StyleStyleStyletableheader1">
    <w:name w:val="Style Style Style table header1 + + +"/>
    <w:basedOn w:val="StyleStyletableheader1"/>
    <w:rsid w:val="00211E22"/>
    <w:rPr>
      <w:rFonts w:ascii="Garamond" w:hAnsi="Garamond"/>
    </w:rPr>
  </w:style>
  <w:style w:type="character" w:customStyle="1" w:styleId="TitleChar">
    <w:name w:val="Title Char"/>
    <w:basedOn w:val="DefaultParagraphFont"/>
    <w:link w:val="Title"/>
    <w:rsid w:val="00130BB2"/>
    <w:rPr>
      <w:rFonts w:ascii="Cambria" w:hAnsi="Cambria" w:cs="Arial"/>
      <w:b/>
      <w:bCs/>
      <w:smallCaps/>
      <w:kern w:val="28"/>
      <w:sz w:val="36"/>
      <w:szCs w:val="32"/>
      <w:lang w:val="en-GB"/>
    </w:rPr>
  </w:style>
  <w:style w:type="character" w:customStyle="1" w:styleId="FooterChar">
    <w:name w:val="Footer Char"/>
    <w:basedOn w:val="DefaultParagraphFont"/>
    <w:link w:val="Footer"/>
    <w:uiPriority w:val="99"/>
    <w:rsid w:val="009C412B"/>
    <w:rPr>
      <w:sz w:val="24"/>
      <w:szCs w:val="24"/>
      <w:lang w:val="en-GB"/>
    </w:rPr>
  </w:style>
  <w:style w:type="paragraph" w:styleId="ListParagraph">
    <w:name w:val="List Paragraph"/>
    <w:basedOn w:val="Normal"/>
    <w:uiPriority w:val="34"/>
    <w:qFormat/>
    <w:rsid w:val="00E0605B"/>
    <w:pPr>
      <w:spacing w:after="200" w:line="276" w:lineRule="auto"/>
      <w:ind w:left="720"/>
      <w:contextualSpacing/>
      <w:jc w:val="left"/>
    </w:pPr>
    <w:rPr>
      <w:rFonts w:asciiTheme="minorHAnsi" w:eastAsiaTheme="minorHAnsi" w:hAnsiTheme="minorHAnsi" w:cstheme="minorBidi"/>
      <w:sz w:val="22"/>
      <w:szCs w:val="22"/>
      <w:lang w:val="en-US"/>
    </w:rPr>
  </w:style>
  <w:style w:type="table" w:customStyle="1" w:styleId="TableGrid10">
    <w:name w:val="Table Grid1"/>
    <w:basedOn w:val="TableNormal"/>
    <w:uiPriority w:val="39"/>
    <w:rsid w:val="00C1575C"/>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09144">
      <w:bodyDiv w:val="1"/>
      <w:marLeft w:val="0"/>
      <w:marRight w:val="0"/>
      <w:marTop w:val="0"/>
      <w:marBottom w:val="0"/>
      <w:divBdr>
        <w:top w:val="none" w:sz="0" w:space="0" w:color="auto"/>
        <w:left w:val="none" w:sz="0" w:space="0" w:color="auto"/>
        <w:bottom w:val="none" w:sz="0" w:space="0" w:color="auto"/>
        <w:right w:val="none" w:sz="0" w:space="0" w:color="auto"/>
      </w:divBdr>
    </w:div>
    <w:div w:id="53697040">
      <w:bodyDiv w:val="1"/>
      <w:marLeft w:val="0"/>
      <w:marRight w:val="0"/>
      <w:marTop w:val="0"/>
      <w:marBottom w:val="0"/>
      <w:divBdr>
        <w:top w:val="none" w:sz="0" w:space="0" w:color="auto"/>
        <w:left w:val="none" w:sz="0" w:space="0" w:color="auto"/>
        <w:bottom w:val="none" w:sz="0" w:space="0" w:color="auto"/>
        <w:right w:val="none" w:sz="0" w:space="0" w:color="auto"/>
      </w:divBdr>
    </w:div>
    <w:div w:id="115295417">
      <w:bodyDiv w:val="1"/>
      <w:marLeft w:val="0"/>
      <w:marRight w:val="0"/>
      <w:marTop w:val="0"/>
      <w:marBottom w:val="0"/>
      <w:divBdr>
        <w:top w:val="none" w:sz="0" w:space="0" w:color="auto"/>
        <w:left w:val="none" w:sz="0" w:space="0" w:color="auto"/>
        <w:bottom w:val="none" w:sz="0" w:space="0" w:color="auto"/>
        <w:right w:val="none" w:sz="0" w:space="0" w:color="auto"/>
      </w:divBdr>
    </w:div>
    <w:div w:id="179245726">
      <w:bodyDiv w:val="1"/>
      <w:marLeft w:val="0"/>
      <w:marRight w:val="0"/>
      <w:marTop w:val="0"/>
      <w:marBottom w:val="0"/>
      <w:divBdr>
        <w:top w:val="none" w:sz="0" w:space="0" w:color="auto"/>
        <w:left w:val="none" w:sz="0" w:space="0" w:color="auto"/>
        <w:bottom w:val="none" w:sz="0" w:space="0" w:color="auto"/>
        <w:right w:val="none" w:sz="0" w:space="0" w:color="auto"/>
      </w:divBdr>
    </w:div>
    <w:div w:id="185561554">
      <w:bodyDiv w:val="1"/>
      <w:marLeft w:val="0"/>
      <w:marRight w:val="0"/>
      <w:marTop w:val="0"/>
      <w:marBottom w:val="0"/>
      <w:divBdr>
        <w:top w:val="none" w:sz="0" w:space="0" w:color="auto"/>
        <w:left w:val="none" w:sz="0" w:space="0" w:color="auto"/>
        <w:bottom w:val="none" w:sz="0" w:space="0" w:color="auto"/>
        <w:right w:val="none" w:sz="0" w:space="0" w:color="auto"/>
      </w:divBdr>
    </w:div>
    <w:div w:id="194512851">
      <w:bodyDiv w:val="1"/>
      <w:marLeft w:val="0"/>
      <w:marRight w:val="0"/>
      <w:marTop w:val="0"/>
      <w:marBottom w:val="0"/>
      <w:divBdr>
        <w:top w:val="none" w:sz="0" w:space="0" w:color="auto"/>
        <w:left w:val="none" w:sz="0" w:space="0" w:color="auto"/>
        <w:bottom w:val="none" w:sz="0" w:space="0" w:color="auto"/>
        <w:right w:val="none" w:sz="0" w:space="0" w:color="auto"/>
      </w:divBdr>
    </w:div>
    <w:div w:id="226378333">
      <w:bodyDiv w:val="1"/>
      <w:marLeft w:val="0"/>
      <w:marRight w:val="0"/>
      <w:marTop w:val="0"/>
      <w:marBottom w:val="0"/>
      <w:divBdr>
        <w:top w:val="none" w:sz="0" w:space="0" w:color="auto"/>
        <w:left w:val="none" w:sz="0" w:space="0" w:color="auto"/>
        <w:bottom w:val="none" w:sz="0" w:space="0" w:color="auto"/>
        <w:right w:val="none" w:sz="0" w:space="0" w:color="auto"/>
      </w:divBdr>
    </w:div>
    <w:div w:id="229703845">
      <w:bodyDiv w:val="1"/>
      <w:marLeft w:val="0"/>
      <w:marRight w:val="0"/>
      <w:marTop w:val="0"/>
      <w:marBottom w:val="0"/>
      <w:divBdr>
        <w:top w:val="none" w:sz="0" w:space="0" w:color="auto"/>
        <w:left w:val="none" w:sz="0" w:space="0" w:color="auto"/>
        <w:bottom w:val="none" w:sz="0" w:space="0" w:color="auto"/>
        <w:right w:val="none" w:sz="0" w:space="0" w:color="auto"/>
      </w:divBdr>
    </w:div>
    <w:div w:id="280108887">
      <w:bodyDiv w:val="1"/>
      <w:marLeft w:val="0"/>
      <w:marRight w:val="0"/>
      <w:marTop w:val="0"/>
      <w:marBottom w:val="0"/>
      <w:divBdr>
        <w:top w:val="none" w:sz="0" w:space="0" w:color="auto"/>
        <w:left w:val="none" w:sz="0" w:space="0" w:color="auto"/>
        <w:bottom w:val="none" w:sz="0" w:space="0" w:color="auto"/>
        <w:right w:val="none" w:sz="0" w:space="0" w:color="auto"/>
      </w:divBdr>
    </w:div>
    <w:div w:id="298656856">
      <w:bodyDiv w:val="1"/>
      <w:marLeft w:val="0"/>
      <w:marRight w:val="0"/>
      <w:marTop w:val="0"/>
      <w:marBottom w:val="0"/>
      <w:divBdr>
        <w:top w:val="none" w:sz="0" w:space="0" w:color="auto"/>
        <w:left w:val="none" w:sz="0" w:space="0" w:color="auto"/>
        <w:bottom w:val="none" w:sz="0" w:space="0" w:color="auto"/>
        <w:right w:val="none" w:sz="0" w:space="0" w:color="auto"/>
      </w:divBdr>
    </w:div>
    <w:div w:id="433867682">
      <w:bodyDiv w:val="1"/>
      <w:marLeft w:val="0"/>
      <w:marRight w:val="0"/>
      <w:marTop w:val="0"/>
      <w:marBottom w:val="0"/>
      <w:divBdr>
        <w:top w:val="none" w:sz="0" w:space="0" w:color="auto"/>
        <w:left w:val="none" w:sz="0" w:space="0" w:color="auto"/>
        <w:bottom w:val="none" w:sz="0" w:space="0" w:color="auto"/>
        <w:right w:val="none" w:sz="0" w:space="0" w:color="auto"/>
      </w:divBdr>
    </w:div>
    <w:div w:id="502013609">
      <w:bodyDiv w:val="1"/>
      <w:marLeft w:val="0"/>
      <w:marRight w:val="0"/>
      <w:marTop w:val="0"/>
      <w:marBottom w:val="0"/>
      <w:divBdr>
        <w:top w:val="none" w:sz="0" w:space="0" w:color="auto"/>
        <w:left w:val="none" w:sz="0" w:space="0" w:color="auto"/>
        <w:bottom w:val="none" w:sz="0" w:space="0" w:color="auto"/>
        <w:right w:val="none" w:sz="0" w:space="0" w:color="auto"/>
      </w:divBdr>
    </w:div>
    <w:div w:id="586158136">
      <w:bodyDiv w:val="1"/>
      <w:marLeft w:val="0"/>
      <w:marRight w:val="0"/>
      <w:marTop w:val="0"/>
      <w:marBottom w:val="0"/>
      <w:divBdr>
        <w:top w:val="none" w:sz="0" w:space="0" w:color="auto"/>
        <w:left w:val="none" w:sz="0" w:space="0" w:color="auto"/>
        <w:bottom w:val="none" w:sz="0" w:space="0" w:color="auto"/>
        <w:right w:val="none" w:sz="0" w:space="0" w:color="auto"/>
      </w:divBdr>
    </w:div>
    <w:div w:id="617106929">
      <w:bodyDiv w:val="1"/>
      <w:marLeft w:val="0"/>
      <w:marRight w:val="0"/>
      <w:marTop w:val="0"/>
      <w:marBottom w:val="0"/>
      <w:divBdr>
        <w:top w:val="none" w:sz="0" w:space="0" w:color="auto"/>
        <w:left w:val="none" w:sz="0" w:space="0" w:color="auto"/>
        <w:bottom w:val="none" w:sz="0" w:space="0" w:color="auto"/>
        <w:right w:val="none" w:sz="0" w:space="0" w:color="auto"/>
      </w:divBdr>
    </w:div>
    <w:div w:id="730538161">
      <w:bodyDiv w:val="1"/>
      <w:marLeft w:val="0"/>
      <w:marRight w:val="0"/>
      <w:marTop w:val="0"/>
      <w:marBottom w:val="0"/>
      <w:divBdr>
        <w:top w:val="none" w:sz="0" w:space="0" w:color="auto"/>
        <w:left w:val="none" w:sz="0" w:space="0" w:color="auto"/>
        <w:bottom w:val="none" w:sz="0" w:space="0" w:color="auto"/>
        <w:right w:val="none" w:sz="0" w:space="0" w:color="auto"/>
      </w:divBdr>
    </w:div>
    <w:div w:id="807823235">
      <w:bodyDiv w:val="1"/>
      <w:marLeft w:val="0"/>
      <w:marRight w:val="0"/>
      <w:marTop w:val="0"/>
      <w:marBottom w:val="0"/>
      <w:divBdr>
        <w:top w:val="none" w:sz="0" w:space="0" w:color="auto"/>
        <w:left w:val="none" w:sz="0" w:space="0" w:color="auto"/>
        <w:bottom w:val="none" w:sz="0" w:space="0" w:color="auto"/>
        <w:right w:val="none" w:sz="0" w:space="0" w:color="auto"/>
      </w:divBdr>
    </w:div>
    <w:div w:id="1073772809">
      <w:bodyDiv w:val="1"/>
      <w:marLeft w:val="0"/>
      <w:marRight w:val="0"/>
      <w:marTop w:val="0"/>
      <w:marBottom w:val="0"/>
      <w:divBdr>
        <w:top w:val="none" w:sz="0" w:space="0" w:color="auto"/>
        <w:left w:val="none" w:sz="0" w:space="0" w:color="auto"/>
        <w:bottom w:val="none" w:sz="0" w:space="0" w:color="auto"/>
        <w:right w:val="none" w:sz="0" w:space="0" w:color="auto"/>
      </w:divBdr>
    </w:div>
    <w:div w:id="1178152178">
      <w:bodyDiv w:val="1"/>
      <w:marLeft w:val="0"/>
      <w:marRight w:val="0"/>
      <w:marTop w:val="0"/>
      <w:marBottom w:val="0"/>
      <w:divBdr>
        <w:top w:val="none" w:sz="0" w:space="0" w:color="auto"/>
        <w:left w:val="none" w:sz="0" w:space="0" w:color="auto"/>
        <w:bottom w:val="none" w:sz="0" w:space="0" w:color="auto"/>
        <w:right w:val="none" w:sz="0" w:space="0" w:color="auto"/>
      </w:divBdr>
    </w:div>
    <w:div w:id="1373766256">
      <w:bodyDiv w:val="1"/>
      <w:marLeft w:val="0"/>
      <w:marRight w:val="0"/>
      <w:marTop w:val="0"/>
      <w:marBottom w:val="0"/>
      <w:divBdr>
        <w:top w:val="none" w:sz="0" w:space="0" w:color="auto"/>
        <w:left w:val="none" w:sz="0" w:space="0" w:color="auto"/>
        <w:bottom w:val="none" w:sz="0" w:space="0" w:color="auto"/>
        <w:right w:val="none" w:sz="0" w:space="0" w:color="auto"/>
      </w:divBdr>
    </w:div>
    <w:div w:id="1381705031">
      <w:bodyDiv w:val="1"/>
      <w:marLeft w:val="0"/>
      <w:marRight w:val="0"/>
      <w:marTop w:val="0"/>
      <w:marBottom w:val="0"/>
      <w:divBdr>
        <w:top w:val="none" w:sz="0" w:space="0" w:color="auto"/>
        <w:left w:val="none" w:sz="0" w:space="0" w:color="auto"/>
        <w:bottom w:val="none" w:sz="0" w:space="0" w:color="auto"/>
        <w:right w:val="none" w:sz="0" w:space="0" w:color="auto"/>
      </w:divBdr>
    </w:div>
    <w:div w:id="1441149725">
      <w:bodyDiv w:val="1"/>
      <w:marLeft w:val="0"/>
      <w:marRight w:val="0"/>
      <w:marTop w:val="0"/>
      <w:marBottom w:val="0"/>
      <w:divBdr>
        <w:top w:val="none" w:sz="0" w:space="0" w:color="auto"/>
        <w:left w:val="none" w:sz="0" w:space="0" w:color="auto"/>
        <w:bottom w:val="none" w:sz="0" w:space="0" w:color="auto"/>
        <w:right w:val="none" w:sz="0" w:space="0" w:color="auto"/>
      </w:divBdr>
    </w:div>
    <w:div w:id="1463114482">
      <w:bodyDiv w:val="1"/>
      <w:marLeft w:val="0"/>
      <w:marRight w:val="0"/>
      <w:marTop w:val="0"/>
      <w:marBottom w:val="0"/>
      <w:divBdr>
        <w:top w:val="none" w:sz="0" w:space="0" w:color="auto"/>
        <w:left w:val="none" w:sz="0" w:space="0" w:color="auto"/>
        <w:bottom w:val="none" w:sz="0" w:space="0" w:color="auto"/>
        <w:right w:val="none" w:sz="0" w:space="0" w:color="auto"/>
      </w:divBdr>
    </w:div>
    <w:div w:id="1469780711">
      <w:bodyDiv w:val="1"/>
      <w:marLeft w:val="0"/>
      <w:marRight w:val="0"/>
      <w:marTop w:val="0"/>
      <w:marBottom w:val="0"/>
      <w:divBdr>
        <w:top w:val="none" w:sz="0" w:space="0" w:color="auto"/>
        <w:left w:val="none" w:sz="0" w:space="0" w:color="auto"/>
        <w:bottom w:val="none" w:sz="0" w:space="0" w:color="auto"/>
        <w:right w:val="none" w:sz="0" w:space="0" w:color="auto"/>
      </w:divBdr>
    </w:div>
    <w:div w:id="1493449895">
      <w:bodyDiv w:val="1"/>
      <w:marLeft w:val="0"/>
      <w:marRight w:val="0"/>
      <w:marTop w:val="0"/>
      <w:marBottom w:val="0"/>
      <w:divBdr>
        <w:top w:val="none" w:sz="0" w:space="0" w:color="auto"/>
        <w:left w:val="none" w:sz="0" w:space="0" w:color="auto"/>
        <w:bottom w:val="none" w:sz="0" w:space="0" w:color="auto"/>
        <w:right w:val="none" w:sz="0" w:space="0" w:color="auto"/>
      </w:divBdr>
    </w:div>
    <w:div w:id="1589071224">
      <w:bodyDiv w:val="1"/>
      <w:marLeft w:val="0"/>
      <w:marRight w:val="0"/>
      <w:marTop w:val="0"/>
      <w:marBottom w:val="0"/>
      <w:divBdr>
        <w:top w:val="none" w:sz="0" w:space="0" w:color="auto"/>
        <w:left w:val="none" w:sz="0" w:space="0" w:color="auto"/>
        <w:bottom w:val="none" w:sz="0" w:space="0" w:color="auto"/>
        <w:right w:val="none" w:sz="0" w:space="0" w:color="auto"/>
      </w:divBdr>
    </w:div>
    <w:div w:id="1624534049">
      <w:bodyDiv w:val="1"/>
      <w:marLeft w:val="0"/>
      <w:marRight w:val="0"/>
      <w:marTop w:val="0"/>
      <w:marBottom w:val="0"/>
      <w:divBdr>
        <w:top w:val="none" w:sz="0" w:space="0" w:color="auto"/>
        <w:left w:val="none" w:sz="0" w:space="0" w:color="auto"/>
        <w:bottom w:val="none" w:sz="0" w:space="0" w:color="auto"/>
        <w:right w:val="none" w:sz="0" w:space="0" w:color="auto"/>
      </w:divBdr>
    </w:div>
    <w:div w:id="1658878867">
      <w:bodyDiv w:val="1"/>
      <w:marLeft w:val="0"/>
      <w:marRight w:val="0"/>
      <w:marTop w:val="0"/>
      <w:marBottom w:val="0"/>
      <w:divBdr>
        <w:top w:val="none" w:sz="0" w:space="0" w:color="auto"/>
        <w:left w:val="none" w:sz="0" w:space="0" w:color="auto"/>
        <w:bottom w:val="none" w:sz="0" w:space="0" w:color="auto"/>
        <w:right w:val="none" w:sz="0" w:space="0" w:color="auto"/>
      </w:divBdr>
    </w:div>
    <w:div w:id="1675181820">
      <w:bodyDiv w:val="1"/>
      <w:marLeft w:val="0"/>
      <w:marRight w:val="0"/>
      <w:marTop w:val="0"/>
      <w:marBottom w:val="0"/>
      <w:divBdr>
        <w:top w:val="none" w:sz="0" w:space="0" w:color="auto"/>
        <w:left w:val="none" w:sz="0" w:space="0" w:color="auto"/>
        <w:bottom w:val="none" w:sz="0" w:space="0" w:color="auto"/>
        <w:right w:val="none" w:sz="0" w:space="0" w:color="auto"/>
      </w:divBdr>
    </w:div>
    <w:div w:id="1786316013">
      <w:bodyDiv w:val="1"/>
      <w:marLeft w:val="0"/>
      <w:marRight w:val="0"/>
      <w:marTop w:val="0"/>
      <w:marBottom w:val="0"/>
      <w:divBdr>
        <w:top w:val="none" w:sz="0" w:space="0" w:color="auto"/>
        <w:left w:val="none" w:sz="0" w:space="0" w:color="auto"/>
        <w:bottom w:val="none" w:sz="0" w:space="0" w:color="auto"/>
        <w:right w:val="none" w:sz="0" w:space="0" w:color="auto"/>
      </w:divBdr>
    </w:div>
    <w:div w:id="1789162157">
      <w:bodyDiv w:val="1"/>
      <w:marLeft w:val="0"/>
      <w:marRight w:val="0"/>
      <w:marTop w:val="0"/>
      <w:marBottom w:val="0"/>
      <w:divBdr>
        <w:top w:val="none" w:sz="0" w:space="0" w:color="auto"/>
        <w:left w:val="none" w:sz="0" w:space="0" w:color="auto"/>
        <w:bottom w:val="none" w:sz="0" w:space="0" w:color="auto"/>
        <w:right w:val="none" w:sz="0" w:space="0" w:color="auto"/>
      </w:divBdr>
    </w:div>
    <w:div w:id="1981110532">
      <w:bodyDiv w:val="1"/>
      <w:marLeft w:val="0"/>
      <w:marRight w:val="0"/>
      <w:marTop w:val="0"/>
      <w:marBottom w:val="0"/>
      <w:divBdr>
        <w:top w:val="none" w:sz="0" w:space="0" w:color="auto"/>
        <w:left w:val="none" w:sz="0" w:space="0" w:color="auto"/>
        <w:bottom w:val="none" w:sz="0" w:space="0" w:color="auto"/>
        <w:right w:val="none" w:sz="0" w:space="0" w:color="auto"/>
      </w:divBdr>
    </w:div>
    <w:div w:id="2036617571">
      <w:bodyDiv w:val="1"/>
      <w:marLeft w:val="0"/>
      <w:marRight w:val="0"/>
      <w:marTop w:val="0"/>
      <w:marBottom w:val="0"/>
      <w:divBdr>
        <w:top w:val="none" w:sz="0" w:space="0" w:color="auto"/>
        <w:left w:val="none" w:sz="0" w:space="0" w:color="auto"/>
        <w:bottom w:val="none" w:sz="0" w:space="0" w:color="auto"/>
        <w:right w:val="none" w:sz="0" w:space="0" w:color="auto"/>
      </w:divBdr>
    </w:div>
    <w:div w:id="2113044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111.vsd"/><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settings" Target="settings.xml"/><Relationship Id="rId12" Type="http://schemas.openxmlformats.org/officeDocument/2006/relationships/image" Target="media/image1.em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CS\AppData\Local\Temp\MS-PhDThesisTemplate-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C7B116DF394B44B8AD8AB750EE7AE70" ma:contentTypeVersion="2" ma:contentTypeDescription="Create a new document." ma:contentTypeScope="" ma:versionID="055821a2d15a864caf3a3d0a94bd4b93">
  <xsd:schema xmlns:xsd="http://www.w3.org/2001/XMLSchema" xmlns:xs="http://www.w3.org/2001/XMLSchema" xmlns:p="http://schemas.microsoft.com/office/2006/metadata/properties" xmlns:ns2="e0197777-e294-411b-abf0-bb20847c45c9" targetNamespace="http://schemas.microsoft.com/office/2006/metadata/properties" ma:root="true" ma:fieldsID="e8b72c98a629b60ba897082f1e426ae6" ns2:_="">
    <xsd:import namespace="e0197777-e294-411b-abf0-bb20847c45c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197777-e294-411b-abf0-bb20847c45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BACEEBB-6716-443A-8CFB-6796D14877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197777-e294-411b-abf0-bb20847c45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B18BCC3-9CAF-4F51-A9ED-A570B62ACA0F}">
  <ds:schemaRefs>
    <ds:schemaRef ds:uri="http://schemas.microsoft.com/sharepoint/v3/contenttype/forms"/>
  </ds:schemaRefs>
</ds:datastoreItem>
</file>

<file path=customXml/itemProps3.xml><?xml version="1.0" encoding="utf-8"?>
<ds:datastoreItem xmlns:ds="http://schemas.openxmlformats.org/officeDocument/2006/customXml" ds:itemID="{D73A6C6D-221A-48D2-860A-A99C7288B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MS-PhDThesisTemplate-1</Template>
  <TotalTime>200</TotalTime>
  <Pages>65</Pages>
  <Words>8326</Words>
  <Characters>47462</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55677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User-CS</dc:creator>
  <cp:lastModifiedBy>FENTON</cp:lastModifiedBy>
  <cp:revision>5</cp:revision>
  <cp:lastPrinted>2008-06-04T05:00:00Z</cp:lastPrinted>
  <dcterms:created xsi:type="dcterms:W3CDTF">2023-05-31T09:47:00Z</dcterms:created>
  <dcterms:modified xsi:type="dcterms:W3CDTF">2023-05-31T20:41:00Z</dcterms:modified>
</cp:coreProperties>
</file>